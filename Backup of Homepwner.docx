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C781AF" w14:textId="653FE4E6" w:rsidR="00875E52" w:rsidRPr="0062146C" w:rsidRDefault="00875E52" w:rsidP="00875E52">
      <w:pPr>
        <w:rPr>
          <w:rFonts w:ascii="Times New Roman" w:hAnsi="Times New Roman" w:cs="Times New Roman"/>
          <w:b/>
          <w:sz w:val="18"/>
          <w:szCs w:val="18"/>
        </w:rPr>
      </w:pPr>
      <w:r w:rsidRPr="0062146C">
        <w:rPr>
          <w:rFonts w:ascii="Times New Roman" w:hAnsi="Times New Roman" w:cs="Times New Roman"/>
          <w:b/>
          <w:sz w:val="18"/>
          <w:szCs w:val="18"/>
        </w:rPr>
        <w:t>Chapter 9 [Phase 1]: UITableView and UITableViewController</w:t>
      </w:r>
    </w:p>
    <w:p w14:paraId="7383B0A9" w14:textId="77777777" w:rsidR="00875E52" w:rsidRPr="0062146C" w:rsidRDefault="00875E52" w:rsidP="00875E52">
      <w:pPr>
        <w:rPr>
          <w:rFonts w:ascii="Times New Roman" w:hAnsi="Times New Roman" w:cs="Times New Roman"/>
          <w:sz w:val="18"/>
          <w:szCs w:val="18"/>
        </w:rPr>
      </w:pPr>
    </w:p>
    <w:p w14:paraId="6707FC68" w14:textId="4DF4E7E8" w:rsidR="00875E52" w:rsidRPr="0062146C" w:rsidRDefault="00875E52" w:rsidP="00875E52">
      <w:pPr>
        <w:rPr>
          <w:rFonts w:ascii="Times New Roman" w:hAnsi="Times New Roman" w:cs="Times New Roman"/>
          <w:sz w:val="18"/>
          <w:szCs w:val="18"/>
        </w:rPr>
      </w:pPr>
      <w:r w:rsidRPr="00C821C6">
        <w:rPr>
          <w:rFonts w:ascii="Times New Roman" w:hAnsi="Times New Roman" w:cs="Times New Roman"/>
          <w:b/>
          <w:sz w:val="18"/>
          <w:szCs w:val="18"/>
          <w:u w:val="single"/>
        </w:rPr>
        <w:t>Step 1</w:t>
      </w:r>
      <w:r w:rsidRPr="0062146C">
        <w:rPr>
          <w:rFonts w:ascii="Times New Roman" w:hAnsi="Times New Roman" w:cs="Times New Roman"/>
          <w:b/>
          <w:sz w:val="18"/>
          <w:szCs w:val="18"/>
        </w:rPr>
        <w:t xml:space="preserve">: </w:t>
      </w:r>
      <w:r w:rsidRPr="0062146C">
        <w:rPr>
          <w:rFonts w:ascii="Times New Roman" w:hAnsi="Times New Roman" w:cs="Times New Roman"/>
          <w:sz w:val="18"/>
          <w:szCs w:val="18"/>
        </w:rPr>
        <w:t>Create a new iOS Empty Application project [Product Name</w:t>
      </w:r>
      <w:r w:rsidR="009D7336" w:rsidRPr="0062146C">
        <w:rPr>
          <w:rFonts w:ascii="Times New Roman" w:hAnsi="Times New Roman" w:cs="Times New Roman"/>
          <w:sz w:val="18"/>
          <w:szCs w:val="18"/>
        </w:rPr>
        <w:t>/Class Prefix</w:t>
      </w:r>
      <w:r w:rsidRPr="0062146C">
        <w:rPr>
          <w:rFonts w:ascii="Times New Roman" w:hAnsi="Times New Roman" w:cs="Times New Roman"/>
          <w:sz w:val="18"/>
          <w:szCs w:val="18"/>
        </w:rPr>
        <w:t xml:space="preserve">: </w:t>
      </w:r>
      <w:r w:rsidR="009D7336" w:rsidRPr="0062146C">
        <w:rPr>
          <w:rFonts w:ascii="Times New Roman" w:hAnsi="Times New Roman" w:cs="Times New Roman"/>
          <w:sz w:val="18"/>
          <w:szCs w:val="18"/>
        </w:rPr>
        <w:t>Homepwner;</w:t>
      </w:r>
      <w:r w:rsidRPr="0062146C">
        <w:rPr>
          <w:rFonts w:ascii="Times New Roman" w:hAnsi="Times New Roman" w:cs="Times New Roman"/>
          <w:sz w:val="18"/>
          <w:szCs w:val="18"/>
        </w:rPr>
        <w:t xml:space="preserve"> Device: iPhone</w:t>
      </w:r>
      <w:r w:rsidR="009D7336" w:rsidRPr="0062146C">
        <w:rPr>
          <w:rFonts w:ascii="Times New Roman" w:hAnsi="Times New Roman" w:cs="Times New Roman"/>
          <w:sz w:val="18"/>
          <w:szCs w:val="18"/>
        </w:rPr>
        <w:t>; Check “Use Automatic…”</w:t>
      </w:r>
      <w:r w:rsidRPr="0062146C">
        <w:rPr>
          <w:rFonts w:ascii="Times New Roman" w:hAnsi="Times New Roman" w:cs="Times New Roman"/>
          <w:sz w:val="18"/>
          <w:szCs w:val="18"/>
        </w:rPr>
        <w:t>].</w:t>
      </w:r>
    </w:p>
    <w:p w14:paraId="26F49B89" w14:textId="1FDDB2C4" w:rsidR="007C3750" w:rsidRPr="0062146C" w:rsidRDefault="00F1375C" w:rsidP="007C3750">
      <w:pPr>
        <w:rPr>
          <w:rFonts w:ascii="Times New Roman" w:hAnsi="Times New Roman" w:cs="Times New Roman"/>
          <w:sz w:val="18"/>
          <w:szCs w:val="18"/>
        </w:rPr>
      </w:pPr>
      <w:r w:rsidRPr="00C821C6">
        <w:rPr>
          <w:rFonts w:ascii="Times New Roman" w:hAnsi="Times New Roman" w:cs="Times New Roman"/>
          <w:b/>
          <w:sz w:val="18"/>
          <w:szCs w:val="18"/>
          <w:u w:val="single"/>
        </w:rPr>
        <w:t>Step 2</w:t>
      </w:r>
      <w:r w:rsidRPr="0062146C">
        <w:rPr>
          <w:rFonts w:ascii="Times New Roman" w:hAnsi="Times New Roman" w:cs="Times New Roman"/>
          <w:sz w:val="18"/>
          <w:szCs w:val="18"/>
        </w:rPr>
        <w:t>:</w:t>
      </w:r>
      <w:r w:rsidR="007C3750" w:rsidRPr="0062146C">
        <w:rPr>
          <w:rFonts w:ascii="Times New Roman" w:hAnsi="Times New Roman" w:cs="Times New Roman"/>
          <w:sz w:val="18"/>
          <w:szCs w:val="18"/>
        </w:rPr>
        <w:t xml:space="preserve"> Write a subclass ItemsViewController of UITableViewController: File </w:t>
      </w:r>
      <w:r w:rsidR="007C3750" w:rsidRPr="0062146C">
        <w:rPr>
          <w:rFonts w:ascii="Times New Roman" w:hAnsi="Times New Roman" w:cs="Times New Roman"/>
          <w:sz w:val="18"/>
          <w:szCs w:val="18"/>
        </w:rPr>
        <w:sym w:font="Wingdings" w:char="F0E0"/>
      </w:r>
      <w:r w:rsidR="007C3750" w:rsidRPr="0062146C">
        <w:rPr>
          <w:rFonts w:ascii="Times New Roman" w:hAnsi="Times New Roman" w:cs="Times New Roman"/>
          <w:sz w:val="18"/>
          <w:szCs w:val="18"/>
        </w:rPr>
        <w:t xml:space="preserve"> New </w:t>
      </w:r>
      <w:r w:rsidR="007C3750" w:rsidRPr="0062146C">
        <w:rPr>
          <w:rFonts w:ascii="Times New Roman" w:hAnsi="Times New Roman" w:cs="Times New Roman"/>
          <w:sz w:val="18"/>
          <w:szCs w:val="18"/>
        </w:rPr>
        <w:sym w:font="Wingdings" w:char="F0E0"/>
      </w:r>
      <w:r w:rsidR="007C3750" w:rsidRPr="0062146C">
        <w:rPr>
          <w:rFonts w:ascii="Times New Roman" w:hAnsi="Times New Roman" w:cs="Times New Roman"/>
          <w:sz w:val="18"/>
          <w:szCs w:val="18"/>
        </w:rPr>
        <w:t xml:space="preserve"> File.... </w:t>
      </w:r>
      <w:r w:rsidR="007C3750" w:rsidRPr="0062146C">
        <w:rPr>
          <w:rFonts w:ascii="Times New Roman" w:hAnsi="Times New Roman" w:cs="Times New Roman"/>
          <w:sz w:val="18"/>
          <w:szCs w:val="18"/>
        </w:rPr>
        <w:sym w:font="Wingdings" w:char="F0E0"/>
      </w:r>
      <w:r w:rsidR="007C3750" w:rsidRPr="0062146C">
        <w:rPr>
          <w:rFonts w:ascii="Times New Roman" w:hAnsi="Times New Roman" w:cs="Times New Roman"/>
          <w:sz w:val="18"/>
          <w:szCs w:val="18"/>
        </w:rPr>
        <w:t xml:space="preserve"> Cocoa Touch [iOS section] </w:t>
      </w:r>
      <w:r w:rsidR="007C3750" w:rsidRPr="0062146C">
        <w:rPr>
          <w:rFonts w:ascii="Times New Roman" w:hAnsi="Times New Roman" w:cs="Times New Roman"/>
          <w:sz w:val="18"/>
          <w:szCs w:val="18"/>
        </w:rPr>
        <w:sym w:font="Wingdings" w:char="F0E0"/>
      </w:r>
      <w:r w:rsidR="007C3750" w:rsidRPr="0062146C">
        <w:rPr>
          <w:rFonts w:ascii="Times New Roman" w:hAnsi="Times New Roman" w:cs="Times New Roman"/>
          <w:sz w:val="18"/>
          <w:szCs w:val="18"/>
        </w:rPr>
        <w:t xml:space="preserve"> Objective-C class </w:t>
      </w:r>
      <w:r w:rsidR="007C3750" w:rsidRPr="0062146C">
        <w:rPr>
          <w:rFonts w:ascii="Times New Roman" w:hAnsi="Times New Roman" w:cs="Times New Roman"/>
          <w:sz w:val="18"/>
          <w:szCs w:val="18"/>
        </w:rPr>
        <w:sym w:font="Wingdings" w:char="F0E0"/>
      </w:r>
      <w:r w:rsidR="007C3750" w:rsidRPr="0062146C">
        <w:rPr>
          <w:rFonts w:ascii="Times New Roman" w:hAnsi="Times New Roman" w:cs="Times New Roman"/>
          <w:sz w:val="18"/>
          <w:szCs w:val="18"/>
        </w:rPr>
        <w:t xml:space="preserve"> Next </w:t>
      </w:r>
      <w:r w:rsidR="007C3750" w:rsidRPr="0062146C">
        <w:rPr>
          <w:rFonts w:ascii="Times New Roman" w:hAnsi="Times New Roman" w:cs="Times New Roman"/>
          <w:sz w:val="18"/>
          <w:szCs w:val="18"/>
        </w:rPr>
        <w:sym w:font="Wingdings" w:char="F0E0"/>
      </w:r>
      <w:r w:rsidR="007C3750" w:rsidRPr="0062146C">
        <w:rPr>
          <w:rFonts w:ascii="Times New Roman" w:hAnsi="Times New Roman" w:cs="Times New Roman"/>
          <w:sz w:val="18"/>
          <w:szCs w:val="18"/>
        </w:rPr>
        <w:t xml:space="preserve"> Class: ItemsViewController, Subclass of: UITableViewController </w:t>
      </w:r>
      <w:r w:rsidR="007C3750" w:rsidRPr="0062146C">
        <w:rPr>
          <w:rFonts w:ascii="Times New Roman" w:hAnsi="Times New Roman" w:cs="Times New Roman"/>
          <w:sz w:val="18"/>
          <w:szCs w:val="18"/>
        </w:rPr>
        <w:sym w:font="Wingdings" w:char="F0E0"/>
      </w:r>
      <w:r w:rsidR="007C3750" w:rsidRPr="0062146C">
        <w:rPr>
          <w:rFonts w:ascii="Times New Roman" w:hAnsi="Times New Roman" w:cs="Times New Roman"/>
          <w:sz w:val="18"/>
          <w:szCs w:val="18"/>
        </w:rPr>
        <w:t xml:space="preserve"> Next </w:t>
      </w:r>
      <w:r w:rsidR="007C3750" w:rsidRPr="0062146C">
        <w:rPr>
          <w:rFonts w:ascii="Times New Roman" w:hAnsi="Times New Roman" w:cs="Times New Roman"/>
          <w:sz w:val="18"/>
          <w:szCs w:val="18"/>
        </w:rPr>
        <w:sym w:font="Wingdings" w:char="F0E0"/>
      </w:r>
      <w:r w:rsidR="007C3750" w:rsidRPr="0062146C">
        <w:rPr>
          <w:rFonts w:ascii="Times New Roman" w:hAnsi="Times New Roman" w:cs="Times New Roman"/>
          <w:sz w:val="18"/>
          <w:szCs w:val="18"/>
        </w:rPr>
        <w:t xml:space="preserve"> Create.</w:t>
      </w:r>
    </w:p>
    <w:p w14:paraId="092F6B4B" w14:textId="77777777" w:rsidR="00E00A0D" w:rsidRDefault="00E00A0D" w:rsidP="007C3750">
      <w:pPr>
        <w:rPr>
          <w:rFonts w:ascii="Times New Roman" w:hAnsi="Times New Roman" w:cs="Times New Roman"/>
          <w:b/>
          <w:sz w:val="18"/>
          <w:szCs w:val="18"/>
        </w:rPr>
      </w:pPr>
    </w:p>
    <w:p w14:paraId="478C8184" w14:textId="0A5F6842" w:rsidR="007C3750" w:rsidRPr="0062146C" w:rsidRDefault="007C3750" w:rsidP="007C3750">
      <w:pPr>
        <w:rPr>
          <w:rFonts w:ascii="Times New Roman" w:hAnsi="Times New Roman" w:cs="Times New Roman"/>
          <w:sz w:val="18"/>
          <w:szCs w:val="18"/>
        </w:rPr>
      </w:pPr>
      <w:r w:rsidRPr="0062146C">
        <w:rPr>
          <w:rFonts w:ascii="Times New Roman" w:hAnsi="Times New Roman" w:cs="Times New Roman"/>
          <w:sz w:val="18"/>
          <w:szCs w:val="18"/>
        </w:rPr>
        <w:t xml:space="preserve">A </w:t>
      </w:r>
      <w:r w:rsidRPr="0062146C">
        <w:rPr>
          <w:rFonts w:ascii="Times New Roman" w:hAnsi="Times New Roman" w:cs="Times New Roman"/>
          <w:b/>
          <w:sz w:val="18"/>
          <w:szCs w:val="18"/>
        </w:rPr>
        <w:t>UITableView</w:t>
      </w:r>
      <w:r w:rsidRPr="0062146C">
        <w:rPr>
          <w:rFonts w:ascii="Times New Roman" w:hAnsi="Times New Roman" w:cs="Times New Roman"/>
          <w:sz w:val="18"/>
          <w:szCs w:val="18"/>
        </w:rPr>
        <w:t xml:space="preserve"> displays</w:t>
      </w:r>
      <w:r w:rsidR="003617FB">
        <w:rPr>
          <w:rFonts w:ascii="Times New Roman" w:hAnsi="Times New Roman" w:cs="Times New Roman"/>
          <w:sz w:val="18"/>
          <w:szCs w:val="18"/>
        </w:rPr>
        <w:t xml:space="preserve"> a single column of data with </w:t>
      </w:r>
      <w:r w:rsidRPr="0062146C">
        <w:rPr>
          <w:rFonts w:ascii="Times New Roman" w:hAnsi="Times New Roman" w:cs="Times New Roman"/>
          <w:sz w:val="18"/>
          <w:szCs w:val="18"/>
        </w:rPr>
        <w:t xml:space="preserve">rows. UITableView is a view object [draws itself but no logic or data]. </w:t>
      </w:r>
    </w:p>
    <w:p w14:paraId="74516CF5" w14:textId="77777777" w:rsidR="007C3750" w:rsidRPr="0062146C" w:rsidRDefault="007C3750" w:rsidP="007C3750">
      <w:pPr>
        <w:pStyle w:val="ListParagraph"/>
        <w:numPr>
          <w:ilvl w:val="0"/>
          <w:numId w:val="2"/>
        </w:numPr>
        <w:rPr>
          <w:rFonts w:ascii="Times New Roman" w:hAnsi="Times New Roman" w:cs="Times New Roman"/>
          <w:sz w:val="18"/>
          <w:szCs w:val="18"/>
        </w:rPr>
      </w:pPr>
      <w:r w:rsidRPr="0062146C">
        <w:rPr>
          <w:rFonts w:ascii="Times New Roman" w:hAnsi="Times New Roman" w:cs="Times New Roman"/>
          <w:sz w:val="18"/>
          <w:szCs w:val="18"/>
        </w:rPr>
        <w:t xml:space="preserve">Needs a </w:t>
      </w:r>
      <w:r w:rsidRPr="0062146C">
        <w:rPr>
          <w:rFonts w:ascii="Times New Roman" w:hAnsi="Times New Roman" w:cs="Times New Roman"/>
          <w:b/>
          <w:sz w:val="18"/>
          <w:szCs w:val="18"/>
        </w:rPr>
        <w:t>view controller</w:t>
      </w:r>
      <w:r w:rsidRPr="0062146C">
        <w:rPr>
          <w:rFonts w:ascii="Times New Roman" w:hAnsi="Times New Roman" w:cs="Times New Roman"/>
          <w:sz w:val="18"/>
          <w:szCs w:val="18"/>
        </w:rPr>
        <w:t xml:space="preserve"> [appearance on the screen].</w:t>
      </w:r>
    </w:p>
    <w:p w14:paraId="72CDE232" w14:textId="77777777" w:rsidR="007C3750" w:rsidRPr="0062146C" w:rsidRDefault="007C3750" w:rsidP="007C3750">
      <w:pPr>
        <w:pStyle w:val="ListParagraph"/>
        <w:numPr>
          <w:ilvl w:val="0"/>
          <w:numId w:val="2"/>
        </w:numPr>
        <w:rPr>
          <w:rFonts w:ascii="Times New Roman" w:hAnsi="Times New Roman" w:cs="Times New Roman"/>
          <w:sz w:val="18"/>
          <w:szCs w:val="18"/>
        </w:rPr>
      </w:pPr>
      <w:r w:rsidRPr="0062146C">
        <w:rPr>
          <w:rFonts w:ascii="Times New Roman" w:hAnsi="Times New Roman" w:cs="Times New Roman"/>
          <w:sz w:val="18"/>
          <w:szCs w:val="18"/>
        </w:rPr>
        <w:t xml:space="preserve">Needs a </w:t>
      </w:r>
      <w:r w:rsidRPr="0062146C">
        <w:rPr>
          <w:rFonts w:ascii="Times New Roman" w:hAnsi="Times New Roman" w:cs="Times New Roman"/>
          <w:b/>
          <w:sz w:val="18"/>
          <w:szCs w:val="18"/>
        </w:rPr>
        <w:t>data source</w:t>
      </w:r>
      <w:r w:rsidRPr="0062146C">
        <w:rPr>
          <w:rFonts w:ascii="Times New Roman" w:hAnsi="Times New Roman" w:cs="Times New Roman"/>
          <w:sz w:val="18"/>
          <w:szCs w:val="18"/>
        </w:rPr>
        <w:t xml:space="preserve"> [the number of rows to display, the data to be shown in rows]. Without a data source, a table view is just an empty container.</w:t>
      </w:r>
    </w:p>
    <w:p w14:paraId="2E4D294F" w14:textId="4BE2A1F1" w:rsidR="00E00A0D" w:rsidRPr="00E00A0D" w:rsidRDefault="007C3750" w:rsidP="00E00A0D">
      <w:pPr>
        <w:pStyle w:val="ListParagraph"/>
        <w:numPr>
          <w:ilvl w:val="0"/>
          <w:numId w:val="2"/>
        </w:numPr>
        <w:rPr>
          <w:rFonts w:ascii="Times New Roman" w:hAnsi="Times New Roman" w:cs="Times New Roman"/>
          <w:sz w:val="18"/>
          <w:szCs w:val="18"/>
        </w:rPr>
      </w:pPr>
      <w:r w:rsidRPr="0062146C">
        <w:rPr>
          <w:rFonts w:ascii="Times New Roman" w:hAnsi="Times New Roman" w:cs="Times New Roman"/>
          <w:sz w:val="18"/>
          <w:szCs w:val="18"/>
        </w:rPr>
        <w:t xml:space="preserve">Needs a </w:t>
      </w:r>
      <w:r w:rsidRPr="0062146C">
        <w:rPr>
          <w:rFonts w:ascii="Times New Roman" w:hAnsi="Times New Roman" w:cs="Times New Roman"/>
          <w:b/>
          <w:sz w:val="18"/>
          <w:szCs w:val="18"/>
        </w:rPr>
        <w:t>delegate</w:t>
      </w:r>
      <w:r w:rsidRPr="0062146C">
        <w:rPr>
          <w:rFonts w:ascii="Times New Roman" w:hAnsi="Times New Roman" w:cs="Times New Roman"/>
          <w:sz w:val="18"/>
          <w:szCs w:val="18"/>
        </w:rPr>
        <w:t xml:space="preserve"> that can inform other objects of events involving the UITableView [any object that conforms to the UITableViewDelegate protocol].</w:t>
      </w:r>
    </w:p>
    <w:p w14:paraId="506B694D" w14:textId="4D660DBA" w:rsidR="00E00A0D" w:rsidRDefault="007C3750" w:rsidP="007C3750">
      <w:pPr>
        <w:rPr>
          <w:rFonts w:ascii="Times New Roman" w:hAnsi="Times New Roman" w:cs="Times New Roman"/>
          <w:sz w:val="18"/>
          <w:szCs w:val="18"/>
        </w:rPr>
      </w:pP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An instance of the class </w:t>
      </w:r>
      <w:r w:rsidRPr="0062146C">
        <w:rPr>
          <w:rFonts w:ascii="Times New Roman" w:hAnsi="Times New Roman" w:cs="Times New Roman"/>
          <w:b/>
          <w:sz w:val="18"/>
          <w:szCs w:val="18"/>
        </w:rPr>
        <w:t xml:space="preserve">UITableViewController </w:t>
      </w:r>
      <w:r w:rsidRPr="0062146C">
        <w:rPr>
          <w:rFonts w:ascii="Times New Roman" w:hAnsi="Times New Roman" w:cs="Times New Roman"/>
          <w:sz w:val="18"/>
          <w:szCs w:val="18"/>
        </w:rPr>
        <w:t>fills all three roles: view controller, data source, and delegate.</w:t>
      </w:r>
    </w:p>
    <w:p w14:paraId="59078B92" w14:textId="25DA9BDA" w:rsidR="00E00A0D" w:rsidRPr="0062146C" w:rsidRDefault="00E00A0D" w:rsidP="00E00A0D">
      <w:pPr>
        <w:rPr>
          <w:rFonts w:ascii="Times New Roman" w:hAnsi="Times New Roman" w:cs="Times New Roman"/>
          <w:sz w:val="18"/>
          <w:szCs w:val="18"/>
        </w:rPr>
      </w:pPr>
      <w:r w:rsidRPr="0062146C">
        <w:rPr>
          <w:rFonts w:ascii="Times New Roman" w:hAnsi="Times New Roman" w:cs="Times New Roman"/>
          <w:b/>
          <w:sz w:val="18"/>
          <w:szCs w:val="18"/>
        </w:rPr>
        <w:t>---------------------------------</w:t>
      </w:r>
    </w:p>
    <w:p w14:paraId="43B38524" w14:textId="6C9B9CFD" w:rsidR="00E00A0D" w:rsidRDefault="00E00A0D" w:rsidP="00E00A0D">
      <w:pPr>
        <w:rPr>
          <w:rFonts w:ascii="Times New Roman" w:hAnsi="Times New Roman" w:cs="Times New Roman"/>
          <w:b/>
          <w:sz w:val="18"/>
          <w:szCs w:val="18"/>
        </w:rPr>
      </w:pPr>
      <w:r>
        <w:rPr>
          <w:rFonts w:ascii="Times New Roman" w:hAnsi="Times New Roman" w:cs="Times New Roman"/>
          <w:b/>
          <w:sz w:val="18"/>
          <w:szCs w:val="18"/>
        </w:rPr>
        <w:t>PART I: View C</w:t>
      </w:r>
      <w:r w:rsidRPr="0062146C">
        <w:rPr>
          <w:rFonts w:ascii="Times New Roman" w:hAnsi="Times New Roman" w:cs="Times New Roman"/>
          <w:b/>
          <w:sz w:val="18"/>
          <w:szCs w:val="18"/>
        </w:rPr>
        <w:t>ontroller</w:t>
      </w:r>
    </w:p>
    <w:p w14:paraId="79520986" w14:textId="5B444C78" w:rsidR="00C821C6" w:rsidRPr="0062146C" w:rsidRDefault="00C821C6" w:rsidP="00C821C6">
      <w:pPr>
        <w:rPr>
          <w:rFonts w:ascii="Times New Roman" w:hAnsi="Times New Roman" w:cs="Times New Roman"/>
          <w:sz w:val="18"/>
          <w:szCs w:val="18"/>
        </w:rPr>
      </w:pPr>
      <w:r w:rsidRPr="0062146C">
        <w:rPr>
          <w:rFonts w:ascii="Times New Roman" w:hAnsi="Times New Roman" w:cs="Times New Roman"/>
          <w:b/>
          <w:sz w:val="18"/>
          <w:szCs w:val="18"/>
        </w:rPr>
        <w:t>--------------------------</w:t>
      </w:r>
      <w:r>
        <w:rPr>
          <w:rFonts w:ascii="Times New Roman" w:hAnsi="Times New Roman" w:cs="Times New Roman"/>
          <w:b/>
          <w:sz w:val="18"/>
          <w:szCs w:val="18"/>
        </w:rPr>
        <w:t>-------</w:t>
      </w:r>
    </w:p>
    <w:p w14:paraId="4E99B217" w14:textId="77777777" w:rsidR="00C821C6" w:rsidRPr="0062146C" w:rsidRDefault="00C821C6" w:rsidP="00E00A0D">
      <w:pPr>
        <w:rPr>
          <w:rFonts w:ascii="Times New Roman" w:hAnsi="Times New Roman" w:cs="Times New Roman"/>
          <w:sz w:val="18"/>
          <w:szCs w:val="18"/>
        </w:rPr>
      </w:pPr>
    </w:p>
    <w:p w14:paraId="7E3B2579" w14:textId="77777777" w:rsidR="007C3750" w:rsidRPr="0062146C" w:rsidRDefault="007C3750" w:rsidP="007C3750">
      <w:pPr>
        <w:jc w:val="center"/>
        <w:rPr>
          <w:rFonts w:ascii="Times New Roman" w:hAnsi="Times New Roman" w:cs="Times New Roman"/>
          <w:sz w:val="18"/>
          <w:szCs w:val="18"/>
        </w:rPr>
      </w:pPr>
      <w:r w:rsidRPr="0062146C">
        <w:rPr>
          <w:rFonts w:ascii="Times New Roman" w:hAnsi="Times New Roman" w:cs="Times New Roman"/>
          <w:noProof/>
          <w:sz w:val="18"/>
          <w:szCs w:val="18"/>
        </w:rPr>
        <w:drawing>
          <wp:inline distT="0" distB="0" distL="0" distR="0" wp14:anchorId="31512C9A" wp14:editId="1228D302">
            <wp:extent cx="2857500" cy="833656"/>
            <wp:effectExtent l="0" t="0" r="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6">
                      <a:extLst>
                        <a:ext uri="{28A0092B-C50C-407E-A947-70E740481C1C}">
                          <a14:useLocalDpi xmlns:a14="http://schemas.microsoft.com/office/drawing/2010/main" val="0"/>
                        </a:ext>
                      </a:extLst>
                    </a:blip>
                    <a:srcRect r="5382" b="63194"/>
                    <a:stretch/>
                  </pic:blipFill>
                  <pic:spPr bwMode="auto">
                    <a:xfrm>
                      <a:off x="0" y="0"/>
                      <a:ext cx="2858249" cy="833874"/>
                    </a:xfrm>
                    <a:prstGeom prst="rect">
                      <a:avLst/>
                    </a:prstGeom>
                    <a:noFill/>
                    <a:ln>
                      <a:noFill/>
                    </a:ln>
                    <a:extLst>
                      <a:ext uri="{53640926-AAD7-44d8-BBD7-CCE9431645EC}">
                        <a14:shadowObscured xmlns:a14="http://schemas.microsoft.com/office/drawing/2010/main"/>
                      </a:ext>
                    </a:extLst>
                  </pic:spPr>
                </pic:pic>
              </a:graphicData>
            </a:graphic>
          </wp:inline>
        </w:drawing>
      </w:r>
    </w:p>
    <w:p w14:paraId="3E19A119" w14:textId="77777777" w:rsidR="007C3750" w:rsidRPr="0062146C" w:rsidRDefault="007C3750" w:rsidP="007C3750">
      <w:pPr>
        <w:rPr>
          <w:rFonts w:ascii="Times New Roman" w:hAnsi="Times New Roman" w:cs="Times New Roman"/>
          <w:sz w:val="18"/>
          <w:szCs w:val="18"/>
        </w:rPr>
      </w:pPr>
      <w:r w:rsidRPr="0062146C">
        <w:rPr>
          <w:rFonts w:ascii="Times New Roman" w:hAnsi="Times New Roman" w:cs="Times New Roman"/>
          <w:b/>
          <w:sz w:val="18"/>
          <w:szCs w:val="18"/>
        </w:rPr>
        <w:t xml:space="preserve">UITableViewController </w:t>
      </w:r>
      <w:r w:rsidRPr="0062146C">
        <w:rPr>
          <w:rFonts w:ascii="Times New Roman" w:hAnsi="Times New Roman" w:cs="Times New Roman"/>
          <w:sz w:val="18"/>
          <w:szCs w:val="18"/>
        </w:rPr>
        <w:t>[a subclass of UIViewController] has a view [an instance of UITableView]. UITableViewController handles the UITableView.</w:t>
      </w:r>
    </w:p>
    <w:p w14:paraId="4AC172E9" w14:textId="5733604D" w:rsidR="0062146C" w:rsidRDefault="00D2445C" w:rsidP="007C3750">
      <w:pPr>
        <w:rPr>
          <w:rFonts w:ascii="Times New Roman" w:hAnsi="Times New Roman" w:cs="Times New Roman"/>
          <w:sz w:val="18"/>
          <w:szCs w:val="18"/>
        </w:rPr>
      </w:pPr>
      <w:proofErr w:type="gramStart"/>
      <w:r w:rsidRPr="0062146C">
        <w:rPr>
          <w:rFonts w:ascii="Times New Roman" w:hAnsi="Times New Roman" w:cs="Times New Roman"/>
          <w:b/>
          <w:sz w:val="18"/>
          <w:szCs w:val="18"/>
        </w:rPr>
        <w:t>initWithStyle</w:t>
      </w:r>
      <w:proofErr w:type="gramEnd"/>
      <w:r w:rsidRPr="0062146C">
        <w:rPr>
          <w:rFonts w:ascii="Times New Roman" w:hAnsi="Times New Roman" w:cs="Times New Roman"/>
          <w:b/>
          <w:sz w:val="18"/>
          <w:szCs w:val="18"/>
        </w:rPr>
        <w:t>:</w:t>
      </w:r>
      <w:r w:rsidRPr="0062146C">
        <w:rPr>
          <w:rFonts w:ascii="Times New Roman" w:hAnsi="Times New Roman" w:cs="Times New Roman"/>
          <w:sz w:val="18"/>
          <w:szCs w:val="18"/>
        </w:rPr>
        <w:t xml:space="preserve"> [the designated initializer of UITableViewController - determines the style of the table view]. Two options: </w:t>
      </w:r>
      <w:r w:rsidRPr="0062146C">
        <w:rPr>
          <w:rFonts w:ascii="Times New Roman" w:hAnsi="Times New Roman" w:cs="Times New Roman"/>
          <w:b/>
          <w:sz w:val="18"/>
          <w:szCs w:val="18"/>
        </w:rPr>
        <w:t>UITableViewStylePlain</w:t>
      </w:r>
      <w:r w:rsidRPr="0062146C">
        <w:rPr>
          <w:rFonts w:ascii="Times New Roman" w:hAnsi="Times New Roman" w:cs="Times New Roman"/>
          <w:sz w:val="18"/>
          <w:szCs w:val="18"/>
        </w:rPr>
        <w:t xml:space="preserve"> [each row is a rectangle], </w:t>
      </w:r>
      <w:r w:rsidRPr="0062146C">
        <w:rPr>
          <w:rFonts w:ascii="Times New Roman" w:hAnsi="Times New Roman" w:cs="Times New Roman"/>
          <w:b/>
          <w:sz w:val="18"/>
          <w:szCs w:val="18"/>
        </w:rPr>
        <w:t>UITableViewStyleGrouped</w:t>
      </w:r>
      <w:r w:rsidRPr="0062146C">
        <w:rPr>
          <w:rFonts w:ascii="Times New Roman" w:hAnsi="Times New Roman" w:cs="Times New Roman"/>
          <w:sz w:val="18"/>
          <w:szCs w:val="18"/>
        </w:rPr>
        <w:t xml:space="preserve"> [top/bottom rows have rounded corners].</w:t>
      </w:r>
    </w:p>
    <w:tbl>
      <w:tblPr>
        <w:tblStyle w:val="TableGrid"/>
        <w:tblW w:w="0" w:type="auto"/>
        <w:tblLook w:val="04A0" w:firstRow="1" w:lastRow="0" w:firstColumn="1" w:lastColumn="0" w:noHBand="0" w:noVBand="1"/>
      </w:tblPr>
      <w:tblGrid>
        <w:gridCol w:w="11736"/>
      </w:tblGrid>
      <w:tr w:rsidR="00C821C6" w14:paraId="0BA00996" w14:textId="77777777" w:rsidTr="00C821C6">
        <w:tc>
          <w:tcPr>
            <w:tcW w:w="11736" w:type="dxa"/>
          </w:tcPr>
          <w:p w14:paraId="1BAA62DF" w14:textId="77777777" w:rsidR="00C821C6" w:rsidRPr="0062146C" w:rsidRDefault="00C821C6" w:rsidP="00C821C6">
            <w:pPr>
              <w:rPr>
                <w:rFonts w:ascii="Times New Roman" w:hAnsi="Times New Roman" w:cs="Times New Roman"/>
                <w:sz w:val="18"/>
                <w:szCs w:val="18"/>
              </w:rPr>
            </w:pPr>
            <w:r w:rsidRPr="00AD58E0">
              <w:rPr>
                <w:rFonts w:ascii="Times New Roman" w:hAnsi="Times New Roman" w:cs="Times New Roman"/>
                <w:b/>
                <w:sz w:val="18"/>
                <w:szCs w:val="18"/>
                <w:u w:val="single"/>
              </w:rPr>
              <w:t>ItemsViewController.m</w:t>
            </w:r>
            <w:r w:rsidRPr="0062146C">
              <w:rPr>
                <w:rFonts w:ascii="Times New Roman" w:hAnsi="Times New Roman" w:cs="Times New Roman"/>
                <w:sz w:val="18"/>
                <w:szCs w:val="18"/>
              </w:rPr>
              <w:t>:</w:t>
            </w:r>
          </w:p>
          <w:p w14:paraId="729FD5EE" w14:textId="77777777" w:rsid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236E25"/>
                <w:sz w:val="18"/>
                <w:szCs w:val="18"/>
              </w:rPr>
              <w:t>// All instances of ItemsViewController will use the UITableViewStyleGrouped style.</w:t>
            </w:r>
          </w:p>
          <w:p w14:paraId="78DF1241"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sidRPr="0062146C">
              <w:rPr>
                <w:rFonts w:ascii="Times New Roman" w:hAnsi="Times New Roman" w:cs="Times New Roman"/>
                <w:color w:val="000000"/>
                <w:sz w:val="18"/>
                <w:szCs w:val="18"/>
              </w:rPr>
              <w:t>(</w:t>
            </w:r>
            <w:proofErr w:type="gramStart"/>
            <w:r w:rsidRPr="0062146C">
              <w:rPr>
                <w:rFonts w:ascii="Times New Roman" w:hAnsi="Times New Roman" w:cs="Times New Roman"/>
                <w:color w:val="760F50"/>
                <w:sz w:val="18"/>
                <w:szCs w:val="18"/>
              </w:rPr>
              <w:t>id</w:t>
            </w:r>
            <w:proofErr w:type="gramEnd"/>
            <w:r w:rsidRPr="0062146C">
              <w:rPr>
                <w:rFonts w:ascii="Times New Roman" w:hAnsi="Times New Roman" w:cs="Times New Roman"/>
                <w:color w:val="000000"/>
                <w:sz w:val="18"/>
                <w:szCs w:val="18"/>
              </w:rPr>
              <w:t>)init</w:t>
            </w:r>
          </w:p>
          <w:p w14:paraId="20CC3F20"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w:t>
            </w:r>
          </w:p>
          <w:p w14:paraId="569E7DAC"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 xml:space="preserve">    </w:t>
            </w:r>
            <w:r w:rsidRPr="0062146C">
              <w:rPr>
                <w:rFonts w:ascii="Times New Roman" w:hAnsi="Times New Roman" w:cs="Times New Roman"/>
                <w:color w:val="236E25"/>
                <w:sz w:val="18"/>
                <w:szCs w:val="18"/>
              </w:rPr>
              <w:t>// Call the superclass's designated initializer.</w:t>
            </w:r>
          </w:p>
          <w:p w14:paraId="19482187"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 xml:space="preserve">    </w:t>
            </w:r>
            <w:proofErr w:type="gramStart"/>
            <w:r w:rsidRPr="0062146C">
              <w:rPr>
                <w:rFonts w:ascii="Times New Roman" w:hAnsi="Times New Roman" w:cs="Times New Roman"/>
                <w:color w:val="760F50"/>
                <w:sz w:val="18"/>
                <w:szCs w:val="18"/>
              </w:rPr>
              <w:t>self</w:t>
            </w:r>
            <w:proofErr w:type="gramEnd"/>
            <w:r w:rsidRPr="0062146C">
              <w:rPr>
                <w:rFonts w:ascii="Times New Roman" w:hAnsi="Times New Roman" w:cs="Times New Roman"/>
                <w:color w:val="000000"/>
                <w:sz w:val="18"/>
                <w:szCs w:val="18"/>
              </w:rPr>
              <w:t xml:space="preserve"> = [</w:t>
            </w:r>
            <w:r w:rsidRPr="0062146C">
              <w:rPr>
                <w:rFonts w:ascii="Times New Roman" w:hAnsi="Times New Roman" w:cs="Times New Roman"/>
                <w:color w:val="760F50"/>
                <w:sz w:val="18"/>
                <w:szCs w:val="18"/>
              </w:rPr>
              <w:t>super</w:t>
            </w:r>
            <w:r w:rsidRPr="0062146C">
              <w:rPr>
                <w:rFonts w:ascii="Times New Roman" w:hAnsi="Times New Roman" w:cs="Times New Roman"/>
                <w:color w:val="000000"/>
                <w:sz w:val="18"/>
                <w:szCs w:val="18"/>
              </w:rPr>
              <w:t xml:space="preserve"> </w:t>
            </w:r>
            <w:r w:rsidRPr="0062146C">
              <w:rPr>
                <w:rFonts w:ascii="Times New Roman" w:hAnsi="Times New Roman" w:cs="Times New Roman"/>
                <w:color w:val="2E0D6E"/>
                <w:sz w:val="18"/>
                <w:szCs w:val="18"/>
              </w:rPr>
              <w:t>initWithStyle</w:t>
            </w:r>
            <w:r w:rsidRPr="0062146C">
              <w:rPr>
                <w:rFonts w:ascii="Times New Roman" w:hAnsi="Times New Roman" w:cs="Times New Roman"/>
                <w:color w:val="000000"/>
                <w:sz w:val="18"/>
                <w:szCs w:val="18"/>
              </w:rPr>
              <w:t>:</w:t>
            </w:r>
            <w:r w:rsidRPr="0062146C">
              <w:rPr>
                <w:rFonts w:ascii="Times New Roman" w:hAnsi="Times New Roman" w:cs="Times New Roman"/>
                <w:color w:val="2E0D6E"/>
                <w:sz w:val="18"/>
                <w:szCs w:val="18"/>
              </w:rPr>
              <w:t>UITableViewStyleGrouped</w:t>
            </w:r>
            <w:r w:rsidRPr="0062146C">
              <w:rPr>
                <w:rFonts w:ascii="Times New Roman" w:hAnsi="Times New Roman" w:cs="Times New Roman"/>
                <w:color w:val="000000"/>
                <w:sz w:val="18"/>
                <w:szCs w:val="18"/>
              </w:rPr>
              <w:t>];</w:t>
            </w:r>
          </w:p>
          <w:p w14:paraId="7F3AFD0C"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 xml:space="preserve">    </w:t>
            </w:r>
            <w:proofErr w:type="gramStart"/>
            <w:r w:rsidRPr="0062146C">
              <w:rPr>
                <w:rFonts w:ascii="Times New Roman" w:hAnsi="Times New Roman" w:cs="Times New Roman"/>
                <w:color w:val="760F50"/>
                <w:sz w:val="18"/>
                <w:szCs w:val="18"/>
              </w:rPr>
              <w:t>if</w:t>
            </w:r>
            <w:proofErr w:type="gramEnd"/>
            <w:r w:rsidRPr="0062146C">
              <w:rPr>
                <w:rFonts w:ascii="Times New Roman" w:hAnsi="Times New Roman" w:cs="Times New Roman"/>
                <w:color w:val="000000"/>
                <w:sz w:val="18"/>
                <w:szCs w:val="18"/>
              </w:rPr>
              <w:t xml:space="preserve"> (</w:t>
            </w:r>
            <w:r w:rsidRPr="0062146C">
              <w:rPr>
                <w:rFonts w:ascii="Times New Roman" w:hAnsi="Times New Roman" w:cs="Times New Roman"/>
                <w:color w:val="760F50"/>
                <w:sz w:val="18"/>
                <w:szCs w:val="18"/>
              </w:rPr>
              <w:t>self</w:t>
            </w:r>
            <w:r w:rsidRPr="0062146C">
              <w:rPr>
                <w:rFonts w:ascii="Times New Roman" w:hAnsi="Times New Roman" w:cs="Times New Roman"/>
                <w:color w:val="000000"/>
                <w:sz w:val="18"/>
                <w:szCs w:val="18"/>
              </w:rPr>
              <w:t>)</w:t>
            </w:r>
          </w:p>
          <w:p w14:paraId="150AC0BB"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 xml:space="preserve">    </w:t>
            </w:r>
            <w:proofErr w:type="gramStart"/>
            <w:r w:rsidRPr="0062146C">
              <w:rPr>
                <w:rFonts w:ascii="Times New Roman" w:hAnsi="Times New Roman" w:cs="Times New Roman"/>
                <w:color w:val="000000"/>
                <w:sz w:val="18"/>
                <w:szCs w:val="18"/>
              </w:rPr>
              <w:t>{    }</w:t>
            </w:r>
            <w:proofErr w:type="gramEnd"/>
          </w:p>
          <w:p w14:paraId="589073B7"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 xml:space="preserve">    </w:t>
            </w:r>
            <w:proofErr w:type="gramStart"/>
            <w:r w:rsidRPr="0062146C">
              <w:rPr>
                <w:rFonts w:ascii="Times New Roman" w:hAnsi="Times New Roman" w:cs="Times New Roman"/>
                <w:color w:val="760F50"/>
                <w:sz w:val="18"/>
                <w:szCs w:val="18"/>
              </w:rPr>
              <w:t>return</w:t>
            </w:r>
            <w:proofErr w:type="gramEnd"/>
            <w:r w:rsidRPr="0062146C">
              <w:rPr>
                <w:rFonts w:ascii="Times New Roman" w:hAnsi="Times New Roman" w:cs="Times New Roman"/>
                <w:color w:val="000000"/>
                <w:sz w:val="18"/>
                <w:szCs w:val="18"/>
              </w:rPr>
              <w:t xml:space="preserve"> </w:t>
            </w:r>
            <w:r w:rsidRPr="0062146C">
              <w:rPr>
                <w:rFonts w:ascii="Times New Roman" w:hAnsi="Times New Roman" w:cs="Times New Roman"/>
                <w:color w:val="760F50"/>
                <w:sz w:val="18"/>
                <w:szCs w:val="18"/>
              </w:rPr>
              <w:t>self</w:t>
            </w:r>
            <w:r w:rsidRPr="0062146C">
              <w:rPr>
                <w:rFonts w:ascii="Times New Roman" w:hAnsi="Times New Roman" w:cs="Times New Roman"/>
                <w:color w:val="000000"/>
                <w:sz w:val="18"/>
                <w:szCs w:val="18"/>
              </w:rPr>
              <w:t>;</w:t>
            </w:r>
          </w:p>
          <w:p w14:paraId="38B40CA5"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w:t>
            </w:r>
          </w:p>
          <w:p w14:paraId="6E55F59F"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72BCD33D"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 (</w:t>
            </w:r>
            <w:proofErr w:type="gramStart"/>
            <w:r w:rsidRPr="0062146C">
              <w:rPr>
                <w:rFonts w:ascii="Times New Roman" w:hAnsi="Times New Roman" w:cs="Times New Roman"/>
                <w:color w:val="760F50"/>
                <w:sz w:val="18"/>
                <w:szCs w:val="18"/>
              </w:rPr>
              <w:t>id</w:t>
            </w:r>
            <w:proofErr w:type="gramEnd"/>
            <w:r w:rsidRPr="0062146C">
              <w:rPr>
                <w:rFonts w:ascii="Times New Roman" w:hAnsi="Times New Roman" w:cs="Times New Roman"/>
                <w:color w:val="000000"/>
                <w:sz w:val="18"/>
                <w:szCs w:val="18"/>
              </w:rPr>
              <w:t>)initWithStyle:(</w:t>
            </w:r>
            <w:r w:rsidRPr="0062146C">
              <w:rPr>
                <w:rFonts w:ascii="Times New Roman" w:hAnsi="Times New Roman" w:cs="Times New Roman"/>
                <w:color w:val="5C2699"/>
                <w:sz w:val="18"/>
                <w:szCs w:val="18"/>
              </w:rPr>
              <w:t>UITableViewStyle</w:t>
            </w:r>
            <w:r w:rsidRPr="0062146C">
              <w:rPr>
                <w:rFonts w:ascii="Times New Roman" w:hAnsi="Times New Roman" w:cs="Times New Roman"/>
                <w:color w:val="000000"/>
                <w:sz w:val="18"/>
                <w:szCs w:val="18"/>
              </w:rPr>
              <w:t>)style</w:t>
            </w:r>
          </w:p>
          <w:p w14:paraId="5100BC60"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w:t>
            </w:r>
          </w:p>
          <w:p w14:paraId="24479A66"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 xml:space="preserve">    </w:t>
            </w:r>
            <w:proofErr w:type="gramStart"/>
            <w:r w:rsidRPr="0062146C">
              <w:rPr>
                <w:rFonts w:ascii="Times New Roman" w:hAnsi="Times New Roman" w:cs="Times New Roman"/>
                <w:color w:val="760F50"/>
                <w:sz w:val="18"/>
                <w:szCs w:val="18"/>
              </w:rPr>
              <w:t>return</w:t>
            </w:r>
            <w:proofErr w:type="gramEnd"/>
            <w:r w:rsidRPr="0062146C">
              <w:rPr>
                <w:rFonts w:ascii="Times New Roman" w:hAnsi="Times New Roman" w:cs="Times New Roman"/>
                <w:color w:val="000000"/>
                <w:sz w:val="18"/>
                <w:szCs w:val="18"/>
              </w:rPr>
              <w:t xml:space="preserve"> [</w:t>
            </w:r>
            <w:r w:rsidRPr="0062146C">
              <w:rPr>
                <w:rFonts w:ascii="Times New Roman" w:hAnsi="Times New Roman" w:cs="Times New Roman"/>
                <w:color w:val="760F50"/>
                <w:sz w:val="18"/>
                <w:szCs w:val="18"/>
              </w:rPr>
              <w:t>self</w:t>
            </w:r>
            <w:r w:rsidRPr="0062146C">
              <w:rPr>
                <w:rFonts w:ascii="Times New Roman" w:hAnsi="Times New Roman" w:cs="Times New Roman"/>
                <w:color w:val="000000"/>
                <w:sz w:val="18"/>
                <w:szCs w:val="18"/>
              </w:rPr>
              <w:t xml:space="preserve"> </w:t>
            </w:r>
            <w:r w:rsidRPr="0062146C">
              <w:rPr>
                <w:rFonts w:ascii="Times New Roman" w:hAnsi="Times New Roman" w:cs="Times New Roman"/>
                <w:color w:val="2E0D6E"/>
                <w:sz w:val="18"/>
                <w:szCs w:val="18"/>
              </w:rPr>
              <w:t>init</w:t>
            </w:r>
            <w:r w:rsidRPr="0062146C">
              <w:rPr>
                <w:rFonts w:ascii="Times New Roman" w:hAnsi="Times New Roman" w:cs="Times New Roman"/>
                <w:color w:val="000000"/>
                <w:sz w:val="18"/>
                <w:szCs w:val="18"/>
              </w:rPr>
              <w:t>];</w:t>
            </w:r>
          </w:p>
          <w:p w14:paraId="34070037" w14:textId="5E609DC1" w:rsidR="00C821C6" w:rsidRPr="00C821C6" w:rsidRDefault="00C821C6" w:rsidP="007C3750">
            <w:pPr>
              <w:rPr>
                <w:rFonts w:ascii="Times New Roman" w:hAnsi="Times New Roman" w:cs="Times New Roman"/>
                <w:color w:val="000000"/>
                <w:sz w:val="18"/>
                <w:szCs w:val="18"/>
              </w:rPr>
            </w:pPr>
            <w:r w:rsidRPr="0062146C">
              <w:rPr>
                <w:rFonts w:ascii="Times New Roman" w:hAnsi="Times New Roman" w:cs="Times New Roman"/>
                <w:color w:val="000000"/>
                <w:sz w:val="18"/>
                <w:szCs w:val="18"/>
              </w:rPr>
              <w:t>}</w:t>
            </w:r>
          </w:p>
        </w:tc>
      </w:tr>
      <w:tr w:rsidR="00C821C6" w14:paraId="2F88B388" w14:textId="77777777" w:rsidTr="00C821C6">
        <w:tc>
          <w:tcPr>
            <w:tcW w:w="11736" w:type="dxa"/>
          </w:tcPr>
          <w:p w14:paraId="75CFB22D" w14:textId="77777777" w:rsidR="00C821C6" w:rsidRDefault="00C821C6" w:rsidP="00C821C6">
            <w:pPr>
              <w:rPr>
                <w:rFonts w:ascii="Times New Roman" w:hAnsi="Times New Roman" w:cs="Times New Roman"/>
                <w:sz w:val="18"/>
                <w:szCs w:val="18"/>
              </w:rPr>
            </w:pPr>
            <w:r w:rsidRPr="00AD58E0">
              <w:rPr>
                <w:rFonts w:ascii="Times New Roman" w:hAnsi="Times New Roman" w:cs="Times New Roman"/>
                <w:b/>
                <w:sz w:val="18"/>
                <w:szCs w:val="18"/>
                <w:u w:val="single"/>
              </w:rPr>
              <w:t>HomepwnerAppDelegate.m</w:t>
            </w:r>
            <w:r w:rsidRPr="0062146C">
              <w:rPr>
                <w:rFonts w:ascii="Times New Roman" w:hAnsi="Times New Roman" w:cs="Times New Roman"/>
                <w:sz w:val="18"/>
                <w:szCs w:val="18"/>
              </w:rPr>
              <w:t>:</w:t>
            </w:r>
            <w:r>
              <w:rPr>
                <w:rFonts w:ascii="Times New Roman" w:hAnsi="Times New Roman" w:cs="Times New Roman"/>
                <w:sz w:val="18"/>
                <w:szCs w:val="18"/>
              </w:rPr>
              <w:t xml:space="preserve"> [import </w:t>
            </w:r>
            <w:r w:rsidRPr="0062146C">
              <w:rPr>
                <w:rFonts w:ascii="Times New Roman" w:hAnsi="Times New Roman" w:cs="Times New Roman"/>
                <w:sz w:val="18"/>
                <w:szCs w:val="18"/>
              </w:rPr>
              <w:t>ItemsViewController</w:t>
            </w:r>
            <w:r>
              <w:rPr>
                <w:rFonts w:ascii="Times New Roman" w:hAnsi="Times New Roman" w:cs="Times New Roman"/>
                <w:sz w:val="18"/>
                <w:szCs w:val="18"/>
              </w:rPr>
              <w:t>.h]</w:t>
            </w:r>
          </w:p>
          <w:p w14:paraId="3BF37058"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w:t>
            </w:r>
            <w:proofErr w:type="gramStart"/>
            <w:r w:rsidRPr="00ED52A2">
              <w:rPr>
                <w:rFonts w:ascii="Times New Roman" w:hAnsi="Times New Roman" w:cs="Times New Roman"/>
                <w:color w:val="760F50"/>
                <w:sz w:val="18"/>
                <w:szCs w:val="18"/>
              </w:rPr>
              <w:t>BOOL</w:t>
            </w:r>
            <w:r w:rsidRPr="00ED52A2">
              <w:rPr>
                <w:rFonts w:ascii="Times New Roman" w:hAnsi="Times New Roman" w:cs="Times New Roman"/>
                <w:color w:val="000000"/>
                <w:sz w:val="18"/>
                <w:szCs w:val="18"/>
              </w:rPr>
              <w:t>)application</w:t>
            </w:r>
            <w:proofErr w:type="gramEnd"/>
            <w:r w:rsidRPr="00ED52A2">
              <w:rPr>
                <w:rFonts w:ascii="Times New Roman" w:hAnsi="Times New Roman" w:cs="Times New Roman"/>
                <w:color w:val="000000"/>
                <w:sz w:val="18"/>
                <w:szCs w:val="18"/>
              </w:rPr>
              <w:t>:(</w:t>
            </w:r>
            <w:r w:rsidRPr="00ED52A2">
              <w:rPr>
                <w:rFonts w:ascii="Times New Roman" w:hAnsi="Times New Roman" w:cs="Times New Roman"/>
                <w:color w:val="5C2699"/>
                <w:sz w:val="18"/>
                <w:szCs w:val="18"/>
              </w:rPr>
              <w:t>UIApplication</w:t>
            </w:r>
            <w:r w:rsidRPr="00ED52A2">
              <w:rPr>
                <w:rFonts w:ascii="Times New Roman" w:hAnsi="Times New Roman" w:cs="Times New Roman"/>
                <w:color w:val="000000"/>
                <w:sz w:val="18"/>
                <w:szCs w:val="18"/>
              </w:rPr>
              <w:t xml:space="preserve"> *)application didFinishLaunchingWithOptions:(</w:t>
            </w:r>
            <w:r w:rsidRPr="00ED52A2">
              <w:rPr>
                <w:rFonts w:ascii="Times New Roman" w:hAnsi="Times New Roman" w:cs="Times New Roman"/>
                <w:color w:val="5C2699"/>
                <w:sz w:val="18"/>
                <w:szCs w:val="18"/>
              </w:rPr>
              <w:t>NSDictionary</w:t>
            </w:r>
            <w:r w:rsidRPr="00ED52A2">
              <w:rPr>
                <w:rFonts w:ascii="Times New Roman" w:hAnsi="Times New Roman" w:cs="Times New Roman"/>
                <w:color w:val="000000"/>
                <w:sz w:val="18"/>
                <w:szCs w:val="18"/>
              </w:rPr>
              <w:t xml:space="preserve"> *)launchOptions</w:t>
            </w:r>
          </w:p>
          <w:p w14:paraId="0529AD86"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w:t>
            </w:r>
          </w:p>
          <w:p w14:paraId="2AF2A115"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proofErr w:type="gramStart"/>
            <w:r w:rsidRPr="00ED52A2">
              <w:rPr>
                <w:rFonts w:ascii="Times New Roman" w:hAnsi="Times New Roman" w:cs="Times New Roman"/>
                <w:color w:val="760F50"/>
                <w:sz w:val="18"/>
                <w:szCs w:val="18"/>
              </w:rPr>
              <w:t>self</w:t>
            </w:r>
            <w:r w:rsidRPr="00ED52A2">
              <w:rPr>
                <w:rFonts w:ascii="Times New Roman" w:hAnsi="Times New Roman" w:cs="Times New Roman"/>
                <w:color w:val="000000"/>
                <w:sz w:val="18"/>
                <w:szCs w:val="18"/>
              </w:rPr>
              <w:t>.</w:t>
            </w:r>
            <w:r w:rsidRPr="00ED52A2">
              <w:rPr>
                <w:rFonts w:ascii="Times New Roman" w:hAnsi="Times New Roman" w:cs="Times New Roman"/>
                <w:color w:val="3F6E74"/>
                <w:sz w:val="18"/>
                <w:szCs w:val="18"/>
              </w:rPr>
              <w:t>window</w:t>
            </w:r>
            <w:proofErr w:type="gramEnd"/>
            <w:r w:rsidRPr="00ED52A2">
              <w:rPr>
                <w:rFonts w:ascii="Times New Roman" w:hAnsi="Times New Roman" w:cs="Times New Roman"/>
                <w:color w:val="000000"/>
                <w:sz w:val="18"/>
                <w:szCs w:val="18"/>
              </w:rPr>
              <w:t xml:space="preserve"> = [[</w:t>
            </w:r>
            <w:r w:rsidRPr="00ED52A2">
              <w:rPr>
                <w:rFonts w:ascii="Times New Roman" w:hAnsi="Times New Roman" w:cs="Times New Roman"/>
                <w:color w:val="5C2699"/>
                <w:sz w:val="18"/>
                <w:szCs w:val="18"/>
              </w:rPr>
              <w:t>UIWindow</w:t>
            </w:r>
            <w:r w:rsidRPr="00ED52A2">
              <w:rPr>
                <w:rFonts w:ascii="Times New Roman" w:hAnsi="Times New Roman" w:cs="Times New Roman"/>
                <w:color w:val="000000"/>
                <w:sz w:val="18"/>
                <w:szCs w:val="18"/>
              </w:rPr>
              <w:t xml:space="preserve"> </w:t>
            </w:r>
            <w:r w:rsidRPr="00ED52A2">
              <w:rPr>
                <w:rFonts w:ascii="Times New Roman" w:hAnsi="Times New Roman" w:cs="Times New Roman"/>
                <w:color w:val="2E0D6E"/>
                <w:sz w:val="18"/>
                <w:szCs w:val="18"/>
              </w:rPr>
              <w:t>alloc</w:t>
            </w:r>
            <w:r w:rsidRPr="00ED52A2">
              <w:rPr>
                <w:rFonts w:ascii="Times New Roman" w:hAnsi="Times New Roman" w:cs="Times New Roman"/>
                <w:color w:val="000000"/>
                <w:sz w:val="18"/>
                <w:szCs w:val="18"/>
              </w:rPr>
              <w:t xml:space="preserve">] </w:t>
            </w:r>
            <w:r w:rsidRPr="00ED52A2">
              <w:rPr>
                <w:rFonts w:ascii="Times New Roman" w:hAnsi="Times New Roman" w:cs="Times New Roman"/>
                <w:color w:val="2E0D6E"/>
                <w:sz w:val="18"/>
                <w:szCs w:val="18"/>
              </w:rPr>
              <w:t>initWithFrame</w:t>
            </w:r>
            <w:r w:rsidRPr="00ED52A2">
              <w:rPr>
                <w:rFonts w:ascii="Times New Roman" w:hAnsi="Times New Roman" w:cs="Times New Roman"/>
                <w:color w:val="000000"/>
                <w:sz w:val="18"/>
                <w:szCs w:val="18"/>
              </w:rPr>
              <w:t>:[[</w:t>
            </w:r>
            <w:r w:rsidRPr="00ED52A2">
              <w:rPr>
                <w:rFonts w:ascii="Times New Roman" w:hAnsi="Times New Roman" w:cs="Times New Roman"/>
                <w:color w:val="5C2699"/>
                <w:sz w:val="18"/>
                <w:szCs w:val="18"/>
              </w:rPr>
              <w:t>UIScreen</w:t>
            </w:r>
            <w:r w:rsidRPr="00ED52A2">
              <w:rPr>
                <w:rFonts w:ascii="Times New Roman" w:hAnsi="Times New Roman" w:cs="Times New Roman"/>
                <w:color w:val="000000"/>
                <w:sz w:val="18"/>
                <w:szCs w:val="18"/>
              </w:rPr>
              <w:t xml:space="preserve"> </w:t>
            </w:r>
            <w:r w:rsidRPr="00ED52A2">
              <w:rPr>
                <w:rFonts w:ascii="Times New Roman" w:hAnsi="Times New Roman" w:cs="Times New Roman"/>
                <w:color w:val="2E0D6E"/>
                <w:sz w:val="18"/>
                <w:szCs w:val="18"/>
              </w:rPr>
              <w:t>mainScreen</w:t>
            </w:r>
            <w:r w:rsidRPr="00ED52A2">
              <w:rPr>
                <w:rFonts w:ascii="Times New Roman" w:hAnsi="Times New Roman" w:cs="Times New Roman"/>
                <w:color w:val="000000"/>
                <w:sz w:val="18"/>
                <w:szCs w:val="18"/>
              </w:rPr>
              <w:t xml:space="preserve">] </w:t>
            </w:r>
            <w:r w:rsidRPr="00ED52A2">
              <w:rPr>
                <w:rFonts w:ascii="Times New Roman" w:hAnsi="Times New Roman" w:cs="Times New Roman"/>
                <w:color w:val="2E0D6E"/>
                <w:sz w:val="18"/>
                <w:szCs w:val="18"/>
              </w:rPr>
              <w:t>bounds</w:t>
            </w:r>
            <w:r w:rsidRPr="00ED52A2">
              <w:rPr>
                <w:rFonts w:ascii="Times New Roman" w:hAnsi="Times New Roman" w:cs="Times New Roman"/>
                <w:color w:val="000000"/>
                <w:sz w:val="18"/>
                <w:szCs w:val="18"/>
              </w:rPr>
              <w:t>]];</w:t>
            </w:r>
          </w:p>
          <w:p w14:paraId="391A6D55"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p>
          <w:p w14:paraId="45E13364"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r w:rsidRPr="00ED52A2">
              <w:rPr>
                <w:rFonts w:ascii="Times New Roman" w:hAnsi="Times New Roman" w:cs="Times New Roman"/>
                <w:color w:val="236E25"/>
                <w:sz w:val="18"/>
                <w:szCs w:val="18"/>
              </w:rPr>
              <w:t>// Create an instance of ItemsViewController.</w:t>
            </w:r>
          </w:p>
          <w:p w14:paraId="6B7D512D"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r w:rsidRPr="00ED52A2">
              <w:rPr>
                <w:rFonts w:ascii="Times New Roman" w:hAnsi="Times New Roman" w:cs="Times New Roman"/>
                <w:color w:val="3F6E74"/>
                <w:sz w:val="18"/>
                <w:szCs w:val="18"/>
              </w:rPr>
              <w:t>ItemsViewController</w:t>
            </w:r>
            <w:r w:rsidRPr="00ED52A2">
              <w:rPr>
                <w:rFonts w:ascii="Times New Roman" w:hAnsi="Times New Roman" w:cs="Times New Roman"/>
                <w:color w:val="000000"/>
                <w:sz w:val="18"/>
                <w:szCs w:val="18"/>
              </w:rPr>
              <w:t xml:space="preserve"> *itemsViewController = [[</w:t>
            </w:r>
            <w:r w:rsidRPr="00ED52A2">
              <w:rPr>
                <w:rFonts w:ascii="Times New Roman" w:hAnsi="Times New Roman" w:cs="Times New Roman"/>
                <w:color w:val="3F6E74"/>
                <w:sz w:val="18"/>
                <w:szCs w:val="18"/>
              </w:rPr>
              <w:t>ItemsViewController</w:t>
            </w:r>
            <w:r w:rsidRPr="00ED52A2">
              <w:rPr>
                <w:rFonts w:ascii="Times New Roman" w:hAnsi="Times New Roman" w:cs="Times New Roman"/>
                <w:color w:val="000000"/>
                <w:sz w:val="18"/>
                <w:szCs w:val="18"/>
              </w:rPr>
              <w:t xml:space="preserve"> </w:t>
            </w:r>
            <w:r w:rsidRPr="00ED52A2">
              <w:rPr>
                <w:rFonts w:ascii="Times New Roman" w:hAnsi="Times New Roman" w:cs="Times New Roman"/>
                <w:color w:val="2E0D6E"/>
                <w:sz w:val="18"/>
                <w:szCs w:val="18"/>
              </w:rPr>
              <w:t>alloc</w:t>
            </w:r>
            <w:r w:rsidRPr="00ED52A2">
              <w:rPr>
                <w:rFonts w:ascii="Times New Roman" w:hAnsi="Times New Roman" w:cs="Times New Roman"/>
                <w:color w:val="000000"/>
                <w:sz w:val="18"/>
                <w:szCs w:val="18"/>
              </w:rPr>
              <w:t xml:space="preserve">] </w:t>
            </w:r>
            <w:r w:rsidRPr="00ED52A2">
              <w:rPr>
                <w:rFonts w:ascii="Times New Roman" w:hAnsi="Times New Roman" w:cs="Times New Roman"/>
                <w:color w:val="2E0D6E"/>
                <w:sz w:val="18"/>
                <w:szCs w:val="18"/>
              </w:rPr>
              <w:t>init</w:t>
            </w:r>
            <w:r w:rsidRPr="00ED52A2">
              <w:rPr>
                <w:rFonts w:ascii="Times New Roman" w:hAnsi="Times New Roman" w:cs="Times New Roman"/>
                <w:color w:val="000000"/>
                <w:sz w:val="18"/>
                <w:szCs w:val="18"/>
              </w:rPr>
              <w:t>];</w:t>
            </w:r>
          </w:p>
          <w:p w14:paraId="41A020FC"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p>
          <w:p w14:paraId="371E4448"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r w:rsidRPr="00ED52A2">
              <w:rPr>
                <w:rFonts w:ascii="Times New Roman" w:hAnsi="Times New Roman" w:cs="Times New Roman"/>
                <w:color w:val="236E25"/>
                <w:sz w:val="18"/>
                <w:szCs w:val="18"/>
              </w:rPr>
              <w:t>// Set itemsViewController as the rootViewController of the window.</w:t>
            </w:r>
          </w:p>
          <w:p w14:paraId="1F2E44BE"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proofErr w:type="gramStart"/>
            <w:r w:rsidRPr="00ED52A2">
              <w:rPr>
                <w:rFonts w:ascii="Times New Roman" w:hAnsi="Times New Roman" w:cs="Times New Roman"/>
                <w:color w:val="760F50"/>
                <w:sz w:val="18"/>
                <w:szCs w:val="18"/>
              </w:rPr>
              <w:t>self</w:t>
            </w:r>
            <w:proofErr w:type="gramEnd"/>
            <w:r w:rsidRPr="00ED52A2">
              <w:rPr>
                <w:rFonts w:ascii="Times New Roman" w:hAnsi="Times New Roman" w:cs="Times New Roman"/>
                <w:color w:val="000000"/>
                <w:sz w:val="18"/>
                <w:szCs w:val="18"/>
              </w:rPr>
              <w:t xml:space="preserve"> </w:t>
            </w:r>
            <w:r w:rsidRPr="00ED52A2">
              <w:rPr>
                <w:rFonts w:ascii="Times New Roman" w:hAnsi="Times New Roman" w:cs="Times New Roman"/>
                <w:color w:val="26474B"/>
                <w:sz w:val="18"/>
                <w:szCs w:val="18"/>
              </w:rPr>
              <w:t>window</w:t>
            </w:r>
            <w:r w:rsidRPr="00ED52A2">
              <w:rPr>
                <w:rFonts w:ascii="Times New Roman" w:hAnsi="Times New Roman" w:cs="Times New Roman"/>
                <w:color w:val="000000"/>
                <w:sz w:val="18"/>
                <w:szCs w:val="18"/>
              </w:rPr>
              <w:t xml:space="preserve">] </w:t>
            </w:r>
            <w:r w:rsidRPr="00ED52A2">
              <w:rPr>
                <w:rFonts w:ascii="Times New Roman" w:hAnsi="Times New Roman" w:cs="Times New Roman"/>
                <w:color w:val="2E0D6E"/>
                <w:sz w:val="18"/>
                <w:szCs w:val="18"/>
              </w:rPr>
              <w:t>setRootViewController</w:t>
            </w:r>
            <w:r w:rsidRPr="00ED52A2">
              <w:rPr>
                <w:rFonts w:ascii="Times New Roman" w:hAnsi="Times New Roman" w:cs="Times New Roman"/>
                <w:color w:val="000000"/>
                <w:sz w:val="18"/>
                <w:szCs w:val="18"/>
              </w:rPr>
              <w:t>:itemsViewController];</w:t>
            </w:r>
          </w:p>
          <w:p w14:paraId="4D0FE48B"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p>
          <w:p w14:paraId="75BF992F"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proofErr w:type="gramStart"/>
            <w:r w:rsidRPr="00ED52A2">
              <w:rPr>
                <w:rFonts w:ascii="Times New Roman" w:hAnsi="Times New Roman" w:cs="Times New Roman"/>
                <w:color w:val="760F50"/>
                <w:sz w:val="18"/>
                <w:szCs w:val="18"/>
              </w:rPr>
              <w:t>self</w:t>
            </w:r>
            <w:r w:rsidRPr="00ED52A2">
              <w:rPr>
                <w:rFonts w:ascii="Times New Roman" w:hAnsi="Times New Roman" w:cs="Times New Roman"/>
                <w:color w:val="000000"/>
                <w:sz w:val="18"/>
                <w:szCs w:val="18"/>
              </w:rPr>
              <w:t>.</w:t>
            </w:r>
            <w:r w:rsidRPr="00ED52A2">
              <w:rPr>
                <w:rFonts w:ascii="Times New Roman" w:hAnsi="Times New Roman" w:cs="Times New Roman"/>
                <w:color w:val="3F6E74"/>
                <w:sz w:val="18"/>
                <w:szCs w:val="18"/>
              </w:rPr>
              <w:t>window</w:t>
            </w:r>
            <w:r w:rsidRPr="00ED52A2">
              <w:rPr>
                <w:rFonts w:ascii="Times New Roman" w:hAnsi="Times New Roman" w:cs="Times New Roman"/>
                <w:color w:val="000000"/>
                <w:sz w:val="18"/>
                <w:szCs w:val="18"/>
              </w:rPr>
              <w:t>.</w:t>
            </w:r>
            <w:r w:rsidRPr="00ED52A2">
              <w:rPr>
                <w:rFonts w:ascii="Times New Roman" w:hAnsi="Times New Roman" w:cs="Times New Roman"/>
                <w:color w:val="5C2699"/>
                <w:sz w:val="18"/>
                <w:szCs w:val="18"/>
              </w:rPr>
              <w:t>backgroundColor</w:t>
            </w:r>
            <w:proofErr w:type="gramEnd"/>
            <w:r w:rsidRPr="00ED52A2">
              <w:rPr>
                <w:rFonts w:ascii="Times New Roman" w:hAnsi="Times New Roman" w:cs="Times New Roman"/>
                <w:color w:val="000000"/>
                <w:sz w:val="18"/>
                <w:szCs w:val="18"/>
              </w:rPr>
              <w:t xml:space="preserve"> = [</w:t>
            </w:r>
            <w:r w:rsidRPr="00ED52A2">
              <w:rPr>
                <w:rFonts w:ascii="Times New Roman" w:hAnsi="Times New Roman" w:cs="Times New Roman"/>
                <w:color w:val="5C2699"/>
                <w:sz w:val="18"/>
                <w:szCs w:val="18"/>
              </w:rPr>
              <w:t>UIColor</w:t>
            </w:r>
            <w:r w:rsidRPr="00ED52A2">
              <w:rPr>
                <w:rFonts w:ascii="Times New Roman" w:hAnsi="Times New Roman" w:cs="Times New Roman"/>
                <w:color w:val="000000"/>
                <w:sz w:val="18"/>
                <w:szCs w:val="18"/>
              </w:rPr>
              <w:t xml:space="preserve"> </w:t>
            </w:r>
            <w:r w:rsidRPr="00ED52A2">
              <w:rPr>
                <w:rFonts w:ascii="Times New Roman" w:hAnsi="Times New Roman" w:cs="Times New Roman"/>
                <w:color w:val="2E0D6E"/>
                <w:sz w:val="18"/>
                <w:szCs w:val="18"/>
              </w:rPr>
              <w:t>whiteColor</w:t>
            </w:r>
            <w:r w:rsidRPr="00ED52A2">
              <w:rPr>
                <w:rFonts w:ascii="Times New Roman" w:hAnsi="Times New Roman" w:cs="Times New Roman"/>
                <w:color w:val="000000"/>
                <w:sz w:val="18"/>
                <w:szCs w:val="18"/>
              </w:rPr>
              <w:t>];</w:t>
            </w:r>
          </w:p>
          <w:p w14:paraId="5264A778"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proofErr w:type="gramStart"/>
            <w:r w:rsidRPr="00ED52A2">
              <w:rPr>
                <w:rFonts w:ascii="Times New Roman" w:hAnsi="Times New Roman" w:cs="Times New Roman"/>
                <w:color w:val="760F50"/>
                <w:sz w:val="18"/>
                <w:szCs w:val="18"/>
              </w:rPr>
              <w:t>self</w:t>
            </w:r>
            <w:r w:rsidRPr="00ED52A2">
              <w:rPr>
                <w:rFonts w:ascii="Times New Roman" w:hAnsi="Times New Roman" w:cs="Times New Roman"/>
                <w:color w:val="000000"/>
                <w:sz w:val="18"/>
                <w:szCs w:val="18"/>
              </w:rPr>
              <w:t>.</w:t>
            </w:r>
            <w:r w:rsidRPr="00ED52A2">
              <w:rPr>
                <w:rFonts w:ascii="Times New Roman" w:hAnsi="Times New Roman" w:cs="Times New Roman"/>
                <w:color w:val="3F6E74"/>
                <w:sz w:val="18"/>
                <w:szCs w:val="18"/>
              </w:rPr>
              <w:t>window</w:t>
            </w:r>
            <w:proofErr w:type="gramEnd"/>
            <w:r w:rsidRPr="00ED52A2">
              <w:rPr>
                <w:rFonts w:ascii="Times New Roman" w:hAnsi="Times New Roman" w:cs="Times New Roman"/>
                <w:color w:val="000000"/>
                <w:sz w:val="18"/>
                <w:szCs w:val="18"/>
              </w:rPr>
              <w:t xml:space="preserve"> </w:t>
            </w:r>
            <w:r w:rsidRPr="00ED52A2">
              <w:rPr>
                <w:rFonts w:ascii="Times New Roman" w:hAnsi="Times New Roman" w:cs="Times New Roman"/>
                <w:color w:val="2E0D6E"/>
                <w:sz w:val="18"/>
                <w:szCs w:val="18"/>
              </w:rPr>
              <w:t>makeKeyAndVisible</w:t>
            </w:r>
            <w:r w:rsidRPr="00ED52A2">
              <w:rPr>
                <w:rFonts w:ascii="Times New Roman" w:hAnsi="Times New Roman" w:cs="Times New Roman"/>
                <w:color w:val="000000"/>
                <w:sz w:val="18"/>
                <w:szCs w:val="18"/>
              </w:rPr>
              <w:t>];</w:t>
            </w:r>
          </w:p>
          <w:p w14:paraId="7A79891F" w14:textId="77777777" w:rsidR="00C821C6" w:rsidRPr="00ED52A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000000"/>
                <w:sz w:val="18"/>
                <w:szCs w:val="18"/>
              </w:rPr>
              <w:t xml:space="preserve">    </w:t>
            </w:r>
            <w:proofErr w:type="gramStart"/>
            <w:r w:rsidRPr="00ED52A2">
              <w:rPr>
                <w:rFonts w:ascii="Times New Roman" w:hAnsi="Times New Roman" w:cs="Times New Roman"/>
                <w:color w:val="760F50"/>
                <w:sz w:val="18"/>
                <w:szCs w:val="18"/>
              </w:rPr>
              <w:t>return</w:t>
            </w:r>
            <w:proofErr w:type="gramEnd"/>
            <w:r w:rsidRPr="00ED52A2">
              <w:rPr>
                <w:rFonts w:ascii="Times New Roman" w:hAnsi="Times New Roman" w:cs="Times New Roman"/>
                <w:color w:val="000000"/>
                <w:sz w:val="18"/>
                <w:szCs w:val="18"/>
              </w:rPr>
              <w:t xml:space="preserve"> </w:t>
            </w:r>
            <w:r w:rsidRPr="00ED52A2">
              <w:rPr>
                <w:rFonts w:ascii="Times New Roman" w:hAnsi="Times New Roman" w:cs="Times New Roman"/>
                <w:color w:val="760F50"/>
                <w:sz w:val="18"/>
                <w:szCs w:val="18"/>
              </w:rPr>
              <w:t>YES</w:t>
            </w:r>
            <w:r w:rsidRPr="00ED52A2">
              <w:rPr>
                <w:rFonts w:ascii="Times New Roman" w:hAnsi="Times New Roman" w:cs="Times New Roman"/>
                <w:color w:val="000000"/>
                <w:sz w:val="18"/>
                <w:szCs w:val="18"/>
              </w:rPr>
              <w:t>;</w:t>
            </w:r>
          </w:p>
          <w:p w14:paraId="159C7D89" w14:textId="595547EA" w:rsidR="00C821C6" w:rsidRPr="00C821C6" w:rsidRDefault="00C821C6" w:rsidP="007C3750">
            <w:pPr>
              <w:rPr>
                <w:rFonts w:ascii="Times New Roman" w:hAnsi="Times New Roman" w:cs="Times New Roman"/>
                <w:color w:val="000000"/>
                <w:sz w:val="18"/>
                <w:szCs w:val="18"/>
              </w:rPr>
            </w:pPr>
            <w:r w:rsidRPr="00ED52A2">
              <w:rPr>
                <w:rFonts w:ascii="Times New Roman" w:hAnsi="Times New Roman" w:cs="Times New Roman"/>
                <w:color w:val="000000"/>
                <w:sz w:val="18"/>
                <w:szCs w:val="18"/>
              </w:rPr>
              <w:t>}</w:t>
            </w:r>
          </w:p>
        </w:tc>
      </w:tr>
      <w:tr w:rsidR="00C821C6" w14:paraId="1BED2E7A" w14:textId="77777777" w:rsidTr="00C821C6">
        <w:tc>
          <w:tcPr>
            <w:tcW w:w="11736" w:type="dxa"/>
          </w:tcPr>
          <w:p w14:paraId="2B634F7D" w14:textId="66E76C51" w:rsidR="00C821C6" w:rsidRPr="00C821C6" w:rsidRDefault="00C821C6" w:rsidP="00C821C6">
            <w:pPr>
              <w:rPr>
                <w:rFonts w:ascii="Times New Roman" w:hAnsi="Times New Roman" w:cs="Times New Roman"/>
                <w:sz w:val="18"/>
                <w:szCs w:val="18"/>
              </w:rPr>
            </w:pPr>
            <w:r w:rsidRPr="00AD58E0">
              <w:rPr>
                <w:rFonts w:ascii="Times New Roman" w:hAnsi="Times New Roman" w:cs="Times New Roman"/>
                <w:b/>
                <w:color w:val="000000"/>
                <w:sz w:val="18"/>
                <w:szCs w:val="18"/>
                <w:u w:val="single"/>
              </w:rPr>
              <w:t>Result</w:t>
            </w:r>
            <w:r>
              <w:rPr>
                <w:rFonts w:ascii="Times New Roman" w:hAnsi="Times New Roman" w:cs="Times New Roman"/>
                <w:color w:val="000000"/>
                <w:sz w:val="18"/>
                <w:szCs w:val="18"/>
              </w:rPr>
              <w:t>:</w:t>
            </w:r>
            <w:r w:rsidRPr="00AD58E0">
              <w:rPr>
                <w:rFonts w:ascii="Times New Roman" w:hAnsi="Times New Roman" w:cs="Times New Roman"/>
                <w:sz w:val="18"/>
                <w:szCs w:val="18"/>
              </w:rPr>
              <w:t xml:space="preserve"> </w:t>
            </w:r>
            <w:r>
              <w:rPr>
                <w:rFonts w:ascii="Times New Roman" w:hAnsi="Times New Roman" w:cs="Times New Roman"/>
                <w:sz w:val="18"/>
                <w:szCs w:val="18"/>
              </w:rPr>
              <w:t>T</w:t>
            </w:r>
            <w:r w:rsidRPr="0062146C">
              <w:rPr>
                <w:rFonts w:ascii="Times New Roman" w:hAnsi="Times New Roman" w:cs="Times New Roman"/>
                <w:sz w:val="18"/>
                <w:szCs w:val="18"/>
              </w:rPr>
              <w:t>he default plain UITableView with no content</w:t>
            </w:r>
            <w:r>
              <w:rPr>
                <w:rFonts w:ascii="Times New Roman" w:hAnsi="Times New Roman" w:cs="Times New Roman"/>
                <w:sz w:val="18"/>
                <w:szCs w:val="18"/>
              </w:rPr>
              <w:t xml:space="preserve"> [an empty table view] is on the screen. A</w:t>
            </w:r>
            <w:r w:rsidRPr="0062146C">
              <w:rPr>
                <w:rFonts w:ascii="Times New Roman" w:hAnsi="Times New Roman" w:cs="Times New Roman"/>
                <w:sz w:val="18"/>
                <w:szCs w:val="18"/>
              </w:rPr>
              <w:t xml:space="preserve"> UITableViewController inherits the </w:t>
            </w:r>
            <w:r w:rsidRPr="00AD58E0">
              <w:rPr>
                <w:rFonts w:ascii="Times New Roman" w:hAnsi="Times New Roman" w:cs="Times New Roman"/>
                <w:b/>
                <w:sz w:val="18"/>
                <w:szCs w:val="18"/>
              </w:rPr>
              <w:t>view method</w:t>
            </w:r>
            <w:r>
              <w:rPr>
                <w:rFonts w:ascii="Times New Roman" w:hAnsi="Times New Roman" w:cs="Times New Roman"/>
                <w:sz w:val="18"/>
                <w:szCs w:val="18"/>
              </w:rPr>
              <w:t xml:space="preserve"> from its superclass </w:t>
            </w:r>
            <w:r w:rsidRPr="0062146C">
              <w:rPr>
                <w:rFonts w:ascii="Times New Roman" w:hAnsi="Times New Roman" w:cs="Times New Roman"/>
                <w:sz w:val="18"/>
                <w:szCs w:val="18"/>
              </w:rPr>
              <w:t>UIViewController</w:t>
            </w:r>
            <w:r>
              <w:rPr>
                <w:rFonts w:ascii="Times New Roman" w:hAnsi="Times New Roman" w:cs="Times New Roman"/>
                <w:sz w:val="18"/>
                <w:szCs w:val="18"/>
              </w:rPr>
              <w:t xml:space="preserve"> </w:t>
            </w:r>
            <w:proofErr w:type="gramStart"/>
            <w:r>
              <w:rPr>
                <w:rFonts w:ascii="Times New Roman" w:hAnsi="Times New Roman" w:cs="Times New Roman"/>
                <w:sz w:val="18"/>
                <w:szCs w:val="18"/>
              </w:rPr>
              <w:t>which</w:t>
            </w:r>
            <w:proofErr w:type="gramEnd"/>
            <w:r>
              <w:rPr>
                <w:rFonts w:ascii="Times New Roman" w:hAnsi="Times New Roman" w:cs="Times New Roman"/>
                <w:sz w:val="18"/>
                <w:szCs w:val="18"/>
              </w:rPr>
              <w:t xml:space="preserve"> calls </w:t>
            </w:r>
            <w:r w:rsidRPr="00AD58E0">
              <w:rPr>
                <w:rFonts w:ascii="Times New Roman" w:hAnsi="Times New Roman" w:cs="Times New Roman"/>
                <w:b/>
                <w:sz w:val="18"/>
                <w:szCs w:val="18"/>
              </w:rPr>
              <w:t>loadView</w:t>
            </w:r>
            <w:r>
              <w:rPr>
                <w:rFonts w:ascii="Times New Roman" w:hAnsi="Times New Roman" w:cs="Times New Roman"/>
                <w:b/>
                <w:sz w:val="18"/>
                <w:szCs w:val="18"/>
              </w:rPr>
              <w:t xml:space="preserve"> method</w:t>
            </w:r>
            <w:r>
              <w:rPr>
                <w:rFonts w:ascii="Times New Roman" w:hAnsi="Times New Roman" w:cs="Times New Roman"/>
                <w:sz w:val="18"/>
                <w:szCs w:val="18"/>
              </w:rPr>
              <w:t xml:space="preserve"> [</w:t>
            </w:r>
            <w:r w:rsidRPr="0062146C">
              <w:rPr>
                <w:rFonts w:ascii="Times New Roman" w:hAnsi="Times New Roman" w:cs="Times New Roman"/>
                <w:sz w:val="18"/>
                <w:szCs w:val="18"/>
              </w:rPr>
              <w:t>creates and loads an empty view object if none exists</w:t>
            </w:r>
            <w:r>
              <w:rPr>
                <w:rFonts w:ascii="Times New Roman" w:hAnsi="Times New Roman" w:cs="Times New Roman"/>
                <w:sz w:val="18"/>
                <w:szCs w:val="18"/>
              </w:rPr>
              <w:t>].</w:t>
            </w:r>
          </w:p>
        </w:tc>
      </w:tr>
    </w:tbl>
    <w:p w14:paraId="690253FE" w14:textId="77777777" w:rsidR="00C821C6" w:rsidRDefault="00C821C6" w:rsidP="00875E52">
      <w:pPr>
        <w:rPr>
          <w:rFonts w:ascii="Times New Roman" w:hAnsi="Times New Roman" w:cs="Times New Roman"/>
          <w:b/>
          <w:color w:val="000000"/>
          <w:sz w:val="18"/>
          <w:szCs w:val="18"/>
          <w:u w:val="single"/>
        </w:rPr>
      </w:pPr>
    </w:p>
    <w:p w14:paraId="2CEC38FA" w14:textId="53B9751A" w:rsidR="00875E52" w:rsidRDefault="00D2445C" w:rsidP="00875E52">
      <w:pPr>
        <w:rPr>
          <w:rFonts w:ascii="Times New Roman" w:hAnsi="Times New Roman" w:cs="Times New Roman"/>
          <w:sz w:val="18"/>
          <w:szCs w:val="18"/>
        </w:rPr>
      </w:pPr>
      <w:r w:rsidRPr="00C821C6">
        <w:rPr>
          <w:rFonts w:ascii="Times New Roman" w:hAnsi="Times New Roman" w:cs="Times New Roman"/>
          <w:b/>
          <w:sz w:val="18"/>
          <w:szCs w:val="18"/>
          <w:u w:val="single"/>
        </w:rPr>
        <w:t>Step 3</w:t>
      </w:r>
      <w:r w:rsidRPr="0062146C">
        <w:rPr>
          <w:rFonts w:ascii="Times New Roman" w:hAnsi="Times New Roman" w:cs="Times New Roman"/>
          <w:sz w:val="18"/>
          <w:szCs w:val="18"/>
        </w:rPr>
        <w:t>:</w:t>
      </w:r>
      <w:r w:rsidR="006176C4">
        <w:rPr>
          <w:rFonts w:ascii="Times New Roman" w:hAnsi="Times New Roman" w:cs="Times New Roman"/>
          <w:sz w:val="18"/>
          <w:szCs w:val="18"/>
        </w:rPr>
        <w:t xml:space="preserve"> Import Item.h and Item.m from Chapter 3.</w:t>
      </w:r>
      <w:r w:rsidR="008D6C51" w:rsidRPr="008D6C51">
        <w:rPr>
          <w:rFonts w:ascii="Times New Roman" w:hAnsi="Times New Roman" w:cs="Times New Roman"/>
          <w:sz w:val="18"/>
          <w:szCs w:val="18"/>
        </w:rPr>
        <w:t xml:space="preserve"> </w:t>
      </w:r>
      <w:r w:rsidR="008D6C51">
        <w:rPr>
          <w:rFonts w:ascii="Times New Roman" w:hAnsi="Times New Roman" w:cs="Times New Roman"/>
          <w:sz w:val="18"/>
          <w:szCs w:val="18"/>
        </w:rPr>
        <w:t>[</w:t>
      </w:r>
      <w:r w:rsidR="00330BFB">
        <w:rPr>
          <w:rFonts w:ascii="Times New Roman" w:hAnsi="Times New Roman" w:cs="Times New Roman"/>
          <w:sz w:val="18"/>
          <w:szCs w:val="18"/>
        </w:rPr>
        <w:t>Drag</w:t>
      </w:r>
      <w:r w:rsidR="008D6C51">
        <w:rPr>
          <w:rFonts w:ascii="Times New Roman" w:hAnsi="Times New Roman" w:cs="Times New Roman"/>
          <w:sz w:val="18"/>
          <w:szCs w:val="18"/>
        </w:rPr>
        <w:t xml:space="preserve"> the files onto the project window </w:t>
      </w:r>
      <w:r w:rsidR="008D6C51" w:rsidRPr="008D6C51">
        <w:rPr>
          <w:rFonts w:ascii="Times New Roman" w:hAnsi="Times New Roman" w:cs="Times New Roman"/>
          <w:sz w:val="18"/>
          <w:szCs w:val="18"/>
        </w:rPr>
        <w:sym w:font="Wingdings" w:char="F0E0"/>
      </w:r>
      <w:r w:rsidR="008D6C51">
        <w:rPr>
          <w:rFonts w:ascii="Times New Roman" w:hAnsi="Times New Roman" w:cs="Times New Roman"/>
          <w:sz w:val="18"/>
          <w:szCs w:val="18"/>
        </w:rPr>
        <w:t xml:space="preserve"> Check: “Copy items…“ - it copies</w:t>
      </w:r>
      <w:r w:rsidR="008D6C51" w:rsidRPr="0062146C">
        <w:rPr>
          <w:rFonts w:ascii="Times New Roman" w:hAnsi="Times New Roman" w:cs="Times New Roman"/>
          <w:sz w:val="18"/>
          <w:szCs w:val="18"/>
        </w:rPr>
        <w:t xml:space="preserve"> the files from</w:t>
      </w:r>
      <w:r w:rsidR="008D6C51">
        <w:rPr>
          <w:rFonts w:ascii="Times New Roman" w:hAnsi="Times New Roman" w:cs="Times New Roman"/>
          <w:sz w:val="18"/>
          <w:szCs w:val="18"/>
        </w:rPr>
        <w:t xml:space="preserve"> their current directory to the</w:t>
      </w:r>
      <w:r w:rsidR="008D6C51" w:rsidRPr="0062146C">
        <w:rPr>
          <w:rFonts w:ascii="Times New Roman" w:hAnsi="Times New Roman" w:cs="Times New Roman"/>
          <w:sz w:val="18"/>
          <w:szCs w:val="18"/>
        </w:rPr>
        <w:t xml:space="preserve"> project’s directory on the filesystem and add</w:t>
      </w:r>
      <w:r w:rsidR="008D6C51">
        <w:rPr>
          <w:rFonts w:ascii="Times New Roman" w:hAnsi="Times New Roman" w:cs="Times New Roman"/>
          <w:sz w:val="18"/>
          <w:szCs w:val="18"/>
        </w:rPr>
        <w:t>s</w:t>
      </w:r>
      <w:r w:rsidR="008D6C51" w:rsidRPr="0062146C">
        <w:rPr>
          <w:rFonts w:ascii="Times New Roman" w:hAnsi="Times New Roman" w:cs="Times New Roman"/>
          <w:sz w:val="18"/>
          <w:szCs w:val="18"/>
        </w:rPr>
        <w:t xml:space="preserve"> them to</w:t>
      </w:r>
      <w:r w:rsidR="008D6C51">
        <w:rPr>
          <w:rFonts w:ascii="Times New Roman" w:hAnsi="Times New Roman" w:cs="Times New Roman"/>
          <w:sz w:val="18"/>
          <w:szCs w:val="18"/>
        </w:rPr>
        <w:t xml:space="preserve"> the</w:t>
      </w:r>
      <w:r w:rsidR="008D6C51" w:rsidRPr="0062146C">
        <w:rPr>
          <w:rFonts w:ascii="Times New Roman" w:hAnsi="Times New Roman" w:cs="Times New Roman"/>
          <w:sz w:val="18"/>
          <w:szCs w:val="18"/>
        </w:rPr>
        <w:t xml:space="preserve"> project.</w:t>
      </w:r>
      <w:r w:rsidR="008D6C51">
        <w:rPr>
          <w:rFonts w:ascii="Times New Roman" w:hAnsi="Times New Roman" w:cs="Times New Roman"/>
          <w:sz w:val="18"/>
          <w:szCs w:val="18"/>
        </w:rPr>
        <w:t>]</w:t>
      </w:r>
    </w:p>
    <w:tbl>
      <w:tblPr>
        <w:tblStyle w:val="TableGrid"/>
        <w:tblW w:w="0" w:type="auto"/>
        <w:tblLook w:val="04A0" w:firstRow="1" w:lastRow="0" w:firstColumn="1" w:lastColumn="0" w:noHBand="0" w:noVBand="1"/>
      </w:tblPr>
      <w:tblGrid>
        <w:gridCol w:w="4968"/>
        <w:gridCol w:w="6768"/>
      </w:tblGrid>
      <w:tr w:rsidR="00C821C6" w14:paraId="10AAD318" w14:textId="77777777" w:rsidTr="00C821C6">
        <w:tc>
          <w:tcPr>
            <w:tcW w:w="4968" w:type="dxa"/>
          </w:tcPr>
          <w:p w14:paraId="3CD2BF32" w14:textId="77777777" w:rsidR="00C821C6" w:rsidRDefault="00C821C6" w:rsidP="00C821C6">
            <w:pPr>
              <w:rPr>
                <w:rFonts w:ascii="Times New Roman" w:hAnsi="Times New Roman" w:cs="Times New Roman"/>
                <w:sz w:val="18"/>
                <w:szCs w:val="18"/>
              </w:rPr>
            </w:pPr>
            <w:r>
              <w:rPr>
                <w:rFonts w:ascii="Times New Roman" w:hAnsi="Times New Roman" w:cs="Times New Roman"/>
                <w:b/>
                <w:sz w:val="18"/>
                <w:szCs w:val="18"/>
                <w:u w:val="single"/>
              </w:rPr>
              <w:t>Item</w:t>
            </w:r>
            <w:r w:rsidRPr="00AD58E0">
              <w:rPr>
                <w:rFonts w:ascii="Times New Roman" w:hAnsi="Times New Roman" w:cs="Times New Roman"/>
                <w:b/>
                <w:sz w:val="18"/>
                <w:szCs w:val="18"/>
                <w:u w:val="single"/>
              </w:rPr>
              <w:t>.</w:t>
            </w:r>
            <w:r>
              <w:rPr>
                <w:rFonts w:ascii="Times New Roman" w:hAnsi="Times New Roman" w:cs="Times New Roman"/>
                <w:b/>
                <w:sz w:val="18"/>
                <w:szCs w:val="18"/>
                <w:u w:val="single"/>
              </w:rPr>
              <w:t>h</w:t>
            </w:r>
            <w:r w:rsidRPr="0062146C">
              <w:rPr>
                <w:rFonts w:ascii="Times New Roman" w:hAnsi="Times New Roman" w:cs="Times New Roman"/>
                <w:sz w:val="18"/>
                <w:szCs w:val="18"/>
              </w:rPr>
              <w:t>:</w:t>
            </w:r>
          </w:p>
          <w:p w14:paraId="7BFDA904"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760F50"/>
                <w:sz w:val="18"/>
                <w:szCs w:val="18"/>
              </w:rPr>
              <w:t>@</w:t>
            </w:r>
            <w:proofErr w:type="gramStart"/>
            <w:r w:rsidRPr="009E4BC2">
              <w:rPr>
                <w:rFonts w:ascii="Times New Roman" w:hAnsi="Times New Roman" w:cs="Times New Roman"/>
                <w:color w:val="760F50"/>
                <w:sz w:val="18"/>
                <w:szCs w:val="18"/>
              </w:rPr>
              <w:t>interface</w:t>
            </w:r>
            <w:proofErr w:type="gramEnd"/>
            <w:r w:rsidRPr="009E4BC2">
              <w:rPr>
                <w:rFonts w:ascii="Times New Roman" w:hAnsi="Times New Roman" w:cs="Times New Roman"/>
                <w:color w:val="000000"/>
                <w:sz w:val="18"/>
                <w:szCs w:val="18"/>
              </w:rPr>
              <w:t xml:space="preserve"> Item : </w:t>
            </w:r>
            <w:r w:rsidRPr="009E4BC2">
              <w:rPr>
                <w:rFonts w:ascii="Times New Roman" w:hAnsi="Times New Roman" w:cs="Times New Roman"/>
                <w:color w:val="5C2699"/>
                <w:sz w:val="18"/>
                <w:szCs w:val="18"/>
              </w:rPr>
              <w:t>NSObject</w:t>
            </w:r>
          </w:p>
          <w:p w14:paraId="4D4A0613"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000000"/>
                <w:sz w:val="18"/>
                <w:szCs w:val="18"/>
              </w:rPr>
              <w:t>{}</w:t>
            </w:r>
          </w:p>
          <w:p w14:paraId="2BD7D80D"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128839B3"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000000"/>
                <w:sz w:val="18"/>
                <w:szCs w:val="18"/>
              </w:rPr>
              <w:t>+ (</w:t>
            </w:r>
            <w:proofErr w:type="gramStart"/>
            <w:r w:rsidRPr="009E4BC2">
              <w:rPr>
                <w:rFonts w:ascii="Times New Roman" w:hAnsi="Times New Roman" w:cs="Times New Roman"/>
                <w:color w:val="760F50"/>
                <w:sz w:val="18"/>
                <w:szCs w:val="18"/>
              </w:rPr>
              <w:t>id</w:t>
            </w:r>
            <w:proofErr w:type="gramEnd"/>
            <w:r w:rsidRPr="009E4BC2">
              <w:rPr>
                <w:rFonts w:ascii="Times New Roman" w:hAnsi="Times New Roman" w:cs="Times New Roman"/>
                <w:color w:val="000000"/>
                <w:sz w:val="18"/>
                <w:szCs w:val="18"/>
              </w:rPr>
              <w:t>)randomItem;</w:t>
            </w:r>
          </w:p>
          <w:p w14:paraId="0F1A4CBD"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7EFEB7C9"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000000"/>
                <w:sz w:val="18"/>
                <w:szCs w:val="18"/>
              </w:rPr>
              <w:t>- (</w:t>
            </w:r>
            <w:proofErr w:type="gramStart"/>
            <w:r w:rsidRPr="009E4BC2">
              <w:rPr>
                <w:rFonts w:ascii="Times New Roman" w:hAnsi="Times New Roman" w:cs="Times New Roman"/>
                <w:color w:val="760F50"/>
                <w:sz w:val="18"/>
                <w:szCs w:val="18"/>
              </w:rPr>
              <w:t>id</w:t>
            </w:r>
            <w:proofErr w:type="gramEnd"/>
            <w:r w:rsidRPr="009E4BC2">
              <w:rPr>
                <w:rFonts w:ascii="Times New Roman" w:hAnsi="Times New Roman" w:cs="Times New Roman"/>
                <w:color w:val="000000"/>
                <w:sz w:val="18"/>
                <w:szCs w:val="18"/>
              </w:rPr>
              <w:t>)initWithItemName:(</w:t>
            </w:r>
            <w:r w:rsidRPr="009E4BC2">
              <w:rPr>
                <w:rFonts w:ascii="Times New Roman" w:hAnsi="Times New Roman" w:cs="Times New Roman"/>
                <w:color w:val="5C2699"/>
                <w:sz w:val="18"/>
                <w:szCs w:val="18"/>
              </w:rPr>
              <w:t>NSString</w:t>
            </w:r>
            <w:r w:rsidRPr="009E4BC2">
              <w:rPr>
                <w:rFonts w:ascii="Times New Roman" w:hAnsi="Times New Roman" w:cs="Times New Roman"/>
                <w:color w:val="000000"/>
                <w:sz w:val="18"/>
                <w:szCs w:val="18"/>
              </w:rPr>
              <w:t xml:space="preserve"> *)name</w:t>
            </w:r>
          </w:p>
          <w:p w14:paraId="0CDDA504"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000000"/>
                <w:sz w:val="18"/>
                <w:szCs w:val="18"/>
              </w:rPr>
              <w:t xml:space="preserve">        </w:t>
            </w:r>
            <w:proofErr w:type="gramStart"/>
            <w:r w:rsidRPr="009E4BC2">
              <w:rPr>
                <w:rFonts w:ascii="Times New Roman" w:hAnsi="Times New Roman" w:cs="Times New Roman"/>
                <w:color w:val="000000"/>
                <w:sz w:val="18"/>
                <w:szCs w:val="18"/>
              </w:rPr>
              <w:t>valueInDollars</w:t>
            </w:r>
            <w:proofErr w:type="gramEnd"/>
            <w:r w:rsidRPr="009E4BC2">
              <w:rPr>
                <w:rFonts w:ascii="Times New Roman" w:hAnsi="Times New Roman" w:cs="Times New Roman"/>
                <w:color w:val="000000"/>
                <w:sz w:val="18"/>
                <w:szCs w:val="18"/>
              </w:rPr>
              <w:t>:(</w:t>
            </w:r>
            <w:r w:rsidRPr="009E4BC2">
              <w:rPr>
                <w:rFonts w:ascii="Times New Roman" w:hAnsi="Times New Roman" w:cs="Times New Roman"/>
                <w:color w:val="760F50"/>
                <w:sz w:val="18"/>
                <w:szCs w:val="18"/>
              </w:rPr>
              <w:t>int</w:t>
            </w:r>
            <w:r w:rsidRPr="009E4BC2">
              <w:rPr>
                <w:rFonts w:ascii="Times New Roman" w:hAnsi="Times New Roman" w:cs="Times New Roman"/>
                <w:color w:val="000000"/>
                <w:sz w:val="18"/>
                <w:szCs w:val="18"/>
              </w:rPr>
              <w:t>)value</w:t>
            </w:r>
          </w:p>
          <w:p w14:paraId="2E103BD5"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000000"/>
                <w:sz w:val="18"/>
                <w:szCs w:val="18"/>
              </w:rPr>
              <w:t xml:space="preserve">          </w:t>
            </w:r>
            <w:proofErr w:type="gramStart"/>
            <w:r w:rsidRPr="009E4BC2">
              <w:rPr>
                <w:rFonts w:ascii="Times New Roman" w:hAnsi="Times New Roman" w:cs="Times New Roman"/>
                <w:color w:val="000000"/>
                <w:sz w:val="18"/>
                <w:szCs w:val="18"/>
              </w:rPr>
              <w:t>serialNumber</w:t>
            </w:r>
            <w:proofErr w:type="gramEnd"/>
            <w:r w:rsidRPr="009E4BC2">
              <w:rPr>
                <w:rFonts w:ascii="Times New Roman" w:hAnsi="Times New Roman" w:cs="Times New Roman"/>
                <w:color w:val="000000"/>
                <w:sz w:val="18"/>
                <w:szCs w:val="18"/>
              </w:rPr>
              <w:t>:(</w:t>
            </w:r>
            <w:r w:rsidRPr="009E4BC2">
              <w:rPr>
                <w:rFonts w:ascii="Times New Roman" w:hAnsi="Times New Roman" w:cs="Times New Roman"/>
                <w:color w:val="5C2699"/>
                <w:sz w:val="18"/>
                <w:szCs w:val="18"/>
              </w:rPr>
              <w:t>NSString</w:t>
            </w:r>
            <w:r w:rsidRPr="009E4BC2">
              <w:rPr>
                <w:rFonts w:ascii="Times New Roman" w:hAnsi="Times New Roman" w:cs="Times New Roman"/>
                <w:color w:val="000000"/>
                <w:sz w:val="18"/>
                <w:szCs w:val="18"/>
              </w:rPr>
              <w:t xml:space="preserve"> *)sNumber;</w:t>
            </w:r>
          </w:p>
          <w:p w14:paraId="3FD428C1"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492C4DCD"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760F50"/>
                <w:sz w:val="18"/>
                <w:szCs w:val="18"/>
              </w:rPr>
              <w:t>@</w:t>
            </w:r>
            <w:proofErr w:type="gramStart"/>
            <w:r w:rsidRPr="009E4BC2">
              <w:rPr>
                <w:rFonts w:ascii="Times New Roman" w:hAnsi="Times New Roman" w:cs="Times New Roman"/>
                <w:color w:val="760F50"/>
                <w:sz w:val="18"/>
                <w:szCs w:val="18"/>
              </w:rPr>
              <w:t>property</w:t>
            </w:r>
            <w:proofErr w:type="gramEnd"/>
            <w:r w:rsidRPr="009E4BC2">
              <w:rPr>
                <w:rFonts w:ascii="Times New Roman" w:hAnsi="Times New Roman" w:cs="Times New Roman"/>
                <w:color w:val="000000"/>
                <w:sz w:val="18"/>
                <w:szCs w:val="18"/>
              </w:rPr>
              <w:t xml:space="preserve"> (</w:t>
            </w:r>
            <w:r w:rsidRPr="009E4BC2">
              <w:rPr>
                <w:rFonts w:ascii="Times New Roman" w:hAnsi="Times New Roman" w:cs="Times New Roman"/>
                <w:color w:val="760F50"/>
                <w:sz w:val="18"/>
                <w:szCs w:val="18"/>
              </w:rPr>
              <w:t>nonatomic</w:t>
            </w:r>
            <w:r w:rsidRPr="009E4BC2">
              <w:rPr>
                <w:rFonts w:ascii="Times New Roman" w:hAnsi="Times New Roman" w:cs="Times New Roman"/>
                <w:color w:val="000000"/>
                <w:sz w:val="18"/>
                <w:szCs w:val="18"/>
              </w:rPr>
              <w:t xml:space="preserve">, </w:t>
            </w:r>
            <w:r w:rsidRPr="009E4BC2">
              <w:rPr>
                <w:rFonts w:ascii="Times New Roman" w:hAnsi="Times New Roman" w:cs="Times New Roman"/>
                <w:color w:val="760F50"/>
                <w:sz w:val="18"/>
                <w:szCs w:val="18"/>
              </w:rPr>
              <w:t>copy</w:t>
            </w:r>
            <w:r w:rsidRPr="009E4BC2">
              <w:rPr>
                <w:rFonts w:ascii="Times New Roman" w:hAnsi="Times New Roman" w:cs="Times New Roman"/>
                <w:color w:val="000000"/>
                <w:sz w:val="18"/>
                <w:szCs w:val="18"/>
              </w:rPr>
              <w:t xml:space="preserve">) </w:t>
            </w:r>
            <w:r w:rsidRPr="009E4BC2">
              <w:rPr>
                <w:rFonts w:ascii="Times New Roman" w:hAnsi="Times New Roman" w:cs="Times New Roman"/>
                <w:color w:val="5C2699"/>
                <w:sz w:val="18"/>
                <w:szCs w:val="18"/>
              </w:rPr>
              <w:t>NSString</w:t>
            </w:r>
            <w:r w:rsidRPr="009E4BC2">
              <w:rPr>
                <w:rFonts w:ascii="Times New Roman" w:hAnsi="Times New Roman" w:cs="Times New Roman"/>
                <w:color w:val="000000"/>
                <w:sz w:val="18"/>
                <w:szCs w:val="18"/>
              </w:rPr>
              <w:t xml:space="preserve"> *itemName;</w:t>
            </w:r>
          </w:p>
          <w:p w14:paraId="43B19B92"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760F50"/>
                <w:sz w:val="18"/>
                <w:szCs w:val="18"/>
              </w:rPr>
              <w:t>@</w:t>
            </w:r>
            <w:proofErr w:type="gramStart"/>
            <w:r w:rsidRPr="009E4BC2">
              <w:rPr>
                <w:rFonts w:ascii="Times New Roman" w:hAnsi="Times New Roman" w:cs="Times New Roman"/>
                <w:color w:val="760F50"/>
                <w:sz w:val="18"/>
                <w:szCs w:val="18"/>
              </w:rPr>
              <w:t>property</w:t>
            </w:r>
            <w:proofErr w:type="gramEnd"/>
            <w:r w:rsidRPr="009E4BC2">
              <w:rPr>
                <w:rFonts w:ascii="Times New Roman" w:hAnsi="Times New Roman" w:cs="Times New Roman"/>
                <w:color w:val="000000"/>
                <w:sz w:val="18"/>
                <w:szCs w:val="18"/>
              </w:rPr>
              <w:t xml:space="preserve"> (</w:t>
            </w:r>
            <w:r w:rsidRPr="009E4BC2">
              <w:rPr>
                <w:rFonts w:ascii="Times New Roman" w:hAnsi="Times New Roman" w:cs="Times New Roman"/>
                <w:color w:val="760F50"/>
                <w:sz w:val="18"/>
                <w:szCs w:val="18"/>
              </w:rPr>
              <w:t>nonatomic</w:t>
            </w:r>
            <w:r w:rsidRPr="009E4BC2">
              <w:rPr>
                <w:rFonts w:ascii="Times New Roman" w:hAnsi="Times New Roman" w:cs="Times New Roman"/>
                <w:color w:val="000000"/>
                <w:sz w:val="18"/>
                <w:szCs w:val="18"/>
              </w:rPr>
              <w:t xml:space="preserve">, </w:t>
            </w:r>
            <w:r w:rsidRPr="009E4BC2">
              <w:rPr>
                <w:rFonts w:ascii="Times New Roman" w:hAnsi="Times New Roman" w:cs="Times New Roman"/>
                <w:color w:val="760F50"/>
                <w:sz w:val="18"/>
                <w:szCs w:val="18"/>
              </w:rPr>
              <w:t>copy</w:t>
            </w:r>
            <w:r w:rsidRPr="009E4BC2">
              <w:rPr>
                <w:rFonts w:ascii="Times New Roman" w:hAnsi="Times New Roman" w:cs="Times New Roman"/>
                <w:color w:val="000000"/>
                <w:sz w:val="18"/>
                <w:szCs w:val="18"/>
              </w:rPr>
              <w:t xml:space="preserve">) </w:t>
            </w:r>
            <w:r w:rsidRPr="009E4BC2">
              <w:rPr>
                <w:rFonts w:ascii="Times New Roman" w:hAnsi="Times New Roman" w:cs="Times New Roman"/>
                <w:color w:val="5C2699"/>
                <w:sz w:val="18"/>
                <w:szCs w:val="18"/>
              </w:rPr>
              <w:t>NSString</w:t>
            </w:r>
            <w:r w:rsidRPr="009E4BC2">
              <w:rPr>
                <w:rFonts w:ascii="Times New Roman" w:hAnsi="Times New Roman" w:cs="Times New Roman"/>
                <w:color w:val="000000"/>
                <w:sz w:val="18"/>
                <w:szCs w:val="18"/>
              </w:rPr>
              <w:t xml:space="preserve"> *serialNumber;</w:t>
            </w:r>
          </w:p>
          <w:p w14:paraId="0FAA11AD"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760F50"/>
                <w:sz w:val="18"/>
                <w:szCs w:val="18"/>
              </w:rPr>
              <w:t>@</w:t>
            </w:r>
            <w:proofErr w:type="gramStart"/>
            <w:r w:rsidRPr="009E4BC2">
              <w:rPr>
                <w:rFonts w:ascii="Times New Roman" w:hAnsi="Times New Roman" w:cs="Times New Roman"/>
                <w:color w:val="760F50"/>
                <w:sz w:val="18"/>
                <w:szCs w:val="18"/>
              </w:rPr>
              <w:t>property</w:t>
            </w:r>
            <w:proofErr w:type="gramEnd"/>
            <w:r w:rsidRPr="009E4BC2">
              <w:rPr>
                <w:rFonts w:ascii="Times New Roman" w:hAnsi="Times New Roman" w:cs="Times New Roman"/>
                <w:color w:val="000000"/>
                <w:sz w:val="18"/>
                <w:szCs w:val="18"/>
              </w:rPr>
              <w:t xml:space="preserve"> (</w:t>
            </w:r>
            <w:r w:rsidRPr="009E4BC2">
              <w:rPr>
                <w:rFonts w:ascii="Times New Roman" w:hAnsi="Times New Roman" w:cs="Times New Roman"/>
                <w:color w:val="760F50"/>
                <w:sz w:val="18"/>
                <w:szCs w:val="18"/>
              </w:rPr>
              <w:t>nonatomic</w:t>
            </w:r>
            <w:r w:rsidRPr="009E4BC2">
              <w:rPr>
                <w:rFonts w:ascii="Times New Roman" w:hAnsi="Times New Roman" w:cs="Times New Roman"/>
                <w:color w:val="000000"/>
                <w:sz w:val="18"/>
                <w:szCs w:val="18"/>
              </w:rPr>
              <w:t xml:space="preserve">) </w:t>
            </w:r>
            <w:r w:rsidRPr="009E4BC2">
              <w:rPr>
                <w:rFonts w:ascii="Times New Roman" w:hAnsi="Times New Roman" w:cs="Times New Roman"/>
                <w:color w:val="760F50"/>
                <w:sz w:val="18"/>
                <w:szCs w:val="18"/>
              </w:rPr>
              <w:t>int</w:t>
            </w:r>
            <w:r w:rsidRPr="009E4BC2">
              <w:rPr>
                <w:rFonts w:ascii="Times New Roman" w:hAnsi="Times New Roman" w:cs="Times New Roman"/>
                <w:color w:val="000000"/>
                <w:sz w:val="18"/>
                <w:szCs w:val="18"/>
              </w:rPr>
              <w:t xml:space="preserve"> valueInDollars;</w:t>
            </w:r>
          </w:p>
          <w:p w14:paraId="0A74C0F7"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9E4BC2">
              <w:rPr>
                <w:rFonts w:ascii="Times New Roman" w:hAnsi="Times New Roman" w:cs="Times New Roman"/>
                <w:color w:val="760F50"/>
                <w:sz w:val="18"/>
                <w:szCs w:val="18"/>
              </w:rPr>
              <w:lastRenderedPageBreak/>
              <w:t>@</w:t>
            </w:r>
            <w:proofErr w:type="gramStart"/>
            <w:r w:rsidRPr="009E4BC2">
              <w:rPr>
                <w:rFonts w:ascii="Times New Roman" w:hAnsi="Times New Roman" w:cs="Times New Roman"/>
                <w:color w:val="760F50"/>
                <w:sz w:val="18"/>
                <w:szCs w:val="18"/>
              </w:rPr>
              <w:t>property</w:t>
            </w:r>
            <w:proofErr w:type="gramEnd"/>
            <w:r w:rsidRPr="009E4BC2">
              <w:rPr>
                <w:rFonts w:ascii="Times New Roman" w:hAnsi="Times New Roman" w:cs="Times New Roman"/>
                <w:color w:val="000000"/>
                <w:sz w:val="18"/>
                <w:szCs w:val="18"/>
              </w:rPr>
              <w:t xml:space="preserve"> (</w:t>
            </w:r>
            <w:r w:rsidRPr="009E4BC2">
              <w:rPr>
                <w:rFonts w:ascii="Times New Roman" w:hAnsi="Times New Roman" w:cs="Times New Roman"/>
                <w:color w:val="760F50"/>
                <w:sz w:val="18"/>
                <w:szCs w:val="18"/>
              </w:rPr>
              <w:t>nonatomic</w:t>
            </w:r>
            <w:r w:rsidRPr="009E4BC2">
              <w:rPr>
                <w:rFonts w:ascii="Times New Roman" w:hAnsi="Times New Roman" w:cs="Times New Roman"/>
                <w:color w:val="000000"/>
                <w:sz w:val="18"/>
                <w:szCs w:val="18"/>
              </w:rPr>
              <w:t xml:space="preserve">, </w:t>
            </w:r>
            <w:r w:rsidRPr="009E4BC2">
              <w:rPr>
                <w:rFonts w:ascii="Times New Roman" w:hAnsi="Times New Roman" w:cs="Times New Roman"/>
                <w:color w:val="760F50"/>
                <w:sz w:val="18"/>
                <w:szCs w:val="18"/>
              </w:rPr>
              <w:t>readonly</w:t>
            </w:r>
            <w:r w:rsidRPr="009E4BC2">
              <w:rPr>
                <w:rFonts w:ascii="Times New Roman" w:hAnsi="Times New Roman" w:cs="Times New Roman"/>
                <w:color w:val="000000"/>
                <w:sz w:val="18"/>
                <w:szCs w:val="18"/>
              </w:rPr>
              <w:t xml:space="preserve">, </w:t>
            </w:r>
            <w:r w:rsidRPr="009E4BC2">
              <w:rPr>
                <w:rFonts w:ascii="Times New Roman" w:hAnsi="Times New Roman" w:cs="Times New Roman"/>
                <w:color w:val="760F50"/>
                <w:sz w:val="18"/>
                <w:szCs w:val="18"/>
              </w:rPr>
              <w:t>strong</w:t>
            </w:r>
            <w:r w:rsidRPr="009E4BC2">
              <w:rPr>
                <w:rFonts w:ascii="Times New Roman" w:hAnsi="Times New Roman" w:cs="Times New Roman"/>
                <w:color w:val="000000"/>
                <w:sz w:val="18"/>
                <w:szCs w:val="18"/>
              </w:rPr>
              <w:t xml:space="preserve">) </w:t>
            </w:r>
            <w:r w:rsidRPr="009E4BC2">
              <w:rPr>
                <w:rFonts w:ascii="Times New Roman" w:hAnsi="Times New Roman" w:cs="Times New Roman"/>
                <w:color w:val="5C2699"/>
                <w:sz w:val="18"/>
                <w:szCs w:val="18"/>
              </w:rPr>
              <w:t>NSDate</w:t>
            </w:r>
            <w:r w:rsidRPr="009E4BC2">
              <w:rPr>
                <w:rFonts w:ascii="Times New Roman" w:hAnsi="Times New Roman" w:cs="Times New Roman"/>
                <w:color w:val="000000"/>
                <w:sz w:val="18"/>
                <w:szCs w:val="18"/>
              </w:rPr>
              <w:t xml:space="preserve"> *dateCreated;</w:t>
            </w:r>
          </w:p>
          <w:p w14:paraId="3C1B702A" w14:textId="77777777" w:rsidR="00C821C6" w:rsidRPr="009E4BC2"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5A5E83BD" w14:textId="4A1764C4" w:rsidR="00C821C6" w:rsidRPr="00C821C6" w:rsidRDefault="00C821C6" w:rsidP="00875E52">
            <w:pPr>
              <w:rPr>
                <w:rFonts w:ascii="Times New Roman" w:hAnsi="Times New Roman" w:cs="Times New Roman"/>
                <w:color w:val="760F50"/>
                <w:sz w:val="18"/>
                <w:szCs w:val="18"/>
              </w:rPr>
            </w:pPr>
            <w:r w:rsidRPr="009E4BC2">
              <w:rPr>
                <w:rFonts w:ascii="Times New Roman" w:hAnsi="Times New Roman" w:cs="Times New Roman"/>
                <w:color w:val="760F50"/>
                <w:sz w:val="18"/>
                <w:szCs w:val="18"/>
              </w:rPr>
              <w:t>@</w:t>
            </w:r>
            <w:proofErr w:type="gramStart"/>
            <w:r w:rsidRPr="009E4BC2">
              <w:rPr>
                <w:rFonts w:ascii="Times New Roman" w:hAnsi="Times New Roman" w:cs="Times New Roman"/>
                <w:color w:val="760F50"/>
                <w:sz w:val="18"/>
                <w:szCs w:val="18"/>
              </w:rPr>
              <w:t>end</w:t>
            </w:r>
            <w:proofErr w:type="gramEnd"/>
          </w:p>
        </w:tc>
        <w:tc>
          <w:tcPr>
            <w:tcW w:w="6768" w:type="dxa"/>
          </w:tcPr>
          <w:p w14:paraId="26F29CB8" w14:textId="77777777" w:rsidR="00C821C6" w:rsidRDefault="00C821C6" w:rsidP="00C821C6">
            <w:pPr>
              <w:rPr>
                <w:rFonts w:ascii="Times New Roman" w:hAnsi="Times New Roman" w:cs="Times New Roman"/>
                <w:sz w:val="18"/>
                <w:szCs w:val="18"/>
              </w:rPr>
            </w:pPr>
            <w:r>
              <w:rPr>
                <w:rFonts w:ascii="Times New Roman" w:hAnsi="Times New Roman" w:cs="Times New Roman"/>
                <w:b/>
                <w:sz w:val="18"/>
                <w:szCs w:val="18"/>
                <w:u w:val="single"/>
              </w:rPr>
              <w:lastRenderedPageBreak/>
              <w:t>Item</w:t>
            </w:r>
            <w:r w:rsidRPr="00AD58E0">
              <w:rPr>
                <w:rFonts w:ascii="Times New Roman" w:hAnsi="Times New Roman" w:cs="Times New Roman"/>
                <w:b/>
                <w:sz w:val="18"/>
                <w:szCs w:val="18"/>
                <w:u w:val="single"/>
              </w:rPr>
              <w:t>.m</w:t>
            </w:r>
            <w:r w:rsidRPr="0062146C">
              <w:rPr>
                <w:rFonts w:ascii="Times New Roman" w:hAnsi="Times New Roman" w:cs="Times New Roman"/>
                <w:sz w:val="18"/>
                <w:szCs w:val="18"/>
              </w:rPr>
              <w:t>:</w:t>
            </w:r>
          </w:p>
          <w:p w14:paraId="4472FC5C"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683821"/>
                <w:sz w:val="18"/>
                <w:szCs w:val="18"/>
              </w:rPr>
            </w:pPr>
            <w:r w:rsidRPr="00C821C6">
              <w:rPr>
                <w:rFonts w:ascii="Times New Roman" w:hAnsi="Times New Roman" w:cs="Times New Roman"/>
                <w:color w:val="683821"/>
                <w:sz w:val="18"/>
                <w:szCs w:val="18"/>
              </w:rPr>
              <w:t>#</w:t>
            </w:r>
            <w:proofErr w:type="gramStart"/>
            <w:r w:rsidRPr="00C821C6">
              <w:rPr>
                <w:rFonts w:ascii="Times New Roman" w:hAnsi="Times New Roman" w:cs="Times New Roman"/>
                <w:color w:val="683821"/>
                <w:sz w:val="18"/>
                <w:szCs w:val="18"/>
              </w:rPr>
              <w:t>import</w:t>
            </w:r>
            <w:proofErr w:type="gramEnd"/>
            <w:r w:rsidRPr="00C821C6">
              <w:rPr>
                <w:rFonts w:ascii="Times New Roman" w:hAnsi="Times New Roman" w:cs="Times New Roman"/>
                <w:color w:val="683821"/>
                <w:sz w:val="18"/>
                <w:szCs w:val="18"/>
              </w:rPr>
              <w:t xml:space="preserve"> </w:t>
            </w:r>
            <w:r w:rsidRPr="00C821C6">
              <w:rPr>
                <w:rFonts w:ascii="Times New Roman" w:hAnsi="Times New Roman" w:cs="Times New Roman"/>
                <w:color w:val="891315"/>
                <w:sz w:val="18"/>
                <w:szCs w:val="18"/>
              </w:rPr>
              <w:t>"Item.h"</w:t>
            </w:r>
          </w:p>
          <w:p w14:paraId="0A483423"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0F04C69C"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760F50"/>
                <w:sz w:val="18"/>
                <w:szCs w:val="18"/>
              </w:rPr>
              <w:t>@</w:t>
            </w:r>
            <w:proofErr w:type="gramStart"/>
            <w:r w:rsidRPr="00C821C6">
              <w:rPr>
                <w:rFonts w:ascii="Times New Roman" w:hAnsi="Times New Roman" w:cs="Times New Roman"/>
                <w:color w:val="760F50"/>
                <w:sz w:val="18"/>
                <w:szCs w:val="18"/>
              </w:rPr>
              <w:t>implementation</w:t>
            </w:r>
            <w:proofErr w:type="gramEnd"/>
            <w:r w:rsidRPr="00C821C6">
              <w:rPr>
                <w:rFonts w:ascii="Times New Roman" w:hAnsi="Times New Roman" w:cs="Times New Roman"/>
                <w:color w:val="000000"/>
                <w:sz w:val="18"/>
                <w:szCs w:val="18"/>
              </w:rPr>
              <w:t xml:space="preserve"> Item</w:t>
            </w:r>
          </w:p>
          <w:p w14:paraId="4544025F"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760F50"/>
                <w:sz w:val="18"/>
                <w:szCs w:val="18"/>
              </w:rPr>
              <w:t>@</w:t>
            </w:r>
            <w:proofErr w:type="gramStart"/>
            <w:r w:rsidRPr="00C821C6">
              <w:rPr>
                <w:rFonts w:ascii="Times New Roman" w:hAnsi="Times New Roman" w:cs="Times New Roman"/>
                <w:color w:val="760F50"/>
                <w:sz w:val="18"/>
                <w:szCs w:val="18"/>
              </w:rPr>
              <w:t>synthesize</w:t>
            </w:r>
            <w:proofErr w:type="gramEnd"/>
            <w:r w:rsidRPr="00C821C6">
              <w:rPr>
                <w:rFonts w:ascii="Times New Roman" w:hAnsi="Times New Roman" w:cs="Times New Roman"/>
                <w:color w:val="000000"/>
                <w:sz w:val="18"/>
                <w:szCs w:val="18"/>
              </w:rPr>
              <w:t xml:space="preserve"> itemName, serialNumber, dateCreated, valueInDollars;</w:t>
            </w:r>
          </w:p>
          <w:p w14:paraId="5D1BDD16"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10FD8863"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w:t>
            </w:r>
            <w:proofErr w:type="gramStart"/>
            <w:r w:rsidRPr="00C821C6">
              <w:rPr>
                <w:rFonts w:ascii="Times New Roman" w:hAnsi="Times New Roman" w:cs="Times New Roman"/>
                <w:color w:val="760F50"/>
                <w:sz w:val="18"/>
                <w:szCs w:val="18"/>
              </w:rPr>
              <w:t>id</w:t>
            </w:r>
            <w:proofErr w:type="gramEnd"/>
            <w:r w:rsidRPr="00C821C6">
              <w:rPr>
                <w:rFonts w:ascii="Times New Roman" w:hAnsi="Times New Roman" w:cs="Times New Roman"/>
                <w:color w:val="000000"/>
                <w:sz w:val="18"/>
                <w:szCs w:val="18"/>
              </w:rPr>
              <w:t>)randomItem</w:t>
            </w:r>
          </w:p>
          <w:p w14:paraId="6965E6F3"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w:t>
            </w:r>
          </w:p>
          <w:p w14:paraId="0559DFD5"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236E25"/>
                <w:sz w:val="18"/>
                <w:szCs w:val="18"/>
              </w:rPr>
              <w:t>// Create an array of three adjectives</w:t>
            </w:r>
          </w:p>
          <w:p w14:paraId="63ECA2E7"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5C2699"/>
                <w:sz w:val="18"/>
                <w:szCs w:val="18"/>
              </w:rPr>
              <w:t>NSArray</w:t>
            </w:r>
            <w:r w:rsidRPr="00C821C6">
              <w:rPr>
                <w:rFonts w:ascii="Times New Roman" w:hAnsi="Times New Roman" w:cs="Times New Roman"/>
                <w:color w:val="000000"/>
                <w:sz w:val="18"/>
                <w:szCs w:val="18"/>
              </w:rPr>
              <w:t xml:space="preserve"> *randomAdjectiveList = [</w:t>
            </w:r>
            <w:r w:rsidRPr="00C821C6">
              <w:rPr>
                <w:rFonts w:ascii="Times New Roman" w:hAnsi="Times New Roman" w:cs="Times New Roman"/>
                <w:color w:val="5C2699"/>
                <w:sz w:val="18"/>
                <w:szCs w:val="18"/>
              </w:rPr>
              <w:t>NSArray</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arrayWithObjects</w:t>
            </w:r>
            <w:proofErr w:type="gramStart"/>
            <w:r w:rsidRPr="00C821C6">
              <w:rPr>
                <w:rFonts w:ascii="Times New Roman" w:hAnsi="Times New Roman" w:cs="Times New Roman"/>
                <w:color w:val="000000"/>
                <w:sz w:val="18"/>
                <w:szCs w:val="18"/>
              </w:rPr>
              <w:t>:</w:t>
            </w:r>
            <w:r w:rsidRPr="00C821C6">
              <w:rPr>
                <w:rFonts w:ascii="Times New Roman" w:hAnsi="Times New Roman" w:cs="Times New Roman"/>
                <w:color w:val="891315"/>
                <w:sz w:val="18"/>
                <w:szCs w:val="18"/>
              </w:rPr>
              <w:t>@</w:t>
            </w:r>
            <w:proofErr w:type="gramEnd"/>
            <w:r w:rsidRPr="00C821C6">
              <w:rPr>
                <w:rFonts w:ascii="Times New Roman" w:hAnsi="Times New Roman" w:cs="Times New Roman"/>
                <w:color w:val="891315"/>
                <w:sz w:val="18"/>
                <w:szCs w:val="18"/>
              </w:rPr>
              <w:t>"Fluffy"</w:t>
            </w:r>
            <w:r w:rsidRPr="00C821C6">
              <w:rPr>
                <w:rFonts w:ascii="Times New Roman" w:hAnsi="Times New Roman" w:cs="Times New Roman"/>
                <w:color w:val="000000"/>
                <w:sz w:val="18"/>
                <w:szCs w:val="18"/>
              </w:rPr>
              <w:t>,</w:t>
            </w:r>
          </w:p>
          <w:p w14:paraId="08325E6C"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891315"/>
                <w:sz w:val="18"/>
                <w:szCs w:val="18"/>
              </w:rPr>
              <w:t>@"Rusty"</w:t>
            </w:r>
            <w:r w:rsidRPr="00C821C6">
              <w:rPr>
                <w:rFonts w:ascii="Times New Roman" w:hAnsi="Times New Roman" w:cs="Times New Roman"/>
                <w:color w:val="000000"/>
                <w:sz w:val="18"/>
                <w:szCs w:val="18"/>
              </w:rPr>
              <w:t>,</w:t>
            </w:r>
          </w:p>
          <w:p w14:paraId="0F5D1B4C"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891315"/>
                <w:sz w:val="18"/>
                <w:szCs w:val="18"/>
              </w:rPr>
              <w:t>@"Shiny"</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760F50"/>
                <w:sz w:val="18"/>
                <w:szCs w:val="18"/>
              </w:rPr>
              <w:t>nil</w:t>
            </w:r>
            <w:r w:rsidRPr="00C821C6">
              <w:rPr>
                <w:rFonts w:ascii="Times New Roman" w:hAnsi="Times New Roman" w:cs="Times New Roman"/>
                <w:color w:val="000000"/>
                <w:sz w:val="18"/>
                <w:szCs w:val="18"/>
              </w:rPr>
              <w:t>];</w:t>
            </w:r>
          </w:p>
          <w:p w14:paraId="01ECDFB8"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
          <w:p w14:paraId="774F56A7"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lastRenderedPageBreak/>
              <w:t xml:space="preserve">    </w:t>
            </w:r>
            <w:r w:rsidRPr="00C821C6">
              <w:rPr>
                <w:rFonts w:ascii="Times New Roman" w:hAnsi="Times New Roman" w:cs="Times New Roman"/>
                <w:color w:val="236E25"/>
                <w:sz w:val="18"/>
                <w:szCs w:val="18"/>
              </w:rPr>
              <w:t>// Create an array of three nouns</w:t>
            </w:r>
          </w:p>
          <w:p w14:paraId="39BC4972"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5C2699"/>
                <w:sz w:val="18"/>
                <w:szCs w:val="18"/>
              </w:rPr>
              <w:t>NSArray</w:t>
            </w:r>
            <w:r w:rsidRPr="00C821C6">
              <w:rPr>
                <w:rFonts w:ascii="Times New Roman" w:hAnsi="Times New Roman" w:cs="Times New Roman"/>
                <w:color w:val="000000"/>
                <w:sz w:val="18"/>
                <w:szCs w:val="18"/>
              </w:rPr>
              <w:t xml:space="preserve"> *randomNounList = [</w:t>
            </w:r>
            <w:r w:rsidRPr="00C821C6">
              <w:rPr>
                <w:rFonts w:ascii="Times New Roman" w:hAnsi="Times New Roman" w:cs="Times New Roman"/>
                <w:color w:val="5C2699"/>
                <w:sz w:val="18"/>
                <w:szCs w:val="18"/>
              </w:rPr>
              <w:t>NSArray</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arrayWithObjects</w:t>
            </w:r>
            <w:proofErr w:type="gramStart"/>
            <w:r w:rsidRPr="00C821C6">
              <w:rPr>
                <w:rFonts w:ascii="Times New Roman" w:hAnsi="Times New Roman" w:cs="Times New Roman"/>
                <w:color w:val="000000"/>
                <w:sz w:val="18"/>
                <w:szCs w:val="18"/>
              </w:rPr>
              <w:t>:</w:t>
            </w:r>
            <w:r w:rsidRPr="00C821C6">
              <w:rPr>
                <w:rFonts w:ascii="Times New Roman" w:hAnsi="Times New Roman" w:cs="Times New Roman"/>
                <w:color w:val="891315"/>
                <w:sz w:val="18"/>
                <w:szCs w:val="18"/>
              </w:rPr>
              <w:t>@</w:t>
            </w:r>
            <w:proofErr w:type="gramEnd"/>
            <w:r w:rsidRPr="00C821C6">
              <w:rPr>
                <w:rFonts w:ascii="Times New Roman" w:hAnsi="Times New Roman" w:cs="Times New Roman"/>
                <w:color w:val="891315"/>
                <w:sz w:val="18"/>
                <w:szCs w:val="18"/>
              </w:rPr>
              <w:t>"Bear"</w:t>
            </w:r>
            <w:r w:rsidRPr="00C821C6">
              <w:rPr>
                <w:rFonts w:ascii="Times New Roman" w:hAnsi="Times New Roman" w:cs="Times New Roman"/>
                <w:color w:val="000000"/>
                <w:sz w:val="18"/>
                <w:szCs w:val="18"/>
              </w:rPr>
              <w:t>,</w:t>
            </w:r>
          </w:p>
          <w:p w14:paraId="075A5FE0"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891315"/>
                <w:sz w:val="18"/>
                <w:szCs w:val="18"/>
              </w:rPr>
              <w:t>@"Spork"</w:t>
            </w:r>
            <w:r w:rsidRPr="00C821C6">
              <w:rPr>
                <w:rFonts w:ascii="Times New Roman" w:hAnsi="Times New Roman" w:cs="Times New Roman"/>
                <w:color w:val="000000"/>
                <w:sz w:val="18"/>
                <w:szCs w:val="18"/>
              </w:rPr>
              <w:t>,</w:t>
            </w:r>
          </w:p>
          <w:p w14:paraId="311CD677"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891315"/>
                <w:sz w:val="18"/>
                <w:szCs w:val="18"/>
              </w:rPr>
              <w:t>@"Mac"</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760F50"/>
                <w:sz w:val="18"/>
                <w:szCs w:val="18"/>
              </w:rPr>
              <w:t>nil</w:t>
            </w:r>
            <w:r w:rsidRPr="00C821C6">
              <w:rPr>
                <w:rFonts w:ascii="Times New Roman" w:hAnsi="Times New Roman" w:cs="Times New Roman"/>
                <w:color w:val="000000"/>
                <w:sz w:val="18"/>
                <w:szCs w:val="18"/>
              </w:rPr>
              <w:t>];</w:t>
            </w:r>
          </w:p>
          <w:p w14:paraId="3A5C4EA6"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
          <w:p w14:paraId="024211B9"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236E25"/>
                <w:sz w:val="18"/>
                <w:szCs w:val="18"/>
              </w:rPr>
              <w:t>// Get the index of a random adjective/noun from the lists</w:t>
            </w:r>
          </w:p>
          <w:p w14:paraId="3BAE8A66"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236E25"/>
                <w:sz w:val="18"/>
                <w:szCs w:val="18"/>
              </w:rPr>
              <w:t>// The adjectiveIndex is a random number from 0 to 2 inclusive.</w:t>
            </w:r>
          </w:p>
          <w:p w14:paraId="32003AA2"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
          <w:p w14:paraId="4DD61F95"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5C2699"/>
                <w:sz w:val="18"/>
                <w:szCs w:val="18"/>
              </w:rPr>
              <w:t>NSInteger</w:t>
            </w:r>
            <w:r w:rsidRPr="00C821C6">
              <w:rPr>
                <w:rFonts w:ascii="Times New Roman" w:hAnsi="Times New Roman" w:cs="Times New Roman"/>
                <w:color w:val="000000"/>
                <w:sz w:val="18"/>
                <w:szCs w:val="18"/>
              </w:rPr>
              <w:t xml:space="preserve"> adjectiveIndex = </w:t>
            </w:r>
            <w:proofErr w:type="gramStart"/>
            <w:r w:rsidRPr="00C821C6">
              <w:rPr>
                <w:rFonts w:ascii="Times New Roman" w:hAnsi="Times New Roman" w:cs="Times New Roman"/>
                <w:color w:val="2E0D6E"/>
                <w:sz w:val="18"/>
                <w:szCs w:val="18"/>
              </w:rPr>
              <w:t>rand</w:t>
            </w:r>
            <w:r w:rsidRPr="00C821C6">
              <w:rPr>
                <w:rFonts w:ascii="Times New Roman" w:hAnsi="Times New Roman" w:cs="Times New Roman"/>
                <w:color w:val="000000"/>
                <w:sz w:val="18"/>
                <w:szCs w:val="18"/>
              </w:rPr>
              <w:t>(</w:t>
            </w:r>
            <w:proofErr w:type="gramEnd"/>
            <w:r w:rsidRPr="00C821C6">
              <w:rPr>
                <w:rFonts w:ascii="Times New Roman" w:hAnsi="Times New Roman" w:cs="Times New Roman"/>
                <w:color w:val="000000"/>
                <w:sz w:val="18"/>
                <w:szCs w:val="18"/>
              </w:rPr>
              <w:t xml:space="preserve">) % [randomAdjectiveList </w:t>
            </w:r>
            <w:r w:rsidRPr="00C821C6">
              <w:rPr>
                <w:rFonts w:ascii="Times New Roman" w:hAnsi="Times New Roman" w:cs="Times New Roman"/>
                <w:color w:val="2E0D6E"/>
                <w:sz w:val="18"/>
                <w:szCs w:val="18"/>
              </w:rPr>
              <w:t>count</w:t>
            </w:r>
            <w:r w:rsidRPr="00C821C6">
              <w:rPr>
                <w:rFonts w:ascii="Times New Roman" w:hAnsi="Times New Roman" w:cs="Times New Roman"/>
                <w:color w:val="000000"/>
                <w:sz w:val="18"/>
                <w:szCs w:val="18"/>
              </w:rPr>
              <w:t>];</w:t>
            </w:r>
          </w:p>
          <w:p w14:paraId="2A8682F4"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5C2699"/>
                <w:sz w:val="18"/>
                <w:szCs w:val="18"/>
              </w:rPr>
              <w:t>NSInteger</w:t>
            </w:r>
            <w:r w:rsidRPr="00C821C6">
              <w:rPr>
                <w:rFonts w:ascii="Times New Roman" w:hAnsi="Times New Roman" w:cs="Times New Roman"/>
                <w:color w:val="000000"/>
                <w:sz w:val="18"/>
                <w:szCs w:val="18"/>
              </w:rPr>
              <w:t xml:space="preserve"> nounIndex = </w:t>
            </w:r>
            <w:proofErr w:type="gramStart"/>
            <w:r w:rsidRPr="00C821C6">
              <w:rPr>
                <w:rFonts w:ascii="Times New Roman" w:hAnsi="Times New Roman" w:cs="Times New Roman"/>
                <w:color w:val="2E0D6E"/>
                <w:sz w:val="18"/>
                <w:szCs w:val="18"/>
              </w:rPr>
              <w:t>rand</w:t>
            </w:r>
            <w:r w:rsidRPr="00C821C6">
              <w:rPr>
                <w:rFonts w:ascii="Times New Roman" w:hAnsi="Times New Roman" w:cs="Times New Roman"/>
                <w:color w:val="000000"/>
                <w:sz w:val="18"/>
                <w:szCs w:val="18"/>
              </w:rPr>
              <w:t>(</w:t>
            </w:r>
            <w:proofErr w:type="gramEnd"/>
            <w:r w:rsidRPr="00C821C6">
              <w:rPr>
                <w:rFonts w:ascii="Times New Roman" w:hAnsi="Times New Roman" w:cs="Times New Roman"/>
                <w:color w:val="000000"/>
                <w:sz w:val="18"/>
                <w:szCs w:val="18"/>
              </w:rPr>
              <w:t xml:space="preserve">) % [randomNounList </w:t>
            </w:r>
            <w:r w:rsidRPr="00C821C6">
              <w:rPr>
                <w:rFonts w:ascii="Times New Roman" w:hAnsi="Times New Roman" w:cs="Times New Roman"/>
                <w:color w:val="2E0D6E"/>
                <w:sz w:val="18"/>
                <w:szCs w:val="18"/>
              </w:rPr>
              <w:t>count</w:t>
            </w:r>
            <w:r w:rsidRPr="00C821C6">
              <w:rPr>
                <w:rFonts w:ascii="Times New Roman" w:hAnsi="Times New Roman" w:cs="Times New Roman"/>
                <w:color w:val="000000"/>
                <w:sz w:val="18"/>
                <w:szCs w:val="18"/>
              </w:rPr>
              <w:t>];</w:t>
            </w:r>
          </w:p>
          <w:p w14:paraId="055A8CBB"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
          <w:p w14:paraId="7DD59D59"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236E25"/>
                <w:sz w:val="18"/>
                <w:szCs w:val="18"/>
              </w:rPr>
              <w:t>// Create random name, value and a serial number</w:t>
            </w:r>
          </w:p>
          <w:p w14:paraId="0702611D"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5C2699"/>
                <w:sz w:val="18"/>
                <w:szCs w:val="18"/>
              </w:rPr>
              <w:t>NSString</w:t>
            </w:r>
            <w:r w:rsidRPr="00C821C6">
              <w:rPr>
                <w:rFonts w:ascii="Times New Roman" w:hAnsi="Times New Roman" w:cs="Times New Roman"/>
                <w:color w:val="000000"/>
                <w:sz w:val="18"/>
                <w:szCs w:val="18"/>
              </w:rPr>
              <w:t xml:space="preserve"> *randomName = [</w:t>
            </w:r>
            <w:r w:rsidRPr="00C821C6">
              <w:rPr>
                <w:rFonts w:ascii="Times New Roman" w:hAnsi="Times New Roman" w:cs="Times New Roman"/>
                <w:color w:val="5C2699"/>
                <w:sz w:val="18"/>
                <w:szCs w:val="18"/>
              </w:rPr>
              <w:t>NSString</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stringWithFormat</w:t>
            </w:r>
            <w:proofErr w:type="gramStart"/>
            <w:r w:rsidRPr="00C821C6">
              <w:rPr>
                <w:rFonts w:ascii="Times New Roman" w:hAnsi="Times New Roman" w:cs="Times New Roman"/>
                <w:color w:val="000000"/>
                <w:sz w:val="18"/>
                <w:szCs w:val="18"/>
              </w:rPr>
              <w:t>:</w:t>
            </w:r>
            <w:r w:rsidRPr="00C821C6">
              <w:rPr>
                <w:rFonts w:ascii="Times New Roman" w:hAnsi="Times New Roman" w:cs="Times New Roman"/>
                <w:color w:val="891315"/>
                <w:sz w:val="18"/>
                <w:szCs w:val="18"/>
              </w:rPr>
              <w:t>@</w:t>
            </w:r>
            <w:proofErr w:type="gramEnd"/>
            <w:r w:rsidRPr="00C821C6">
              <w:rPr>
                <w:rFonts w:ascii="Times New Roman" w:hAnsi="Times New Roman" w:cs="Times New Roman"/>
                <w:color w:val="891315"/>
                <w:sz w:val="18"/>
                <w:szCs w:val="18"/>
              </w:rPr>
              <w:t>"%@ %@"</w:t>
            </w:r>
            <w:r w:rsidRPr="00C821C6">
              <w:rPr>
                <w:rFonts w:ascii="Times New Roman" w:hAnsi="Times New Roman" w:cs="Times New Roman"/>
                <w:color w:val="000000"/>
                <w:sz w:val="18"/>
                <w:szCs w:val="18"/>
              </w:rPr>
              <w:t>,</w:t>
            </w:r>
          </w:p>
          <w:p w14:paraId="015439BB"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000000"/>
                <w:sz w:val="18"/>
                <w:szCs w:val="18"/>
              </w:rPr>
              <w:t>randomAdjectiveList</w:t>
            </w:r>
            <w:proofErr w:type="gramEnd"/>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objectAtIndex</w:t>
            </w:r>
            <w:r w:rsidRPr="00C821C6">
              <w:rPr>
                <w:rFonts w:ascii="Times New Roman" w:hAnsi="Times New Roman" w:cs="Times New Roman"/>
                <w:color w:val="000000"/>
                <w:sz w:val="18"/>
                <w:szCs w:val="18"/>
              </w:rPr>
              <w:t>:adjectiveIndex],</w:t>
            </w:r>
          </w:p>
          <w:p w14:paraId="17376426"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000000"/>
                <w:sz w:val="18"/>
                <w:szCs w:val="18"/>
              </w:rPr>
              <w:t>randomNounList</w:t>
            </w:r>
            <w:proofErr w:type="gramEnd"/>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objectAtIndex</w:t>
            </w:r>
            <w:r w:rsidRPr="00C821C6">
              <w:rPr>
                <w:rFonts w:ascii="Times New Roman" w:hAnsi="Times New Roman" w:cs="Times New Roman"/>
                <w:color w:val="000000"/>
                <w:sz w:val="18"/>
                <w:szCs w:val="18"/>
              </w:rPr>
              <w:t>:nounIndex]];</w:t>
            </w:r>
          </w:p>
          <w:p w14:paraId="4309B589"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int</w:t>
            </w:r>
            <w:proofErr w:type="gramEnd"/>
            <w:r w:rsidRPr="00C821C6">
              <w:rPr>
                <w:rFonts w:ascii="Times New Roman" w:hAnsi="Times New Roman" w:cs="Times New Roman"/>
                <w:color w:val="000000"/>
                <w:sz w:val="18"/>
                <w:szCs w:val="18"/>
              </w:rPr>
              <w:t xml:space="preserve"> randomValue = </w:t>
            </w:r>
            <w:r w:rsidRPr="00C821C6">
              <w:rPr>
                <w:rFonts w:ascii="Times New Roman" w:hAnsi="Times New Roman" w:cs="Times New Roman"/>
                <w:color w:val="2E0D6E"/>
                <w:sz w:val="18"/>
                <w:szCs w:val="18"/>
              </w:rPr>
              <w:t>rand</w:t>
            </w:r>
            <w:r w:rsidRPr="00C821C6">
              <w:rPr>
                <w:rFonts w:ascii="Times New Roman" w:hAnsi="Times New Roman" w:cs="Times New Roman"/>
                <w:color w:val="000000"/>
                <w:sz w:val="18"/>
                <w:szCs w:val="18"/>
              </w:rPr>
              <w:t xml:space="preserve">() % </w:t>
            </w:r>
            <w:r w:rsidRPr="00C821C6">
              <w:rPr>
                <w:rFonts w:ascii="Times New Roman" w:hAnsi="Times New Roman" w:cs="Times New Roman"/>
                <w:color w:val="0000FF"/>
                <w:sz w:val="18"/>
                <w:szCs w:val="18"/>
              </w:rPr>
              <w:t>100</w:t>
            </w:r>
            <w:r w:rsidRPr="00C821C6">
              <w:rPr>
                <w:rFonts w:ascii="Times New Roman" w:hAnsi="Times New Roman" w:cs="Times New Roman"/>
                <w:color w:val="000000"/>
                <w:sz w:val="18"/>
                <w:szCs w:val="18"/>
              </w:rPr>
              <w:t>;</w:t>
            </w:r>
          </w:p>
          <w:p w14:paraId="668622CB"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5C2699"/>
                <w:sz w:val="18"/>
                <w:szCs w:val="18"/>
              </w:rPr>
              <w:t>NSString</w:t>
            </w:r>
            <w:r w:rsidRPr="00C821C6">
              <w:rPr>
                <w:rFonts w:ascii="Times New Roman" w:hAnsi="Times New Roman" w:cs="Times New Roman"/>
                <w:color w:val="000000"/>
                <w:sz w:val="18"/>
                <w:szCs w:val="18"/>
              </w:rPr>
              <w:t xml:space="preserve"> *randomSerialNumber = [</w:t>
            </w:r>
            <w:r w:rsidRPr="00C821C6">
              <w:rPr>
                <w:rFonts w:ascii="Times New Roman" w:hAnsi="Times New Roman" w:cs="Times New Roman"/>
                <w:color w:val="5C2699"/>
                <w:sz w:val="18"/>
                <w:szCs w:val="18"/>
              </w:rPr>
              <w:t>NSString</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stringWithFormat</w:t>
            </w:r>
            <w:proofErr w:type="gramStart"/>
            <w:r w:rsidRPr="00C821C6">
              <w:rPr>
                <w:rFonts w:ascii="Times New Roman" w:hAnsi="Times New Roman" w:cs="Times New Roman"/>
                <w:color w:val="000000"/>
                <w:sz w:val="18"/>
                <w:szCs w:val="18"/>
              </w:rPr>
              <w:t>:</w:t>
            </w:r>
            <w:r w:rsidRPr="00C821C6">
              <w:rPr>
                <w:rFonts w:ascii="Times New Roman" w:hAnsi="Times New Roman" w:cs="Times New Roman"/>
                <w:color w:val="891315"/>
                <w:sz w:val="18"/>
                <w:szCs w:val="18"/>
              </w:rPr>
              <w:t>@</w:t>
            </w:r>
            <w:proofErr w:type="gramEnd"/>
            <w:r w:rsidRPr="00C821C6">
              <w:rPr>
                <w:rFonts w:ascii="Times New Roman" w:hAnsi="Times New Roman" w:cs="Times New Roman"/>
                <w:color w:val="891315"/>
                <w:sz w:val="18"/>
                <w:szCs w:val="18"/>
              </w:rPr>
              <w:t>"%c%c%c%c%c"</w:t>
            </w:r>
            <w:r w:rsidRPr="00C821C6">
              <w:rPr>
                <w:rFonts w:ascii="Times New Roman" w:hAnsi="Times New Roman" w:cs="Times New Roman"/>
                <w:color w:val="000000"/>
                <w:sz w:val="18"/>
                <w:szCs w:val="18"/>
              </w:rPr>
              <w:t>,</w:t>
            </w:r>
          </w:p>
          <w:p w14:paraId="42F1BBFC"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0000FF"/>
                <w:sz w:val="18"/>
                <w:szCs w:val="18"/>
              </w:rPr>
              <w:t>'0'</w:t>
            </w:r>
            <w:r w:rsidRPr="00C821C6">
              <w:rPr>
                <w:rFonts w:ascii="Times New Roman" w:hAnsi="Times New Roman" w:cs="Times New Roman"/>
                <w:color w:val="000000"/>
                <w:sz w:val="18"/>
                <w:szCs w:val="18"/>
              </w:rPr>
              <w:t xml:space="preserve"> + </w:t>
            </w:r>
            <w:proofErr w:type="gramStart"/>
            <w:r w:rsidRPr="00C821C6">
              <w:rPr>
                <w:rFonts w:ascii="Times New Roman" w:hAnsi="Times New Roman" w:cs="Times New Roman"/>
                <w:color w:val="2E0D6E"/>
                <w:sz w:val="18"/>
                <w:szCs w:val="18"/>
              </w:rPr>
              <w:t>rand</w:t>
            </w:r>
            <w:r w:rsidRPr="00C821C6">
              <w:rPr>
                <w:rFonts w:ascii="Times New Roman" w:hAnsi="Times New Roman" w:cs="Times New Roman"/>
                <w:color w:val="000000"/>
                <w:sz w:val="18"/>
                <w:szCs w:val="18"/>
              </w:rPr>
              <w:t>(</w:t>
            </w:r>
            <w:proofErr w:type="gramEnd"/>
            <w:r w:rsidRPr="00C821C6">
              <w:rPr>
                <w:rFonts w:ascii="Times New Roman" w:hAnsi="Times New Roman" w:cs="Times New Roman"/>
                <w:color w:val="000000"/>
                <w:sz w:val="18"/>
                <w:szCs w:val="18"/>
              </w:rPr>
              <w:t xml:space="preserve">) % </w:t>
            </w:r>
            <w:r w:rsidRPr="00C821C6">
              <w:rPr>
                <w:rFonts w:ascii="Times New Roman" w:hAnsi="Times New Roman" w:cs="Times New Roman"/>
                <w:color w:val="0000FF"/>
                <w:sz w:val="18"/>
                <w:szCs w:val="18"/>
              </w:rPr>
              <w:t>10</w:t>
            </w:r>
            <w:r w:rsidRPr="00C821C6">
              <w:rPr>
                <w:rFonts w:ascii="Times New Roman" w:hAnsi="Times New Roman" w:cs="Times New Roman"/>
                <w:color w:val="000000"/>
                <w:sz w:val="18"/>
                <w:szCs w:val="18"/>
              </w:rPr>
              <w:t>,</w:t>
            </w:r>
          </w:p>
          <w:p w14:paraId="4EC57E26"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0000FF"/>
                <w:sz w:val="18"/>
                <w:szCs w:val="18"/>
              </w:rPr>
              <w:t>'A'</w:t>
            </w:r>
            <w:r w:rsidRPr="00C821C6">
              <w:rPr>
                <w:rFonts w:ascii="Times New Roman" w:hAnsi="Times New Roman" w:cs="Times New Roman"/>
                <w:color w:val="000000"/>
                <w:sz w:val="18"/>
                <w:szCs w:val="18"/>
              </w:rPr>
              <w:t xml:space="preserve"> + </w:t>
            </w:r>
            <w:proofErr w:type="gramStart"/>
            <w:r w:rsidRPr="00C821C6">
              <w:rPr>
                <w:rFonts w:ascii="Times New Roman" w:hAnsi="Times New Roman" w:cs="Times New Roman"/>
                <w:color w:val="2E0D6E"/>
                <w:sz w:val="18"/>
                <w:szCs w:val="18"/>
              </w:rPr>
              <w:t>rand</w:t>
            </w:r>
            <w:r w:rsidRPr="00C821C6">
              <w:rPr>
                <w:rFonts w:ascii="Times New Roman" w:hAnsi="Times New Roman" w:cs="Times New Roman"/>
                <w:color w:val="000000"/>
                <w:sz w:val="18"/>
                <w:szCs w:val="18"/>
              </w:rPr>
              <w:t>(</w:t>
            </w:r>
            <w:proofErr w:type="gramEnd"/>
            <w:r w:rsidRPr="00C821C6">
              <w:rPr>
                <w:rFonts w:ascii="Times New Roman" w:hAnsi="Times New Roman" w:cs="Times New Roman"/>
                <w:color w:val="000000"/>
                <w:sz w:val="18"/>
                <w:szCs w:val="18"/>
              </w:rPr>
              <w:t xml:space="preserve">) % </w:t>
            </w:r>
            <w:r w:rsidRPr="00C821C6">
              <w:rPr>
                <w:rFonts w:ascii="Times New Roman" w:hAnsi="Times New Roman" w:cs="Times New Roman"/>
                <w:color w:val="0000FF"/>
                <w:sz w:val="18"/>
                <w:szCs w:val="18"/>
              </w:rPr>
              <w:t>26</w:t>
            </w:r>
            <w:r w:rsidRPr="00C821C6">
              <w:rPr>
                <w:rFonts w:ascii="Times New Roman" w:hAnsi="Times New Roman" w:cs="Times New Roman"/>
                <w:color w:val="000000"/>
                <w:sz w:val="18"/>
                <w:szCs w:val="18"/>
              </w:rPr>
              <w:t>,</w:t>
            </w:r>
          </w:p>
          <w:p w14:paraId="09855C36"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0000FF"/>
                <w:sz w:val="18"/>
                <w:szCs w:val="18"/>
              </w:rPr>
              <w:t>'0'</w:t>
            </w:r>
            <w:r w:rsidRPr="00C821C6">
              <w:rPr>
                <w:rFonts w:ascii="Times New Roman" w:hAnsi="Times New Roman" w:cs="Times New Roman"/>
                <w:color w:val="000000"/>
                <w:sz w:val="18"/>
                <w:szCs w:val="18"/>
              </w:rPr>
              <w:t xml:space="preserve"> + </w:t>
            </w:r>
            <w:proofErr w:type="gramStart"/>
            <w:r w:rsidRPr="00C821C6">
              <w:rPr>
                <w:rFonts w:ascii="Times New Roman" w:hAnsi="Times New Roman" w:cs="Times New Roman"/>
                <w:color w:val="2E0D6E"/>
                <w:sz w:val="18"/>
                <w:szCs w:val="18"/>
              </w:rPr>
              <w:t>rand</w:t>
            </w:r>
            <w:r w:rsidRPr="00C821C6">
              <w:rPr>
                <w:rFonts w:ascii="Times New Roman" w:hAnsi="Times New Roman" w:cs="Times New Roman"/>
                <w:color w:val="000000"/>
                <w:sz w:val="18"/>
                <w:szCs w:val="18"/>
              </w:rPr>
              <w:t>(</w:t>
            </w:r>
            <w:proofErr w:type="gramEnd"/>
            <w:r w:rsidRPr="00C821C6">
              <w:rPr>
                <w:rFonts w:ascii="Times New Roman" w:hAnsi="Times New Roman" w:cs="Times New Roman"/>
                <w:color w:val="000000"/>
                <w:sz w:val="18"/>
                <w:szCs w:val="18"/>
              </w:rPr>
              <w:t xml:space="preserve">) % </w:t>
            </w:r>
            <w:r w:rsidRPr="00C821C6">
              <w:rPr>
                <w:rFonts w:ascii="Times New Roman" w:hAnsi="Times New Roman" w:cs="Times New Roman"/>
                <w:color w:val="0000FF"/>
                <w:sz w:val="18"/>
                <w:szCs w:val="18"/>
              </w:rPr>
              <w:t>10</w:t>
            </w:r>
            <w:r w:rsidRPr="00C821C6">
              <w:rPr>
                <w:rFonts w:ascii="Times New Roman" w:hAnsi="Times New Roman" w:cs="Times New Roman"/>
                <w:color w:val="000000"/>
                <w:sz w:val="18"/>
                <w:szCs w:val="18"/>
              </w:rPr>
              <w:t>,</w:t>
            </w:r>
          </w:p>
          <w:p w14:paraId="5C2F4660"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0000FF"/>
                <w:sz w:val="18"/>
                <w:szCs w:val="18"/>
              </w:rPr>
              <w:t>'A'</w:t>
            </w:r>
            <w:r w:rsidRPr="00C821C6">
              <w:rPr>
                <w:rFonts w:ascii="Times New Roman" w:hAnsi="Times New Roman" w:cs="Times New Roman"/>
                <w:color w:val="000000"/>
                <w:sz w:val="18"/>
                <w:szCs w:val="18"/>
              </w:rPr>
              <w:t xml:space="preserve"> + </w:t>
            </w:r>
            <w:proofErr w:type="gramStart"/>
            <w:r w:rsidRPr="00C821C6">
              <w:rPr>
                <w:rFonts w:ascii="Times New Roman" w:hAnsi="Times New Roman" w:cs="Times New Roman"/>
                <w:color w:val="2E0D6E"/>
                <w:sz w:val="18"/>
                <w:szCs w:val="18"/>
              </w:rPr>
              <w:t>rand</w:t>
            </w:r>
            <w:r w:rsidRPr="00C821C6">
              <w:rPr>
                <w:rFonts w:ascii="Times New Roman" w:hAnsi="Times New Roman" w:cs="Times New Roman"/>
                <w:color w:val="000000"/>
                <w:sz w:val="18"/>
                <w:szCs w:val="18"/>
              </w:rPr>
              <w:t>(</w:t>
            </w:r>
            <w:proofErr w:type="gramEnd"/>
            <w:r w:rsidRPr="00C821C6">
              <w:rPr>
                <w:rFonts w:ascii="Times New Roman" w:hAnsi="Times New Roman" w:cs="Times New Roman"/>
                <w:color w:val="000000"/>
                <w:sz w:val="18"/>
                <w:szCs w:val="18"/>
              </w:rPr>
              <w:t xml:space="preserve">) % </w:t>
            </w:r>
            <w:r w:rsidRPr="00C821C6">
              <w:rPr>
                <w:rFonts w:ascii="Times New Roman" w:hAnsi="Times New Roman" w:cs="Times New Roman"/>
                <w:color w:val="0000FF"/>
                <w:sz w:val="18"/>
                <w:szCs w:val="18"/>
              </w:rPr>
              <w:t>26</w:t>
            </w:r>
            <w:r w:rsidRPr="00C821C6">
              <w:rPr>
                <w:rFonts w:ascii="Times New Roman" w:hAnsi="Times New Roman" w:cs="Times New Roman"/>
                <w:color w:val="000000"/>
                <w:sz w:val="18"/>
                <w:szCs w:val="18"/>
              </w:rPr>
              <w:t>,</w:t>
            </w:r>
          </w:p>
          <w:p w14:paraId="1CABCB03"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0000FF"/>
                <w:sz w:val="18"/>
                <w:szCs w:val="18"/>
              </w:rPr>
              <w:t>'0'</w:t>
            </w:r>
            <w:r w:rsidRPr="00C821C6">
              <w:rPr>
                <w:rFonts w:ascii="Times New Roman" w:hAnsi="Times New Roman" w:cs="Times New Roman"/>
                <w:color w:val="000000"/>
                <w:sz w:val="18"/>
                <w:szCs w:val="18"/>
              </w:rPr>
              <w:t xml:space="preserve"> + </w:t>
            </w:r>
            <w:proofErr w:type="gramStart"/>
            <w:r w:rsidRPr="00C821C6">
              <w:rPr>
                <w:rFonts w:ascii="Times New Roman" w:hAnsi="Times New Roman" w:cs="Times New Roman"/>
                <w:color w:val="2E0D6E"/>
                <w:sz w:val="18"/>
                <w:szCs w:val="18"/>
              </w:rPr>
              <w:t>rand</w:t>
            </w:r>
            <w:r w:rsidRPr="00C821C6">
              <w:rPr>
                <w:rFonts w:ascii="Times New Roman" w:hAnsi="Times New Roman" w:cs="Times New Roman"/>
                <w:color w:val="000000"/>
                <w:sz w:val="18"/>
                <w:szCs w:val="18"/>
              </w:rPr>
              <w:t>(</w:t>
            </w:r>
            <w:proofErr w:type="gramEnd"/>
            <w:r w:rsidRPr="00C821C6">
              <w:rPr>
                <w:rFonts w:ascii="Times New Roman" w:hAnsi="Times New Roman" w:cs="Times New Roman"/>
                <w:color w:val="000000"/>
                <w:sz w:val="18"/>
                <w:szCs w:val="18"/>
              </w:rPr>
              <w:t xml:space="preserve">) % </w:t>
            </w:r>
            <w:r w:rsidRPr="00C821C6">
              <w:rPr>
                <w:rFonts w:ascii="Times New Roman" w:hAnsi="Times New Roman" w:cs="Times New Roman"/>
                <w:color w:val="0000FF"/>
                <w:sz w:val="18"/>
                <w:szCs w:val="18"/>
              </w:rPr>
              <w:t>10</w:t>
            </w:r>
            <w:r w:rsidRPr="00C821C6">
              <w:rPr>
                <w:rFonts w:ascii="Times New Roman" w:hAnsi="Times New Roman" w:cs="Times New Roman"/>
                <w:color w:val="000000"/>
                <w:sz w:val="18"/>
                <w:szCs w:val="18"/>
              </w:rPr>
              <w:t>];</w:t>
            </w:r>
          </w:p>
          <w:p w14:paraId="0597E86B"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
          <w:p w14:paraId="2FBBF86F"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236E25"/>
                <w:sz w:val="18"/>
                <w:szCs w:val="18"/>
              </w:rPr>
              <w:t>// Ignore the memory problems</w:t>
            </w:r>
          </w:p>
          <w:p w14:paraId="59369091"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3F6E74"/>
                <w:sz w:val="18"/>
                <w:szCs w:val="18"/>
              </w:rPr>
              <w:t>Item</w:t>
            </w:r>
            <w:r w:rsidRPr="00C821C6">
              <w:rPr>
                <w:rFonts w:ascii="Times New Roman" w:hAnsi="Times New Roman" w:cs="Times New Roman"/>
                <w:color w:val="000000"/>
                <w:sz w:val="18"/>
                <w:szCs w:val="18"/>
              </w:rPr>
              <w:t xml:space="preserve"> *newItem =</w:t>
            </w:r>
          </w:p>
          <w:p w14:paraId="1D54E724"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self</w:t>
            </w:r>
            <w:proofErr w:type="gramEnd"/>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alloc</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6474B"/>
                <w:sz w:val="18"/>
                <w:szCs w:val="18"/>
              </w:rPr>
              <w:t>initWithItemName</w:t>
            </w:r>
            <w:r w:rsidRPr="00C821C6">
              <w:rPr>
                <w:rFonts w:ascii="Times New Roman" w:hAnsi="Times New Roman" w:cs="Times New Roman"/>
                <w:color w:val="000000"/>
                <w:sz w:val="18"/>
                <w:szCs w:val="18"/>
              </w:rPr>
              <w:t>:randomName</w:t>
            </w:r>
          </w:p>
          <w:p w14:paraId="5D340919"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26474B"/>
                <w:sz w:val="18"/>
                <w:szCs w:val="18"/>
              </w:rPr>
              <w:t>valueInDollars</w:t>
            </w:r>
            <w:r w:rsidRPr="00C821C6">
              <w:rPr>
                <w:rFonts w:ascii="Times New Roman" w:hAnsi="Times New Roman" w:cs="Times New Roman"/>
                <w:color w:val="000000"/>
                <w:sz w:val="18"/>
                <w:szCs w:val="18"/>
              </w:rPr>
              <w:t>:randomValue</w:t>
            </w:r>
            <w:proofErr w:type="gramEnd"/>
          </w:p>
          <w:p w14:paraId="304DE6B0"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26474B"/>
                <w:sz w:val="18"/>
                <w:szCs w:val="18"/>
              </w:rPr>
              <w:t>serialNumber</w:t>
            </w:r>
            <w:r w:rsidRPr="00C821C6">
              <w:rPr>
                <w:rFonts w:ascii="Times New Roman" w:hAnsi="Times New Roman" w:cs="Times New Roman"/>
                <w:color w:val="000000"/>
                <w:sz w:val="18"/>
                <w:szCs w:val="18"/>
              </w:rPr>
              <w:t>:randomSerialNumber</w:t>
            </w:r>
            <w:proofErr w:type="gramEnd"/>
            <w:r w:rsidRPr="00C821C6">
              <w:rPr>
                <w:rFonts w:ascii="Times New Roman" w:hAnsi="Times New Roman" w:cs="Times New Roman"/>
                <w:color w:val="000000"/>
                <w:sz w:val="18"/>
                <w:szCs w:val="18"/>
              </w:rPr>
              <w:t>];</w:t>
            </w:r>
          </w:p>
          <w:p w14:paraId="3797C947"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return</w:t>
            </w:r>
            <w:proofErr w:type="gramEnd"/>
            <w:r w:rsidRPr="00C821C6">
              <w:rPr>
                <w:rFonts w:ascii="Times New Roman" w:hAnsi="Times New Roman" w:cs="Times New Roman"/>
                <w:color w:val="000000"/>
                <w:sz w:val="18"/>
                <w:szCs w:val="18"/>
              </w:rPr>
              <w:t xml:space="preserve"> newItem;</w:t>
            </w:r>
          </w:p>
          <w:p w14:paraId="55116C61"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w:t>
            </w:r>
          </w:p>
          <w:p w14:paraId="187798F0"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3F32DE8B"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w:t>
            </w:r>
            <w:proofErr w:type="gramStart"/>
            <w:r w:rsidRPr="00C821C6">
              <w:rPr>
                <w:rFonts w:ascii="Times New Roman" w:hAnsi="Times New Roman" w:cs="Times New Roman"/>
                <w:color w:val="760F50"/>
                <w:sz w:val="18"/>
                <w:szCs w:val="18"/>
              </w:rPr>
              <w:t>id</w:t>
            </w:r>
            <w:proofErr w:type="gramEnd"/>
            <w:r w:rsidRPr="00C821C6">
              <w:rPr>
                <w:rFonts w:ascii="Times New Roman" w:hAnsi="Times New Roman" w:cs="Times New Roman"/>
                <w:color w:val="000000"/>
                <w:sz w:val="18"/>
                <w:szCs w:val="18"/>
              </w:rPr>
              <w:t>)initWithItemName:(</w:t>
            </w:r>
            <w:r w:rsidRPr="00C821C6">
              <w:rPr>
                <w:rFonts w:ascii="Times New Roman" w:hAnsi="Times New Roman" w:cs="Times New Roman"/>
                <w:color w:val="5C2699"/>
                <w:sz w:val="18"/>
                <w:szCs w:val="18"/>
              </w:rPr>
              <w:t>NSString</w:t>
            </w:r>
            <w:r w:rsidRPr="00C821C6">
              <w:rPr>
                <w:rFonts w:ascii="Times New Roman" w:hAnsi="Times New Roman" w:cs="Times New Roman"/>
                <w:color w:val="000000"/>
                <w:sz w:val="18"/>
                <w:szCs w:val="18"/>
              </w:rPr>
              <w:t xml:space="preserve"> *)name</w:t>
            </w:r>
          </w:p>
          <w:p w14:paraId="1D904C8C"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000000"/>
                <w:sz w:val="18"/>
                <w:szCs w:val="18"/>
              </w:rPr>
              <w:t>valueInDollars</w:t>
            </w:r>
            <w:proofErr w:type="gramEnd"/>
            <w:r w:rsidRPr="00C821C6">
              <w:rPr>
                <w:rFonts w:ascii="Times New Roman" w:hAnsi="Times New Roman" w:cs="Times New Roman"/>
                <w:color w:val="000000"/>
                <w:sz w:val="18"/>
                <w:szCs w:val="18"/>
              </w:rPr>
              <w:t>:(</w:t>
            </w:r>
            <w:r w:rsidRPr="00C821C6">
              <w:rPr>
                <w:rFonts w:ascii="Times New Roman" w:hAnsi="Times New Roman" w:cs="Times New Roman"/>
                <w:color w:val="760F50"/>
                <w:sz w:val="18"/>
                <w:szCs w:val="18"/>
              </w:rPr>
              <w:t>int</w:t>
            </w:r>
            <w:r w:rsidRPr="00C821C6">
              <w:rPr>
                <w:rFonts w:ascii="Times New Roman" w:hAnsi="Times New Roman" w:cs="Times New Roman"/>
                <w:color w:val="000000"/>
                <w:sz w:val="18"/>
                <w:szCs w:val="18"/>
              </w:rPr>
              <w:t>)value</w:t>
            </w:r>
          </w:p>
          <w:p w14:paraId="43D5465D"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000000"/>
                <w:sz w:val="18"/>
                <w:szCs w:val="18"/>
              </w:rPr>
              <w:t>serialNumber</w:t>
            </w:r>
            <w:proofErr w:type="gramEnd"/>
            <w:r w:rsidRPr="00C821C6">
              <w:rPr>
                <w:rFonts w:ascii="Times New Roman" w:hAnsi="Times New Roman" w:cs="Times New Roman"/>
                <w:color w:val="000000"/>
                <w:sz w:val="18"/>
                <w:szCs w:val="18"/>
              </w:rPr>
              <w:t>:(</w:t>
            </w:r>
            <w:r w:rsidRPr="00C821C6">
              <w:rPr>
                <w:rFonts w:ascii="Times New Roman" w:hAnsi="Times New Roman" w:cs="Times New Roman"/>
                <w:color w:val="5C2699"/>
                <w:sz w:val="18"/>
                <w:szCs w:val="18"/>
              </w:rPr>
              <w:t>NSString</w:t>
            </w:r>
            <w:r w:rsidRPr="00C821C6">
              <w:rPr>
                <w:rFonts w:ascii="Times New Roman" w:hAnsi="Times New Roman" w:cs="Times New Roman"/>
                <w:color w:val="000000"/>
                <w:sz w:val="18"/>
                <w:szCs w:val="18"/>
              </w:rPr>
              <w:t xml:space="preserve"> *)sNumber</w:t>
            </w:r>
          </w:p>
          <w:p w14:paraId="67F93DC4"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w:t>
            </w:r>
          </w:p>
          <w:p w14:paraId="5FC37C31"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236E25"/>
                <w:sz w:val="18"/>
                <w:szCs w:val="18"/>
              </w:rPr>
              <w:t>// Call the superclass's designated initializer</w:t>
            </w:r>
          </w:p>
          <w:p w14:paraId="69804488"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self</w:t>
            </w:r>
            <w:proofErr w:type="gramEnd"/>
            <w:r w:rsidRPr="00C821C6">
              <w:rPr>
                <w:rFonts w:ascii="Times New Roman" w:hAnsi="Times New Roman" w:cs="Times New Roman"/>
                <w:color w:val="000000"/>
                <w:sz w:val="18"/>
                <w:szCs w:val="18"/>
              </w:rPr>
              <w:t xml:space="preserve"> = [</w:t>
            </w:r>
            <w:r w:rsidRPr="00C821C6">
              <w:rPr>
                <w:rFonts w:ascii="Times New Roman" w:hAnsi="Times New Roman" w:cs="Times New Roman"/>
                <w:color w:val="760F50"/>
                <w:sz w:val="18"/>
                <w:szCs w:val="18"/>
              </w:rPr>
              <w:t>super</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init</w:t>
            </w:r>
            <w:r w:rsidRPr="00C821C6">
              <w:rPr>
                <w:rFonts w:ascii="Times New Roman" w:hAnsi="Times New Roman" w:cs="Times New Roman"/>
                <w:color w:val="000000"/>
                <w:sz w:val="18"/>
                <w:szCs w:val="18"/>
              </w:rPr>
              <w:t>];</w:t>
            </w:r>
          </w:p>
          <w:p w14:paraId="78D20259"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
          <w:p w14:paraId="2BB11495"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236E25"/>
                <w:sz w:val="18"/>
                <w:szCs w:val="18"/>
              </w:rPr>
              <w:t>// Did the superclass's designated initializer succeed?</w:t>
            </w:r>
          </w:p>
          <w:p w14:paraId="436F6288"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if</w:t>
            </w:r>
            <w:proofErr w:type="gramEnd"/>
            <w:r w:rsidRPr="00C821C6">
              <w:rPr>
                <w:rFonts w:ascii="Times New Roman" w:hAnsi="Times New Roman" w:cs="Times New Roman"/>
                <w:color w:val="000000"/>
                <w:sz w:val="18"/>
                <w:szCs w:val="18"/>
              </w:rPr>
              <w:t>(</w:t>
            </w:r>
            <w:r w:rsidRPr="00C821C6">
              <w:rPr>
                <w:rFonts w:ascii="Times New Roman" w:hAnsi="Times New Roman" w:cs="Times New Roman"/>
                <w:color w:val="760F50"/>
                <w:sz w:val="18"/>
                <w:szCs w:val="18"/>
              </w:rPr>
              <w:t>self</w:t>
            </w:r>
            <w:r w:rsidRPr="00C821C6">
              <w:rPr>
                <w:rFonts w:ascii="Times New Roman" w:hAnsi="Times New Roman" w:cs="Times New Roman"/>
                <w:color w:val="000000"/>
                <w:sz w:val="18"/>
                <w:szCs w:val="18"/>
              </w:rPr>
              <w:t>)</w:t>
            </w:r>
          </w:p>
          <w:p w14:paraId="2323E369"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
          <w:p w14:paraId="32D7EB1E"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236E25"/>
                <w:sz w:val="18"/>
                <w:szCs w:val="18"/>
              </w:rPr>
              <w:t>// Give the instance variables initial values</w:t>
            </w:r>
          </w:p>
          <w:p w14:paraId="2063ABAD"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self</w:t>
            </w:r>
            <w:proofErr w:type="gramEnd"/>
            <w:r w:rsidRPr="00C821C6">
              <w:rPr>
                <w:rFonts w:ascii="Times New Roman" w:hAnsi="Times New Roman" w:cs="Times New Roman"/>
                <w:color w:val="000000"/>
                <w:sz w:val="18"/>
                <w:szCs w:val="18"/>
              </w:rPr>
              <w:t xml:space="preserve"> </w:t>
            </w:r>
            <w:r w:rsidRPr="00C821C6">
              <w:rPr>
                <w:rFonts w:ascii="Times New Roman" w:hAnsi="Times New Roman" w:cs="Times New Roman"/>
                <w:color w:val="26474B"/>
                <w:sz w:val="18"/>
                <w:szCs w:val="18"/>
              </w:rPr>
              <w:t>setItemName</w:t>
            </w:r>
            <w:r w:rsidRPr="00C821C6">
              <w:rPr>
                <w:rFonts w:ascii="Times New Roman" w:hAnsi="Times New Roman" w:cs="Times New Roman"/>
                <w:color w:val="000000"/>
                <w:sz w:val="18"/>
                <w:szCs w:val="18"/>
              </w:rPr>
              <w:t>:name];</w:t>
            </w:r>
          </w:p>
          <w:p w14:paraId="2ABDD428"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self</w:t>
            </w:r>
            <w:proofErr w:type="gramEnd"/>
            <w:r w:rsidRPr="00C821C6">
              <w:rPr>
                <w:rFonts w:ascii="Times New Roman" w:hAnsi="Times New Roman" w:cs="Times New Roman"/>
                <w:color w:val="000000"/>
                <w:sz w:val="18"/>
                <w:szCs w:val="18"/>
              </w:rPr>
              <w:t xml:space="preserve"> </w:t>
            </w:r>
            <w:r w:rsidRPr="00C821C6">
              <w:rPr>
                <w:rFonts w:ascii="Times New Roman" w:hAnsi="Times New Roman" w:cs="Times New Roman"/>
                <w:color w:val="26474B"/>
                <w:sz w:val="18"/>
                <w:szCs w:val="18"/>
              </w:rPr>
              <w:t>setSerialNumber</w:t>
            </w:r>
            <w:r w:rsidRPr="00C821C6">
              <w:rPr>
                <w:rFonts w:ascii="Times New Roman" w:hAnsi="Times New Roman" w:cs="Times New Roman"/>
                <w:color w:val="000000"/>
                <w:sz w:val="18"/>
                <w:szCs w:val="18"/>
              </w:rPr>
              <w:t>:sNumber];</w:t>
            </w:r>
          </w:p>
          <w:p w14:paraId="4F80C0DF"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self</w:t>
            </w:r>
            <w:proofErr w:type="gramEnd"/>
            <w:r w:rsidRPr="00C821C6">
              <w:rPr>
                <w:rFonts w:ascii="Times New Roman" w:hAnsi="Times New Roman" w:cs="Times New Roman"/>
                <w:color w:val="000000"/>
                <w:sz w:val="18"/>
                <w:szCs w:val="18"/>
              </w:rPr>
              <w:t xml:space="preserve"> </w:t>
            </w:r>
            <w:r w:rsidRPr="00C821C6">
              <w:rPr>
                <w:rFonts w:ascii="Times New Roman" w:hAnsi="Times New Roman" w:cs="Times New Roman"/>
                <w:color w:val="26474B"/>
                <w:sz w:val="18"/>
                <w:szCs w:val="18"/>
              </w:rPr>
              <w:t>setValueInDollars</w:t>
            </w:r>
            <w:r w:rsidRPr="00C821C6">
              <w:rPr>
                <w:rFonts w:ascii="Times New Roman" w:hAnsi="Times New Roman" w:cs="Times New Roman"/>
                <w:color w:val="000000"/>
                <w:sz w:val="18"/>
                <w:szCs w:val="18"/>
              </w:rPr>
              <w:t>:value];</w:t>
            </w:r>
          </w:p>
          <w:p w14:paraId="197409A6"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3F6E74"/>
                <w:sz w:val="18"/>
                <w:szCs w:val="18"/>
              </w:rPr>
              <w:t>dateCreated</w:t>
            </w:r>
            <w:proofErr w:type="gramEnd"/>
            <w:r w:rsidRPr="00C821C6">
              <w:rPr>
                <w:rFonts w:ascii="Times New Roman" w:hAnsi="Times New Roman" w:cs="Times New Roman"/>
                <w:color w:val="000000"/>
                <w:sz w:val="18"/>
                <w:szCs w:val="18"/>
              </w:rPr>
              <w:t xml:space="preserve"> = [[</w:t>
            </w:r>
            <w:r w:rsidRPr="00C821C6">
              <w:rPr>
                <w:rFonts w:ascii="Times New Roman" w:hAnsi="Times New Roman" w:cs="Times New Roman"/>
                <w:color w:val="5C2699"/>
                <w:sz w:val="18"/>
                <w:szCs w:val="18"/>
              </w:rPr>
              <w:t>NSDate</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alloc</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init</w:t>
            </w:r>
            <w:r w:rsidRPr="00C821C6">
              <w:rPr>
                <w:rFonts w:ascii="Times New Roman" w:hAnsi="Times New Roman" w:cs="Times New Roman"/>
                <w:color w:val="000000"/>
                <w:sz w:val="18"/>
                <w:szCs w:val="18"/>
              </w:rPr>
              <w:t>];</w:t>
            </w:r>
          </w:p>
          <w:p w14:paraId="13A2E898"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
          <w:p w14:paraId="6BC1C70A"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
          <w:p w14:paraId="03FDB0D7"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236E25"/>
                <w:sz w:val="18"/>
                <w:szCs w:val="18"/>
              </w:rPr>
              <w:t>// Return the address of the newly initialized object</w:t>
            </w:r>
          </w:p>
          <w:p w14:paraId="3675D24A"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return</w:t>
            </w:r>
            <w:proofErr w:type="gramEnd"/>
            <w:r w:rsidRPr="00C821C6">
              <w:rPr>
                <w:rFonts w:ascii="Times New Roman" w:hAnsi="Times New Roman" w:cs="Times New Roman"/>
                <w:color w:val="000000"/>
                <w:sz w:val="18"/>
                <w:szCs w:val="18"/>
              </w:rPr>
              <w:t xml:space="preserve"> </w:t>
            </w:r>
            <w:r w:rsidRPr="00C821C6">
              <w:rPr>
                <w:rFonts w:ascii="Times New Roman" w:hAnsi="Times New Roman" w:cs="Times New Roman"/>
                <w:color w:val="760F50"/>
                <w:sz w:val="18"/>
                <w:szCs w:val="18"/>
              </w:rPr>
              <w:t>self</w:t>
            </w:r>
            <w:r w:rsidRPr="00C821C6">
              <w:rPr>
                <w:rFonts w:ascii="Times New Roman" w:hAnsi="Times New Roman" w:cs="Times New Roman"/>
                <w:color w:val="000000"/>
                <w:sz w:val="18"/>
                <w:szCs w:val="18"/>
              </w:rPr>
              <w:t>;</w:t>
            </w:r>
          </w:p>
          <w:p w14:paraId="611144D6"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w:t>
            </w:r>
          </w:p>
          <w:p w14:paraId="6E8AAB6B"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58DF145E"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w:t>
            </w:r>
            <w:proofErr w:type="gramStart"/>
            <w:r w:rsidRPr="00C821C6">
              <w:rPr>
                <w:rFonts w:ascii="Times New Roman" w:hAnsi="Times New Roman" w:cs="Times New Roman"/>
                <w:color w:val="760F50"/>
                <w:sz w:val="18"/>
                <w:szCs w:val="18"/>
              </w:rPr>
              <w:t>id</w:t>
            </w:r>
            <w:proofErr w:type="gramEnd"/>
            <w:r w:rsidRPr="00C821C6">
              <w:rPr>
                <w:rFonts w:ascii="Times New Roman" w:hAnsi="Times New Roman" w:cs="Times New Roman"/>
                <w:color w:val="000000"/>
                <w:sz w:val="18"/>
                <w:szCs w:val="18"/>
              </w:rPr>
              <w:t>)init</w:t>
            </w:r>
          </w:p>
          <w:p w14:paraId="011D3497"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w:t>
            </w:r>
          </w:p>
          <w:p w14:paraId="5877418C"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return</w:t>
            </w:r>
            <w:proofErr w:type="gramEnd"/>
            <w:r w:rsidRPr="00C821C6">
              <w:rPr>
                <w:rFonts w:ascii="Times New Roman" w:hAnsi="Times New Roman" w:cs="Times New Roman"/>
                <w:color w:val="000000"/>
                <w:sz w:val="18"/>
                <w:szCs w:val="18"/>
              </w:rPr>
              <w:t xml:space="preserve"> [</w:t>
            </w:r>
            <w:r w:rsidRPr="00C821C6">
              <w:rPr>
                <w:rFonts w:ascii="Times New Roman" w:hAnsi="Times New Roman" w:cs="Times New Roman"/>
                <w:color w:val="760F50"/>
                <w:sz w:val="18"/>
                <w:szCs w:val="18"/>
              </w:rPr>
              <w:t>self</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6474B"/>
                <w:sz w:val="18"/>
                <w:szCs w:val="18"/>
              </w:rPr>
              <w:t>initWithItemName</w:t>
            </w:r>
            <w:r w:rsidRPr="00C821C6">
              <w:rPr>
                <w:rFonts w:ascii="Times New Roman" w:hAnsi="Times New Roman" w:cs="Times New Roman"/>
                <w:color w:val="000000"/>
                <w:sz w:val="18"/>
                <w:szCs w:val="18"/>
              </w:rPr>
              <w:t>:</w:t>
            </w:r>
            <w:r w:rsidRPr="00C821C6">
              <w:rPr>
                <w:rFonts w:ascii="Times New Roman" w:hAnsi="Times New Roman" w:cs="Times New Roman"/>
                <w:color w:val="891315"/>
                <w:sz w:val="18"/>
                <w:szCs w:val="18"/>
              </w:rPr>
              <w:t>@"Possession"</w:t>
            </w:r>
          </w:p>
          <w:p w14:paraId="721A76A4"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26474B"/>
                <w:sz w:val="18"/>
                <w:szCs w:val="18"/>
              </w:rPr>
              <w:t>valueInDollars</w:t>
            </w:r>
            <w:r w:rsidRPr="00C821C6">
              <w:rPr>
                <w:rFonts w:ascii="Times New Roman" w:hAnsi="Times New Roman" w:cs="Times New Roman"/>
                <w:color w:val="000000"/>
                <w:sz w:val="18"/>
                <w:szCs w:val="18"/>
              </w:rPr>
              <w:t>:</w:t>
            </w:r>
            <w:r w:rsidRPr="00C821C6">
              <w:rPr>
                <w:rFonts w:ascii="Times New Roman" w:hAnsi="Times New Roman" w:cs="Times New Roman"/>
                <w:color w:val="0000FF"/>
                <w:sz w:val="18"/>
                <w:szCs w:val="18"/>
              </w:rPr>
              <w:t>0</w:t>
            </w:r>
            <w:proofErr w:type="gramEnd"/>
          </w:p>
          <w:p w14:paraId="7C4674A0"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26474B"/>
                <w:sz w:val="18"/>
                <w:szCs w:val="18"/>
              </w:rPr>
              <w:t>serialNumber</w:t>
            </w:r>
            <w:proofErr w:type="gramEnd"/>
            <w:r w:rsidRPr="00C821C6">
              <w:rPr>
                <w:rFonts w:ascii="Times New Roman" w:hAnsi="Times New Roman" w:cs="Times New Roman"/>
                <w:color w:val="000000"/>
                <w:sz w:val="18"/>
                <w:szCs w:val="18"/>
              </w:rPr>
              <w:t>:</w:t>
            </w:r>
            <w:r w:rsidRPr="00C821C6">
              <w:rPr>
                <w:rFonts w:ascii="Times New Roman" w:hAnsi="Times New Roman" w:cs="Times New Roman"/>
                <w:color w:val="891315"/>
                <w:sz w:val="18"/>
                <w:szCs w:val="18"/>
              </w:rPr>
              <w:t>@""</w:t>
            </w:r>
            <w:r w:rsidRPr="00C821C6">
              <w:rPr>
                <w:rFonts w:ascii="Times New Roman" w:hAnsi="Times New Roman" w:cs="Times New Roman"/>
                <w:color w:val="000000"/>
                <w:sz w:val="18"/>
                <w:szCs w:val="18"/>
              </w:rPr>
              <w:t>];</w:t>
            </w:r>
          </w:p>
          <w:p w14:paraId="35F5127D"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w:t>
            </w:r>
          </w:p>
          <w:p w14:paraId="15D322B3"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5FE6E5F9"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w:t>
            </w:r>
            <w:r w:rsidRPr="00C821C6">
              <w:rPr>
                <w:rFonts w:ascii="Times New Roman" w:hAnsi="Times New Roman" w:cs="Times New Roman"/>
                <w:color w:val="5C2699"/>
                <w:sz w:val="18"/>
                <w:szCs w:val="18"/>
              </w:rPr>
              <w:t>NSString</w:t>
            </w: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000000"/>
                <w:sz w:val="18"/>
                <w:szCs w:val="18"/>
              </w:rPr>
              <w:t>)description</w:t>
            </w:r>
            <w:proofErr w:type="gramEnd"/>
          </w:p>
          <w:p w14:paraId="38115D18"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w:t>
            </w:r>
          </w:p>
          <w:p w14:paraId="0D2D412E"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5C2699"/>
                <w:sz w:val="18"/>
                <w:szCs w:val="18"/>
              </w:rPr>
              <w:t>NSString</w:t>
            </w:r>
            <w:r w:rsidRPr="00C821C6">
              <w:rPr>
                <w:rFonts w:ascii="Times New Roman" w:hAnsi="Times New Roman" w:cs="Times New Roman"/>
                <w:color w:val="000000"/>
                <w:sz w:val="18"/>
                <w:szCs w:val="18"/>
              </w:rPr>
              <w:t xml:space="preserve"> *descriptionString =</w:t>
            </w:r>
          </w:p>
          <w:p w14:paraId="1C2A44ED"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r w:rsidRPr="00C821C6">
              <w:rPr>
                <w:rFonts w:ascii="Times New Roman" w:hAnsi="Times New Roman" w:cs="Times New Roman"/>
                <w:color w:val="5C2699"/>
                <w:sz w:val="18"/>
                <w:szCs w:val="18"/>
              </w:rPr>
              <w:t>NSString</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alloc</w:t>
            </w:r>
            <w:r w:rsidRPr="00C821C6">
              <w:rPr>
                <w:rFonts w:ascii="Times New Roman" w:hAnsi="Times New Roman" w:cs="Times New Roman"/>
                <w:color w:val="000000"/>
                <w:sz w:val="18"/>
                <w:szCs w:val="18"/>
              </w:rPr>
              <w:t xml:space="preserve">] </w:t>
            </w:r>
            <w:r w:rsidRPr="00C821C6">
              <w:rPr>
                <w:rFonts w:ascii="Times New Roman" w:hAnsi="Times New Roman" w:cs="Times New Roman"/>
                <w:color w:val="2E0D6E"/>
                <w:sz w:val="18"/>
                <w:szCs w:val="18"/>
              </w:rPr>
              <w:t>initWithFormat</w:t>
            </w:r>
            <w:proofErr w:type="gramStart"/>
            <w:r w:rsidRPr="00C821C6">
              <w:rPr>
                <w:rFonts w:ascii="Times New Roman" w:hAnsi="Times New Roman" w:cs="Times New Roman"/>
                <w:color w:val="000000"/>
                <w:sz w:val="18"/>
                <w:szCs w:val="18"/>
              </w:rPr>
              <w:t>:</w:t>
            </w:r>
            <w:r w:rsidRPr="00C821C6">
              <w:rPr>
                <w:rFonts w:ascii="Times New Roman" w:hAnsi="Times New Roman" w:cs="Times New Roman"/>
                <w:color w:val="891315"/>
                <w:sz w:val="18"/>
                <w:szCs w:val="18"/>
              </w:rPr>
              <w:t>@</w:t>
            </w:r>
            <w:proofErr w:type="gramEnd"/>
            <w:r w:rsidRPr="00C821C6">
              <w:rPr>
                <w:rFonts w:ascii="Times New Roman" w:hAnsi="Times New Roman" w:cs="Times New Roman"/>
                <w:color w:val="891315"/>
                <w:sz w:val="18"/>
                <w:szCs w:val="18"/>
              </w:rPr>
              <w:t>"%@ (%@): Worth $%d, recorded on %@"</w:t>
            </w:r>
            <w:r w:rsidRPr="00C821C6">
              <w:rPr>
                <w:rFonts w:ascii="Times New Roman" w:hAnsi="Times New Roman" w:cs="Times New Roman"/>
                <w:color w:val="000000"/>
                <w:sz w:val="18"/>
                <w:szCs w:val="18"/>
              </w:rPr>
              <w:t>,</w:t>
            </w:r>
          </w:p>
          <w:p w14:paraId="1CA2E8F4"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3F6E74"/>
                <w:sz w:val="18"/>
                <w:szCs w:val="18"/>
              </w:rPr>
              <w:t>itemName</w:t>
            </w:r>
            <w:proofErr w:type="gramEnd"/>
            <w:r w:rsidRPr="00C821C6">
              <w:rPr>
                <w:rFonts w:ascii="Times New Roman" w:hAnsi="Times New Roman" w:cs="Times New Roman"/>
                <w:color w:val="000000"/>
                <w:sz w:val="18"/>
                <w:szCs w:val="18"/>
              </w:rPr>
              <w:t>,</w:t>
            </w:r>
          </w:p>
          <w:p w14:paraId="30CF9C9A"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3F6E74"/>
                <w:sz w:val="18"/>
                <w:szCs w:val="18"/>
              </w:rPr>
              <w:t>serialNumber</w:t>
            </w:r>
            <w:proofErr w:type="gramEnd"/>
            <w:r w:rsidRPr="00C821C6">
              <w:rPr>
                <w:rFonts w:ascii="Times New Roman" w:hAnsi="Times New Roman" w:cs="Times New Roman"/>
                <w:color w:val="000000"/>
                <w:sz w:val="18"/>
                <w:szCs w:val="18"/>
              </w:rPr>
              <w:t>,</w:t>
            </w:r>
          </w:p>
          <w:p w14:paraId="27B7901F"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3F6E74"/>
                <w:sz w:val="18"/>
                <w:szCs w:val="18"/>
              </w:rPr>
              <w:t>valueInDollars</w:t>
            </w:r>
            <w:proofErr w:type="gramEnd"/>
            <w:r w:rsidRPr="00C821C6">
              <w:rPr>
                <w:rFonts w:ascii="Times New Roman" w:hAnsi="Times New Roman" w:cs="Times New Roman"/>
                <w:color w:val="000000"/>
                <w:sz w:val="18"/>
                <w:szCs w:val="18"/>
              </w:rPr>
              <w:t>,</w:t>
            </w:r>
          </w:p>
          <w:p w14:paraId="4820B660"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3F6E74"/>
                <w:sz w:val="18"/>
                <w:szCs w:val="18"/>
              </w:rPr>
              <w:t>dateCreated</w:t>
            </w:r>
            <w:proofErr w:type="gramEnd"/>
            <w:r w:rsidRPr="00C821C6">
              <w:rPr>
                <w:rFonts w:ascii="Times New Roman" w:hAnsi="Times New Roman" w:cs="Times New Roman"/>
                <w:color w:val="000000"/>
                <w:sz w:val="18"/>
                <w:szCs w:val="18"/>
              </w:rPr>
              <w:t>];</w:t>
            </w:r>
          </w:p>
          <w:p w14:paraId="2A0154CC"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 xml:space="preserve">    </w:t>
            </w:r>
            <w:proofErr w:type="gramStart"/>
            <w:r w:rsidRPr="00C821C6">
              <w:rPr>
                <w:rFonts w:ascii="Times New Roman" w:hAnsi="Times New Roman" w:cs="Times New Roman"/>
                <w:color w:val="760F50"/>
                <w:sz w:val="18"/>
                <w:szCs w:val="18"/>
              </w:rPr>
              <w:t>return</w:t>
            </w:r>
            <w:proofErr w:type="gramEnd"/>
            <w:r w:rsidRPr="00C821C6">
              <w:rPr>
                <w:rFonts w:ascii="Times New Roman" w:hAnsi="Times New Roman" w:cs="Times New Roman"/>
                <w:color w:val="000000"/>
                <w:sz w:val="18"/>
                <w:szCs w:val="18"/>
              </w:rPr>
              <w:t xml:space="preserve"> descriptionString;</w:t>
            </w:r>
          </w:p>
          <w:p w14:paraId="101EDA5F"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000000"/>
                <w:sz w:val="18"/>
                <w:szCs w:val="18"/>
              </w:rPr>
              <w:t>}</w:t>
            </w:r>
          </w:p>
          <w:p w14:paraId="0AAC3433" w14:textId="77777777"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76F0D867" w14:textId="45AC88F3"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C821C6">
              <w:rPr>
                <w:rFonts w:ascii="Times New Roman" w:hAnsi="Times New Roman" w:cs="Times New Roman"/>
                <w:color w:val="760F50"/>
                <w:sz w:val="18"/>
                <w:szCs w:val="18"/>
              </w:rPr>
              <w:t>@</w:t>
            </w:r>
            <w:proofErr w:type="gramStart"/>
            <w:r w:rsidRPr="00C821C6">
              <w:rPr>
                <w:rFonts w:ascii="Times New Roman" w:hAnsi="Times New Roman" w:cs="Times New Roman"/>
                <w:color w:val="760F50"/>
                <w:sz w:val="18"/>
                <w:szCs w:val="18"/>
              </w:rPr>
              <w:t>end</w:t>
            </w:r>
            <w:proofErr w:type="gramEnd"/>
          </w:p>
        </w:tc>
      </w:tr>
    </w:tbl>
    <w:p w14:paraId="67CEA5DE" w14:textId="77777777" w:rsidR="009E4BC2" w:rsidRDefault="009E4BC2" w:rsidP="00875E52">
      <w:pPr>
        <w:rPr>
          <w:rFonts w:ascii="Times New Roman" w:hAnsi="Times New Roman" w:cs="Times New Roman"/>
          <w:sz w:val="18"/>
          <w:szCs w:val="18"/>
        </w:rPr>
      </w:pPr>
    </w:p>
    <w:p w14:paraId="0FE333F9" w14:textId="7DE19C25" w:rsidR="002C7D5C" w:rsidRPr="0062146C" w:rsidRDefault="002C7D5C" w:rsidP="00875E52">
      <w:pPr>
        <w:rPr>
          <w:rFonts w:ascii="Times New Roman" w:hAnsi="Times New Roman" w:cs="Times New Roman"/>
          <w:sz w:val="18"/>
          <w:szCs w:val="18"/>
        </w:rPr>
      </w:pPr>
      <w:r w:rsidRPr="0062146C">
        <w:rPr>
          <w:rFonts w:ascii="Times New Roman" w:hAnsi="Times New Roman" w:cs="Times New Roman"/>
          <w:b/>
          <w:sz w:val="18"/>
          <w:szCs w:val="18"/>
        </w:rPr>
        <w:t xml:space="preserve">Step </w:t>
      </w:r>
      <w:r>
        <w:rPr>
          <w:rFonts w:ascii="Times New Roman" w:hAnsi="Times New Roman" w:cs="Times New Roman"/>
          <w:b/>
          <w:sz w:val="18"/>
          <w:szCs w:val="18"/>
        </w:rPr>
        <w:t>4</w:t>
      </w:r>
      <w:r w:rsidRPr="0062146C">
        <w:rPr>
          <w:rFonts w:ascii="Times New Roman" w:hAnsi="Times New Roman" w:cs="Times New Roman"/>
          <w:sz w:val="18"/>
          <w:szCs w:val="18"/>
        </w:rPr>
        <w:t>:</w:t>
      </w:r>
      <w:r w:rsidRPr="008F6FFB">
        <w:rPr>
          <w:rFonts w:ascii="Times New Roman" w:hAnsi="Times New Roman" w:cs="Times New Roman"/>
          <w:sz w:val="18"/>
          <w:szCs w:val="18"/>
        </w:rPr>
        <w:t xml:space="preserve"> </w:t>
      </w:r>
      <w:r>
        <w:rPr>
          <w:rFonts w:ascii="Times New Roman" w:hAnsi="Times New Roman" w:cs="Times New Roman"/>
          <w:sz w:val="18"/>
          <w:szCs w:val="18"/>
        </w:rPr>
        <w:t>Write a class ItemStore</w:t>
      </w:r>
      <w:r w:rsidRPr="0062146C">
        <w:rPr>
          <w:rFonts w:ascii="Times New Roman" w:hAnsi="Times New Roman" w:cs="Times New Roman"/>
          <w:sz w:val="18"/>
          <w:szCs w:val="18"/>
        </w:rPr>
        <w:t xml:space="preserve">: File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New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File....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Cocoa Touch [iOS section]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Objective-C class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Next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Class: Item</w:t>
      </w:r>
      <w:r>
        <w:rPr>
          <w:rFonts w:ascii="Times New Roman" w:hAnsi="Times New Roman" w:cs="Times New Roman"/>
          <w:sz w:val="18"/>
          <w:szCs w:val="18"/>
        </w:rPr>
        <w:t>Store</w:t>
      </w:r>
      <w:r w:rsidRPr="0062146C">
        <w:rPr>
          <w:rFonts w:ascii="Times New Roman" w:hAnsi="Times New Roman" w:cs="Times New Roman"/>
          <w:sz w:val="18"/>
          <w:szCs w:val="18"/>
        </w:rPr>
        <w:t xml:space="preserve">, Subclass of: </w:t>
      </w:r>
      <w:r>
        <w:rPr>
          <w:rFonts w:ascii="Times New Roman" w:hAnsi="Times New Roman" w:cs="Times New Roman"/>
          <w:sz w:val="18"/>
          <w:szCs w:val="18"/>
        </w:rPr>
        <w:t xml:space="preserve">NSObject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Next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Create.</w:t>
      </w:r>
    </w:p>
    <w:p w14:paraId="0F228B8A" w14:textId="441F6FA8" w:rsidR="00330BFB" w:rsidRPr="0062146C" w:rsidRDefault="00C821C6" w:rsidP="00330BFB">
      <w:pPr>
        <w:rPr>
          <w:rFonts w:ascii="Times New Roman" w:hAnsi="Times New Roman" w:cs="Times New Roman"/>
          <w:sz w:val="18"/>
          <w:szCs w:val="18"/>
        </w:rPr>
      </w:pPr>
      <w:r>
        <w:rPr>
          <w:rFonts w:ascii="Times New Roman" w:hAnsi="Times New Roman" w:cs="Times New Roman"/>
          <w:b/>
          <w:sz w:val="18"/>
          <w:szCs w:val="18"/>
        </w:rPr>
        <w:t>------------------------------</w:t>
      </w:r>
    </w:p>
    <w:p w14:paraId="208B8912" w14:textId="77777777" w:rsidR="00E00A0D" w:rsidRDefault="00E00A0D" w:rsidP="00330BFB">
      <w:pPr>
        <w:rPr>
          <w:rFonts w:ascii="Times New Roman" w:hAnsi="Times New Roman" w:cs="Times New Roman"/>
          <w:b/>
          <w:sz w:val="18"/>
          <w:szCs w:val="18"/>
        </w:rPr>
      </w:pPr>
      <w:r>
        <w:rPr>
          <w:rFonts w:ascii="Times New Roman" w:hAnsi="Times New Roman" w:cs="Times New Roman"/>
          <w:b/>
          <w:sz w:val="18"/>
          <w:szCs w:val="18"/>
        </w:rPr>
        <w:t xml:space="preserve">PART II: </w:t>
      </w:r>
      <w:r w:rsidR="00330BFB">
        <w:rPr>
          <w:rFonts w:ascii="Times New Roman" w:hAnsi="Times New Roman" w:cs="Times New Roman"/>
          <w:b/>
          <w:sz w:val="18"/>
          <w:szCs w:val="18"/>
        </w:rPr>
        <w:t>Data Source</w:t>
      </w:r>
    </w:p>
    <w:p w14:paraId="050B5EF8" w14:textId="34AE82BF" w:rsidR="00C821C6" w:rsidRPr="00C821C6" w:rsidRDefault="00C821C6" w:rsidP="00330BFB">
      <w:pPr>
        <w:rPr>
          <w:rFonts w:ascii="Times New Roman" w:hAnsi="Times New Roman" w:cs="Times New Roman"/>
          <w:sz w:val="18"/>
          <w:szCs w:val="18"/>
        </w:rPr>
      </w:pPr>
      <w:r w:rsidRPr="0062146C">
        <w:rPr>
          <w:rFonts w:ascii="Times New Roman" w:hAnsi="Times New Roman" w:cs="Times New Roman"/>
          <w:b/>
          <w:sz w:val="18"/>
          <w:szCs w:val="18"/>
        </w:rPr>
        <w:t>-------------------------</w:t>
      </w:r>
      <w:r w:rsidRPr="00C821C6">
        <w:rPr>
          <w:rFonts w:ascii="Times New Roman" w:hAnsi="Times New Roman" w:cs="Times New Roman"/>
          <w:b/>
          <w:sz w:val="18"/>
          <w:szCs w:val="18"/>
        </w:rPr>
        <w:t>-----</w:t>
      </w:r>
    </w:p>
    <w:p w14:paraId="3D48D109" w14:textId="067950B5" w:rsidR="008F6FFB" w:rsidRDefault="003617FB" w:rsidP="00330BFB">
      <w:pPr>
        <w:rPr>
          <w:rFonts w:ascii="Times New Roman" w:hAnsi="Times New Roman" w:cs="Times New Roman"/>
          <w:sz w:val="18"/>
          <w:szCs w:val="18"/>
        </w:rPr>
      </w:pPr>
      <w:r w:rsidRPr="0062146C">
        <w:rPr>
          <w:rFonts w:ascii="Times New Roman" w:hAnsi="Times New Roman" w:cs="Times New Roman"/>
          <w:sz w:val="18"/>
          <w:szCs w:val="18"/>
        </w:rPr>
        <w:t>In Cocoa Touch, the table view</w:t>
      </w:r>
      <w:r>
        <w:rPr>
          <w:rFonts w:ascii="Times New Roman" w:hAnsi="Times New Roman" w:cs="Times New Roman"/>
          <w:sz w:val="18"/>
          <w:szCs w:val="18"/>
        </w:rPr>
        <w:t xml:space="preserve"> object asks another object [its dataSource]</w:t>
      </w:r>
      <w:r w:rsidRPr="0062146C">
        <w:rPr>
          <w:rFonts w:ascii="Times New Roman" w:hAnsi="Times New Roman" w:cs="Times New Roman"/>
          <w:sz w:val="18"/>
          <w:szCs w:val="18"/>
        </w:rPr>
        <w:t xml:space="preserve"> what it should display. </w:t>
      </w:r>
    </w:p>
    <w:p w14:paraId="00E23078" w14:textId="053FE0CC" w:rsidR="00330BFB" w:rsidRDefault="008F6FFB" w:rsidP="00330BFB">
      <w:pPr>
        <w:rPr>
          <w:rFonts w:ascii="Times New Roman" w:hAnsi="Times New Roman" w:cs="Times New Roman"/>
          <w:sz w:val="18"/>
          <w:szCs w:val="18"/>
        </w:rPr>
      </w:pPr>
      <w:r>
        <w:rPr>
          <w:rFonts w:ascii="Times New Roman" w:hAnsi="Times New Roman" w:cs="Times New Roman"/>
          <w:b/>
          <w:sz w:val="18"/>
          <w:szCs w:val="18"/>
        </w:rPr>
        <w:t xml:space="preserve">Homepwner: </w:t>
      </w:r>
      <w:r w:rsidR="003617FB">
        <w:rPr>
          <w:rFonts w:ascii="Times New Roman" w:hAnsi="Times New Roman" w:cs="Times New Roman"/>
          <w:sz w:val="18"/>
          <w:szCs w:val="18"/>
        </w:rPr>
        <w:t>D</w:t>
      </w:r>
      <w:r w:rsidR="003617FB" w:rsidRPr="0062146C">
        <w:rPr>
          <w:rFonts w:ascii="Times New Roman" w:hAnsi="Times New Roman" w:cs="Times New Roman"/>
          <w:sz w:val="18"/>
          <w:szCs w:val="18"/>
        </w:rPr>
        <w:t>ata</w:t>
      </w:r>
      <w:r>
        <w:rPr>
          <w:rFonts w:ascii="Times New Roman" w:hAnsi="Times New Roman" w:cs="Times New Roman"/>
          <w:sz w:val="18"/>
          <w:szCs w:val="18"/>
        </w:rPr>
        <w:t xml:space="preserve"> </w:t>
      </w:r>
      <w:r w:rsidR="003617FB" w:rsidRPr="0062146C">
        <w:rPr>
          <w:rFonts w:ascii="Times New Roman" w:hAnsi="Times New Roman" w:cs="Times New Roman"/>
          <w:sz w:val="18"/>
          <w:szCs w:val="18"/>
        </w:rPr>
        <w:t>source</w:t>
      </w:r>
      <w:r w:rsidR="003617FB">
        <w:rPr>
          <w:rFonts w:ascii="Times New Roman" w:hAnsi="Times New Roman" w:cs="Times New Roman"/>
          <w:sz w:val="18"/>
          <w:szCs w:val="18"/>
        </w:rPr>
        <w:t xml:space="preserve"> [ItemsViewController] will</w:t>
      </w:r>
      <w:r w:rsidR="003617FB" w:rsidRPr="0062146C">
        <w:rPr>
          <w:rFonts w:ascii="Times New Roman" w:hAnsi="Times New Roman" w:cs="Times New Roman"/>
          <w:sz w:val="18"/>
          <w:szCs w:val="18"/>
        </w:rPr>
        <w:t xml:space="preserve"> store item data.</w:t>
      </w:r>
      <w:r w:rsidR="003617FB">
        <w:rPr>
          <w:rFonts w:ascii="Times New Roman" w:hAnsi="Times New Roman" w:cs="Times New Roman"/>
          <w:sz w:val="18"/>
          <w:szCs w:val="18"/>
        </w:rPr>
        <w:t xml:space="preserve"> </w:t>
      </w:r>
      <w:r w:rsidR="003617FB" w:rsidRPr="0062146C">
        <w:rPr>
          <w:rFonts w:ascii="Times New Roman" w:hAnsi="Times New Roman" w:cs="Times New Roman"/>
          <w:sz w:val="18"/>
          <w:szCs w:val="18"/>
        </w:rPr>
        <w:t>The NSMutable</w:t>
      </w:r>
      <w:r w:rsidR="003617FB">
        <w:rPr>
          <w:rFonts w:ascii="Times New Roman" w:hAnsi="Times New Roman" w:cs="Times New Roman"/>
          <w:sz w:val="18"/>
          <w:szCs w:val="18"/>
        </w:rPr>
        <w:t xml:space="preserve">Array [holds the </w:t>
      </w:r>
      <w:r w:rsidR="003617FB" w:rsidRPr="0062146C">
        <w:rPr>
          <w:rFonts w:ascii="Times New Roman" w:hAnsi="Times New Roman" w:cs="Times New Roman"/>
          <w:sz w:val="18"/>
          <w:szCs w:val="18"/>
        </w:rPr>
        <w:t>Item instances</w:t>
      </w:r>
      <w:r w:rsidR="00C81BAB">
        <w:rPr>
          <w:rFonts w:ascii="Times New Roman" w:hAnsi="Times New Roman" w:cs="Times New Roman"/>
          <w:sz w:val="18"/>
          <w:szCs w:val="18"/>
        </w:rPr>
        <w:t xml:space="preserve">] </w:t>
      </w:r>
      <w:r w:rsidR="003617FB" w:rsidRPr="0062146C">
        <w:rPr>
          <w:rFonts w:ascii="Times New Roman" w:hAnsi="Times New Roman" w:cs="Times New Roman"/>
          <w:sz w:val="18"/>
          <w:szCs w:val="18"/>
        </w:rPr>
        <w:t>will be abstra</w:t>
      </w:r>
      <w:r w:rsidR="003617FB">
        <w:rPr>
          <w:rFonts w:ascii="Times New Roman" w:hAnsi="Times New Roman" w:cs="Times New Roman"/>
          <w:sz w:val="18"/>
          <w:szCs w:val="18"/>
        </w:rPr>
        <w:t>cted into another object [</w:t>
      </w:r>
      <w:r w:rsidR="003617FB" w:rsidRPr="0062146C">
        <w:rPr>
          <w:rFonts w:ascii="Times New Roman" w:hAnsi="Times New Roman" w:cs="Times New Roman"/>
          <w:sz w:val="18"/>
          <w:szCs w:val="18"/>
        </w:rPr>
        <w:t>ItemStore</w:t>
      </w:r>
      <w:r w:rsidR="003617FB">
        <w:rPr>
          <w:rFonts w:ascii="Times New Roman" w:hAnsi="Times New Roman" w:cs="Times New Roman"/>
          <w:sz w:val="18"/>
          <w:szCs w:val="18"/>
        </w:rPr>
        <w:t xml:space="preserve">]. </w:t>
      </w:r>
      <w:r w:rsidR="003617FB" w:rsidRPr="0062146C">
        <w:rPr>
          <w:rFonts w:ascii="Times New Roman" w:hAnsi="Times New Roman" w:cs="Times New Roman"/>
          <w:sz w:val="18"/>
          <w:szCs w:val="18"/>
        </w:rPr>
        <w:t>If an object wants to see all o</w:t>
      </w:r>
      <w:r w:rsidR="003617FB">
        <w:rPr>
          <w:rFonts w:ascii="Times New Roman" w:hAnsi="Times New Roman" w:cs="Times New Roman"/>
          <w:sz w:val="18"/>
          <w:szCs w:val="18"/>
        </w:rPr>
        <w:t xml:space="preserve">f the items, it will ask the </w:t>
      </w:r>
      <w:r w:rsidR="003617FB" w:rsidRPr="0062146C">
        <w:rPr>
          <w:rFonts w:ascii="Times New Roman" w:hAnsi="Times New Roman" w:cs="Times New Roman"/>
          <w:sz w:val="18"/>
          <w:szCs w:val="18"/>
        </w:rPr>
        <w:t>ItemStore for the array that contains them.</w:t>
      </w:r>
    </w:p>
    <w:p w14:paraId="0A8BBEC6" w14:textId="2A5EC809" w:rsidR="004F18D3" w:rsidRDefault="004F18D3" w:rsidP="00330BFB">
      <w:pPr>
        <w:rPr>
          <w:rFonts w:ascii="Times New Roman" w:hAnsi="Times New Roman" w:cs="Times New Roman"/>
          <w:sz w:val="18"/>
          <w:szCs w:val="18"/>
        </w:rPr>
      </w:pPr>
      <w:r w:rsidRPr="004F18D3">
        <w:rPr>
          <w:rFonts w:ascii="Times New Roman" w:hAnsi="Times New Roman" w:cs="Times New Roman"/>
          <w:b/>
          <w:sz w:val="18"/>
          <w:szCs w:val="18"/>
        </w:rPr>
        <w:t xml:space="preserve">ItemStore </w:t>
      </w:r>
      <w:r>
        <w:rPr>
          <w:rFonts w:ascii="Times New Roman" w:hAnsi="Times New Roman" w:cs="Times New Roman"/>
          <w:sz w:val="18"/>
          <w:szCs w:val="18"/>
        </w:rPr>
        <w:t>is</w:t>
      </w:r>
      <w:r w:rsidRPr="0062146C">
        <w:rPr>
          <w:rFonts w:ascii="Times New Roman" w:hAnsi="Times New Roman" w:cs="Times New Roman"/>
          <w:sz w:val="18"/>
          <w:szCs w:val="18"/>
        </w:rPr>
        <w:t xml:space="preserve"> a singleton</w:t>
      </w:r>
      <w:r>
        <w:rPr>
          <w:rFonts w:ascii="Times New Roman" w:hAnsi="Times New Roman" w:cs="Times New Roman"/>
          <w:sz w:val="18"/>
          <w:szCs w:val="18"/>
        </w:rPr>
        <w:t xml:space="preserve"> [only </w:t>
      </w:r>
      <w:r w:rsidRPr="0062146C">
        <w:rPr>
          <w:rFonts w:ascii="Times New Roman" w:hAnsi="Times New Roman" w:cs="Times New Roman"/>
          <w:sz w:val="18"/>
          <w:szCs w:val="18"/>
        </w:rPr>
        <w:t xml:space="preserve">one instance </w:t>
      </w:r>
      <w:r>
        <w:rPr>
          <w:rFonts w:ascii="Times New Roman" w:hAnsi="Times New Roman" w:cs="Times New Roman"/>
          <w:sz w:val="18"/>
          <w:szCs w:val="18"/>
        </w:rPr>
        <w:t>in the app – many objects talk to it]. When</w:t>
      </w:r>
      <w:r w:rsidRPr="0062146C">
        <w:rPr>
          <w:rFonts w:ascii="Times New Roman" w:hAnsi="Times New Roman" w:cs="Times New Roman"/>
          <w:sz w:val="18"/>
          <w:szCs w:val="18"/>
        </w:rPr>
        <w:t xml:space="preserve"> another instance</w:t>
      </w:r>
      <w:r>
        <w:rPr>
          <w:rFonts w:ascii="Times New Roman" w:hAnsi="Times New Roman" w:cs="Times New Roman"/>
          <w:sz w:val="18"/>
          <w:szCs w:val="18"/>
        </w:rPr>
        <w:t xml:space="preserve"> is created</w:t>
      </w:r>
      <w:r w:rsidRPr="0062146C">
        <w:rPr>
          <w:rFonts w:ascii="Times New Roman" w:hAnsi="Times New Roman" w:cs="Times New Roman"/>
          <w:sz w:val="18"/>
          <w:szCs w:val="18"/>
        </w:rPr>
        <w:t xml:space="preserve">, the class will return the existing instance instead. Those objects can ask the singleton class for its one instance, </w:t>
      </w:r>
      <w:r>
        <w:rPr>
          <w:rFonts w:ascii="Times New Roman" w:hAnsi="Times New Roman" w:cs="Times New Roman"/>
          <w:sz w:val="18"/>
          <w:szCs w:val="18"/>
        </w:rPr>
        <w:t xml:space="preserve">instead of </w:t>
      </w:r>
      <w:r w:rsidRPr="0062146C">
        <w:rPr>
          <w:rFonts w:ascii="Times New Roman" w:hAnsi="Times New Roman" w:cs="Times New Roman"/>
          <w:sz w:val="18"/>
          <w:szCs w:val="18"/>
        </w:rPr>
        <w:t>passing that instance as an argument to every method that will use it.</w:t>
      </w:r>
    </w:p>
    <w:p w14:paraId="7E8BB9E2" w14:textId="3AA910F6" w:rsidR="00F0701D" w:rsidRDefault="00735FA2" w:rsidP="00F0701D">
      <w:pPr>
        <w:pStyle w:val="ListParagraph"/>
        <w:numPr>
          <w:ilvl w:val="0"/>
          <w:numId w:val="3"/>
        </w:numPr>
        <w:rPr>
          <w:rFonts w:ascii="Times New Roman" w:hAnsi="Times New Roman" w:cs="Times New Roman"/>
          <w:sz w:val="18"/>
          <w:szCs w:val="18"/>
        </w:rPr>
      </w:pPr>
      <w:proofErr w:type="gramStart"/>
      <w:r w:rsidRPr="00F0701D">
        <w:rPr>
          <w:rFonts w:ascii="Times New Roman" w:hAnsi="Times New Roman" w:cs="Times New Roman"/>
          <w:b/>
          <w:sz w:val="18"/>
          <w:szCs w:val="18"/>
        </w:rPr>
        <w:t>sharedStore</w:t>
      </w:r>
      <w:proofErr w:type="gramEnd"/>
      <w:r w:rsidRPr="00F0701D">
        <w:rPr>
          <w:rFonts w:ascii="Times New Roman" w:hAnsi="Times New Roman" w:cs="Times New Roman"/>
          <w:b/>
          <w:sz w:val="18"/>
          <w:szCs w:val="18"/>
        </w:rPr>
        <w:t xml:space="preserve"> method </w:t>
      </w:r>
      <w:r w:rsidRPr="00F0701D">
        <w:rPr>
          <w:rFonts w:ascii="Times New Roman" w:hAnsi="Times New Roman" w:cs="Times New Roman"/>
          <w:sz w:val="18"/>
          <w:szCs w:val="18"/>
        </w:rPr>
        <w:t>–</w:t>
      </w:r>
      <w:r w:rsidR="00954147">
        <w:rPr>
          <w:rFonts w:ascii="Times New Roman" w:hAnsi="Times New Roman" w:cs="Times New Roman"/>
          <w:sz w:val="18"/>
          <w:szCs w:val="18"/>
        </w:rPr>
        <w:t xml:space="preserve"> </w:t>
      </w:r>
      <w:r w:rsidRPr="00F0701D">
        <w:rPr>
          <w:rFonts w:ascii="Times New Roman" w:hAnsi="Times New Roman" w:cs="Times New Roman"/>
          <w:sz w:val="18"/>
          <w:szCs w:val="18"/>
        </w:rPr>
        <w:t xml:space="preserve">gets the ItemStore instance. </w:t>
      </w:r>
      <w:r w:rsidR="001C342D">
        <w:rPr>
          <w:rFonts w:ascii="Times New Roman" w:hAnsi="Times New Roman" w:cs="Times New Roman"/>
          <w:sz w:val="18"/>
          <w:szCs w:val="18"/>
        </w:rPr>
        <w:t>If ItemStore instance created</w:t>
      </w:r>
      <w:r w:rsidRPr="00F0701D">
        <w:rPr>
          <w:rFonts w:ascii="Times New Roman" w:hAnsi="Times New Roman" w:cs="Times New Roman"/>
          <w:sz w:val="18"/>
          <w:szCs w:val="18"/>
        </w:rPr>
        <w:t>, return</w:t>
      </w:r>
      <w:r w:rsidR="001C342D">
        <w:rPr>
          <w:rFonts w:ascii="Times New Roman" w:hAnsi="Times New Roman" w:cs="Times New Roman"/>
          <w:sz w:val="18"/>
          <w:szCs w:val="18"/>
        </w:rPr>
        <w:t>s</w:t>
      </w:r>
      <w:r w:rsidRPr="00F0701D">
        <w:rPr>
          <w:rFonts w:ascii="Times New Roman" w:hAnsi="Times New Roman" w:cs="Times New Roman"/>
          <w:sz w:val="18"/>
          <w:szCs w:val="18"/>
        </w:rPr>
        <w:t xml:space="preserve"> the instance. If not, create</w:t>
      </w:r>
      <w:r w:rsidR="001C342D">
        <w:rPr>
          <w:rFonts w:ascii="Times New Roman" w:hAnsi="Times New Roman" w:cs="Times New Roman"/>
          <w:sz w:val="18"/>
          <w:szCs w:val="18"/>
        </w:rPr>
        <w:t>s</w:t>
      </w:r>
      <w:r w:rsidRPr="00F0701D">
        <w:rPr>
          <w:rFonts w:ascii="Times New Roman" w:hAnsi="Times New Roman" w:cs="Times New Roman"/>
          <w:sz w:val="18"/>
          <w:szCs w:val="18"/>
        </w:rPr>
        <w:t xml:space="preserve"> the instance and return</w:t>
      </w:r>
      <w:r w:rsidR="001C342D">
        <w:rPr>
          <w:rFonts w:ascii="Times New Roman" w:hAnsi="Times New Roman" w:cs="Times New Roman"/>
          <w:sz w:val="18"/>
          <w:szCs w:val="18"/>
        </w:rPr>
        <w:t>s</w:t>
      </w:r>
      <w:r w:rsidRPr="00F0701D">
        <w:rPr>
          <w:rFonts w:ascii="Times New Roman" w:hAnsi="Times New Roman" w:cs="Times New Roman"/>
          <w:sz w:val="18"/>
          <w:szCs w:val="18"/>
        </w:rPr>
        <w:t xml:space="preserve"> it. </w:t>
      </w:r>
    </w:p>
    <w:p w14:paraId="6F2288F8" w14:textId="5166FC3A" w:rsidR="00735FA2" w:rsidRPr="00F0701D" w:rsidRDefault="00735FA2" w:rsidP="00F0701D">
      <w:pPr>
        <w:pStyle w:val="ListParagraph"/>
        <w:numPr>
          <w:ilvl w:val="0"/>
          <w:numId w:val="3"/>
        </w:numPr>
        <w:rPr>
          <w:rFonts w:ascii="Times New Roman" w:hAnsi="Times New Roman" w:cs="Times New Roman"/>
          <w:sz w:val="18"/>
          <w:szCs w:val="18"/>
        </w:rPr>
      </w:pPr>
      <w:proofErr w:type="gramStart"/>
      <w:r w:rsidRPr="00F0701D">
        <w:rPr>
          <w:rFonts w:ascii="Times New Roman" w:hAnsi="Times New Roman" w:cs="Times New Roman"/>
          <w:b/>
          <w:sz w:val="18"/>
          <w:szCs w:val="18"/>
        </w:rPr>
        <w:t>sharedStore</w:t>
      </w:r>
      <w:proofErr w:type="gramEnd"/>
      <w:r w:rsidRPr="00F0701D">
        <w:rPr>
          <w:rFonts w:ascii="Times New Roman" w:hAnsi="Times New Roman" w:cs="Times New Roman"/>
          <w:b/>
          <w:sz w:val="18"/>
          <w:szCs w:val="18"/>
        </w:rPr>
        <w:t xml:space="preserve"> variable </w:t>
      </w:r>
      <w:r w:rsidRPr="00F0701D">
        <w:rPr>
          <w:rFonts w:ascii="Times New Roman" w:hAnsi="Times New Roman" w:cs="Times New Roman"/>
          <w:sz w:val="18"/>
          <w:szCs w:val="18"/>
        </w:rPr>
        <w:t>is</w:t>
      </w:r>
      <w:r w:rsidRPr="00F0701D">
        <w:rPr>
          <w:rFonts w:ascii="Times New Roman" w:hAnsi="Times New Roman" w:cs="Times New Roman"/>
          <w:b/>
          <w:sz w:val="18"/>
          <w:szCs w:val="18"/>
        </w:rPr>
        <w:t xml:space="preserve"> static</w:t>
      </w:r>
      <w:r w:rsidRPr="00F0701D">
        <w:rPr>
          <w:rFonts w:ascii="Times New Roman" w:hAnsi="Times New Roman" w:cs="Times New Roman"/>
          <w:sz w:val="18"/>
          <w:szCs w:val="18"/>
        </w:rPr>
        <w:t xml:space="preserve"> - does not live on the stack, declared when the app is loaded into memory, and never destroyed. Access variable in the method in which it is declared. No other object or method can use the variable except via the sharedStore method. The initial value of sharedStore is nil. The first time this method runs, an instance of ItemStore will be created, and sharedStore will be set to point to it. </w:t>
      </w:r>
    </w:p>
    <w:p w14:paraId="1EC91ECA" w14:textId="7B1BCD0C" w:rsidR="00735FA2" w:rsidRDefault="00F0701D" w:rsidP="00735FA2">
      <w:pPr>
        <w:pStyle w:val="ListParagraph"/>
        <w:numPr>
          <w:ilvl w:val="0"/>
          <w:numId w:val="3"/>
        </w:numPr>
        <w:rPr>
          <w:rFonts w:ascii="Times New Roman" w:hAnsi="Times New Roman" w:cs="Times New Roman"/>
          <w:sz w:val="18"/>
          <w:szCs w:val="18"/>
        </w:rPr>
      </w:pPr>
      <w:r>
        <w:rPr>
          <w:rFonts w:ascii="Times New Roman" w:hAnsi="Times New Roman" w:cs="Times New Roman"/>
          <w:b/>
          <w:sz w:val="18"/>
          <w:szCs w:val="18"/>
        </w:rPr>
        <w:t>T</w:t>
      </w:r>
      <w:r w:rsidR="00735FA2" w:rsidRPr="00F0701D">
        <w:rPr>
          <w:rFonts w:ascii="Times New Roman" w:hAnsi="Times New Roman" w:cs="Times New Roman"/>
          <w:b/>
          <w:sz w:val="18"/>
          <w:szCs w:val="18"/>
        </w:rPr>
        <w:t xml:space="preserve">he singleton status </w:t>
      </w:r>
      <w:r w:rsidR="001C342D">
        <w:rPr>
          <w:rFonts w:ascii="Times New Roman" w:hAnsi="Times New Roman" w:cs="Times New Roman"/>
          <w:sz w:val="18"/>
          <w:szCs w:val="18"/>
        </w:rPr>
        <w:t xml:space="preserve">of ItemStore – only one </w:t>
      </w:r>
      <w:r w:rsidR="00735FA2" w:rsidRPr="00F0701D">
        <w:rPr>
          <w:rFonts w:ascii="Times New Roman" w:hAnsi="Times New Roman" w:cs="Times New Roman"/>
          <w:sz w:val="18"/>
          <w:szCs w:val="18"/>
        </w:rPr>
        <w:t xml:space="preserve">instance of ItemStore </w:t>
      </w:r>
      <w:r w:rsidR="001C342D">
        <w:rPr>
          <w:rFonts w:ascii="Times New Roman" w:hAnsi="Times New Roman" w:cs="Times New Roman"/>
          <w:sz w:val="18"/>
          <w:szCs w:val="18"/>
        </w:rPr>
        <w:t>can</w:t>
      </w:r>
      <w:r w:rsidR="00735FA2" w:rsidRPr="00F0701D">
        <w:rPr>
          <w:rFonts w:ascii="Times New Roman" w:hAnsi="Times New Roman" w:cs="Times New Roman"/>
          <w:sz w:val="18"/>
          <w:szCs w:val="18"/>
        </w:rPr>
        <w:t xml:space="preserve"> be allocated.</w:t>
      </w:r>
      <w:r>
        <w:rPr>
          <w:rFonts w:ascii="Times New Roman" w:hAnsi="Times New Roman" w:cs="Times New Roman"/>
          <w:sz w:val="18"/>
          <w:szCs w:val="18"/>
        </w:rPr>
        <w:t xml:space="preserve"> </w:t>
      </w:r>
      <w:proofErr w:type="gramStart"/>
      <w:r w:rsidR="00735FA2" w:rsidRPr="00F0701D">
        <w:rPr>
          <w:rFonts w:ascii="Times New Roman" w:hAnsi="Times New Roman" w:cs="Times New Roman"/>
          <w:b/>
          <w:sz w:val="18"/>
          <w:szCs w:val="18"/>
        </w:rPr>
        <w:t>allocWithZone</w:t>
      </w:r>
      <w:proofErr w:type="gramEnd"/>
      <w:r w:rsidR="001C342D">
        <w:rPr>
          <w:rFonts w:ascii="Times New Roman" w:hAnsi="Times New Roman" w:cs="Times New Roman"/>
          <w:sz w:val="18"/>
          <w:szCs w:val="18"/>
        </w:rPr>
        <w:t>: [</w:t>
      </w:r>
      <w:r w:rsidR="00735FA2" w:rsidRPr="00F0701D">
        <w:rPr>
          <w:rFonts w:ascii="Times New Roman" w:hAnsi="Times New Roman" w:cs="Times New Roman"/>
          <w:sz w:val="18"/>
          <w:szCs w:val="18"/>
        </w:rPr>
        <w:t>overridden method</w:t>
      </w:r>
      <w:r w:rsidR="001C342D">
        <w:rPr>
          <w:rFonts w:ascii="Times New Roman" w:hAnsi="Times New Roman" w:cs="Times New Roman"/>
          <w:sz w:val="18"/>
          <w:szCs w:val="18"/>
        </w:rPr>
        <w:t>]</w:t>
      </w:r>
      <w:r w:rsidR="00735FA2" w:rsidRPr="00F0701D">
        <w:rPr>
          <w:rFonts w:ascii="Times New Roman" w:hAnsi="Times New Roman" w:cs="Times New Roman"/>
          <w:sz w:val="18"/>
          <w:szCs w:val="18"/>
        </w:rPr>
        <w:t xml:space="preserve"> return</w:t>
      </w:r>
      <w:r>
        <w:rPr>
          <w:rFonts w:ascii="Times New Roman" w:hAnsi="Times New Roman" w:cs="Times New Roman"/>
          <w:sz w:val="18"/>
          <w:szCs w:val="18"/>
        </w:rPr>
        <w:t xml:space="preserve">s </w:t>
      </w:r>
      <w:r w:rsidR="00735FA2" w:rsidRPr="00F0701D">
        <w:rPr>
          <w:rFonts w:ascii="Times New Roman" w:hAnsi="Times New Roman" w:cs="Times New Roman"/>
          <w:sz w:val="18"/>
          <w:szCs w:val="18"/>
        </w:rPr>
        <w:t>single ItemStore instance.</w:t>
      </w:r>
      <w:r w:rsidRPr="00F0701D">
        <w:rPr>
          <w:rFonts w:ascii="Times New Roman" w:hAnsi="Times New Roman" w:cs="Times New Roman"/>
          <w:sz w:val="18"/>
          <w:szCs w:val="18"/>
        </w:rPr>
        <w:t xml:space="preserve"> </w:t>
      </w:r>
      <w:r w:rsidR="001C342D">
        <w:rPr>
          <w:rFonts w:ascii="Times New Roman" w:hAnsi="Times New Roman" w:cs="Times New Roman"/>
          <w:sz w:val="18"/>
          <w:szCs w:val="18"/>
        </w:rPr>
        <w:t>Send allocWithZone: to super -</w:t>
      </w:r>
      <w:r w:rsidR="001C342D" w:rsidRPr="0062146C">
        <w:rPr>
          <w:rFonts w:ascii="Times New Roman" w:hAnsi="Times New Roman" w:cs="Times New Roman"/>
          <w:sz w:val="18"/>
          <w:szCs w:val="18"/>
        </w:rPr>
        <w:t xml:space="preserve"> </w:t>
      </w:r>
      <w:r w:rsidR="001C342D">
        <w:rPr>
          <w:rFonts w:ascii="Times New Roman" w:hAnsi="Times New Roman" w:cs="Times New Roman"/>
          <w:sz w:val="18"/>
          <w:szCs w:val="18"/>
        </w:rPr>
        <w:t xml:space="preserve">skips </w:t>
      </w:r>
      <w:r w:rsidR="001C342D" w:rsidRPr="0062146C">
        <w:rPr>
          <w:rFonts w:ascii="Times New Roman" w:hAnsi="Times New Roman" w:cs="Times New Roman"/>
          <w:sz w:val="18"/>
          <w:szCs w:val="18"/>
        </w:rPr>
        <w:t>trap and get</w:t>
      </w:r>
      <w:r w:rsidR="001C342D">
        <w:rPr>
          <w:rFonts w:ascii="Times New Roman" w:hAnsi="Times New Roman" w:cs="Times New Roman"/>
          <w:sz w:val="18"/>
          <w:szCs w:val="18"/>
        </w:rPr>
        <w:t xml:space="preserve">s an instance of </w:t>
      </w:r>
      <w:r w:rsidR="001C342D" w:rsidRPr="0062146C">
        <w:rPr>
          <w:rFonts w:ascii="Times New Roman" w:hAnsi="Times New Roman" w:cs="Times New Roman"/>
          <w:sz w:val="18"/>
          <w:szCs w:val="18"/>
        </w:rPr>
        <w:t>ItemSt</w:t>
      </w:r>
      <w:r w:rsidR="001C342D">
        <w:rPr>
          <w:rFonts w:ascii="Times New Roman" w:hAnsi="Times New Roman" w:cs="Times New Roman"/>
          <w:sz w:val="18"/>
          <w:szCs w:val="18"/>
        </w:rPr>
        <w:t xml:space="preserve">ore when needed.  </w:t>
      </w:r>
      <w:r w:rsidRPr="00F0701D">
        <w:rPr>
          <w:rFonts w:ascii="Times New Roman" w:hAnsi="Times New Roman" w:cs="Times New Roman"/>
          <w:sz w:val="18"/>
          <w:szCs w:val="18"/>
        </w:rPr>
        <w:t>Not sending allocWithZone to NSObject causes loop</w:t>
      </w:r>
      <w:r w:rsidR="001C342D">
        <w:rPr>
          <w:rFonts w:ascii="Times New Roman" w:hAnsi="Times New Roman" w:cs="Times New Roman"/>
          <w:sz w:val="18"/>
          <w:szCs w:val="18"/>
        </w:rPr>
        <w:t xml:space="preserve">. </w:t>
      </w:r>
    </w:p>
    <w:p w14:paraId="5CE7608B" w14:textId="18B6C8EC" w:rsidR="00C821C6" w:rsidRPr="00C821C6" w:rsidRDefault="00954147" w:rsidP="00C821C6">
      <w:pPr>
        <w:pStyle w:val="ListParagraph"/>
        <w:numPr>
          <w:ilvl w:val="0"/>
          <w:numId w:val="3"/>
        </w:numPr>
        <w:rPr>
          <w:rFonts w:ascii="Times New Roman" w:hAnsi="Times New Roman" w:cs="Times New Roman"/>
          <w:sz w:val="18"/>
          <w:szCs w:val="18"/>
        </w:rPr>
      </w:pPr>
      <w:r w:rsidRPr="00954147">
        <w:rPr>
          <w:rFonts w:ascii="Times New Roman" w:hAnsi="Times New Roman" w:cs="Times New Roman"/>
          <w:b/>
          <w:sz w:val="18"/>
          <w:szCs w:val="18"/>
        </w:rPr>
        <w:t xml:space="preserve">@Item directive </w:t>
      </w:r>
      <w:r w:rsidRPr="00954147">
        <w:rPr>
          <w:rFonts w:ascii="Times New Roman" w:hAnsi="Times New Roman" w:cs="Times New Roman"/>
          <w:sz w:val="18"/>
          <w:szCs w:val="18"/>
        </w:rPr>
        <w:t xml:space="preserve">- tells the compiler that there is </w:t>
      </w:r>
      <w:proofErr w:type="gramStart"/>
      <w:r w:rsidRPr="00954147">
        <w:rPr>
          <w:rFonts w:ascii="Times New Roman" w:hAnsi="Times New Roman" w:cs="Times New Roman"/>
          <w:sz w:val="18"/>
          <w:szCs w:val="18"/>
        </w:rPr>
        <w:t>a</w:t>
      </w:r>
      <w:proofErr w:type="gramEnd"/>
      <w:r w:rsidRPr="00954147">
        <w:rPr>
          <w:rFonts w:ascii="Times New Roman" w:hAnsi="Times New Roman" w:cs="Times New Roman"/>
          <w:sz w:val="18"/>
          <w:szCs w:val="18"/>
        </w:rPr>
        <w:t xml:space="preserve"> Item class but it doesn’t need to know this class’s details in the current file. Using the class without importing it - speeds up compile times considerably because fewer files have to be recompiled when one file changes. </w:t>
      </w:r>
      <w:r w:rsidR="00F319B0">
        <w:rPr>
          <w:rFonts w:ascii="Times New Roman" w:hAnsi="Times New Roman" w:cs="Times New Roman"/>
          <w:sz w:val="18"/>
          <w:szCs w:val="18"/>
        </w:rPr>
        <w:t>The class m</w:t>
      </w:r>
      <w:r>
        <w:rPr>
          <w:rFonts w:ascii="Times New Roman" w:hAnsi="Times New Roman" w:cs="Times New Roman"/>
          <w:sz w:val="18"/>
          <w:szCs w:val="18"/>
        </w:rPr>
        <w:t>ust</w:t>
      </w:r>
      <w:r w:rsidRPr="0062146C">
        <w:rPr>
          <w:rFonts w:ascii="Times New Roman" w:hAnsi="Times New Roman" w:cs="Times New Roman"/>
          <w:sz w:val="18"/>
          <w:szCs w:val="18"/>
        </w:rPr>
        <w:t xml:space="preserve"> import the file</w:t>
      </w:r>
      <w:r w:rsidR="00F319B0">
        <w:rPr>
          <w:rFonts w:ascii="Times New Roman" w:hAnsi="Times New Roman" w:cs="Times New Roman"/>
          <w:sz w:val="18"/>
          <w:szCs w:val="18"/>
        </w:rPr>
        <w:t xml:space="preserve"> when it </w:t>
      </w:r>
      <w:r>
        <w:rPr>
          <w:rFonts w:ascii="Times New Roman" w:hAnsi="Times New Roman" w:cs="Times New Roman"/>
          <w:sz w:val="18"/>
          <w:szCs w:val="18"/>
        </w:rPr>
        <w:t>send</w:t>
      </w:r>
      <w:r w:rsidR="00F319B0">
        <w:rPr>
          <w:rFonts w:ascii="Times New Roman" w:hAnsi="Times New Roman" w:cs="Times New Roman"/>
          <w:sz w:val="18"/>
          <w:szCs w:val="18"/>
        </w:rPr>
        <w:t>s</w:t>
      </w:r>
      <w:r>
        <w:rPr>
          <w:rFonts w:ascii="Times New Roman" w:hAnsi="Times New Roman" w:cs="Times New Roman"/>
          <w:sz w:val="18"/>
          <w:szCs w:val="18"/>
        </w:rPr>
        <w:t xml:space="preserve"> messages to the Item class or instances of it.</w:t>
      </w:r>
    </w:p>
    <w:tbl>
      <w:tblPr>
        <w:tblStyle w:val="TableGrid"/>
        <w:tblW w:w="0" w:type="auto"/>
        <w:tblLook w:val="04A0" w:firstRow="1" w:lastRow="0" w:firstColumn="1" w:lastColumn="0" w:noHBand="0" w:noVBand="1"/>
      </w:tblPr>
      <w:tblGrid>
        <w:gridCol w:w="3348"/>
        <w:gridCol w:w="8388"/>
      </w:tblGrid>
      <w:tr w:rsidR="00C821C6" w14:paraId="3BBD5BAD" w14:textId="77777777" w:rsidTr="00C821C6">
        <w:tc>
          <w:tcPr>
            <w:tcW w:w="3348" w:type="dxa"/>
          </w:tcPr>
          <w:p w14:paraId="099072A6" w14:textId="77777777" w:rsidR="00C821C6" w:rsidRDefault="00C821C6" w:rsidP="00C821C6">
            <w:pPr>
              <w:rPr>
                <w:rFonts w:ascii="Times New Roman" w:hAnsi="Times New Roman" w:cs="Times New Roman"/>
                <w:b/>
                <w:sz w:val="18"/>
                <w:szCs w:val="18"/>
              </w:rPr>
            </w:pPr>
            <w:r>
              <w:rPr>
                <w:rFonts w:ascii="Times New Roman" w:hAnsi="Times New Roman" w:cs="Times New Roman"/>
                <w:b/>
                <w:sz w:val="18"/>
                <w:szCs w:val="18"/>
                <w:u w:val="single"/>
              </w:rPr>
              <w:t>ItemStore.h</w:t>
            </w:r>
            <w:r>
              <w:rPr>
                <w:rFonts w:ascii="Times New Roman" w:hAnsi="Times New Roman" w:cs="Times New Roman"/>
                <w:b/>
                <w:sz w:val="18"/>
                <w:szCs w:val="18"/>
              </w:rPr>
              <w:t>:</w:t>
            </w:r>
          </w:p>
          <w:p w14:paraId="125070EB" w14:textId="77777777" w:rsidR="00C821C6" w:rsidRDefault="00C821C6" w:rsidP="00C821C6">
            <w:pPr>
              <w:rPr>
                <w:rFonts w:ascii="Times New Roman" w:hAnsi="Times New Roman" w:cs="Times New Roman"/>
                <w:b/>
                <w:sz w:val="18"/>
                <w:szCs w:val="18"/>
              </w:rPr>
            </w:pPr>
          </w:p>
          <w:p w14:paraId="0C5E48B8"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683821"/>
                <w:sz w:val="18"/>
                <w:szCs w:val="18"/>
              </w:rPr>
            </w:pPr>
            <w:r w:rsidRPr="00565E0C">
              <w:rPr>
                <w:rFonts w:ascii="Times New Roman" w:hAnsi="Times New Roman" w:cs="Times New Roman"/>
                <w:color w:val="683821"/>
                <w:sz w:val="18"/>
                <w:szCs w:val="18"/>
              </w:rPr>
              <w:t>#</w:t>
            </w:r>
            <w:proofErr w:type="gramStart"/>
            <w:r w:rsidRPr="00565E0C">
              <w:rPr>
                <w:rFonts w:ascii="Times New Roman" w:hAnsi="Times New Roman" w:cs="Times New Roman"/>
                <w:color w:val="683821"/>
                <w:sz w:val="18"/>
                <w:szCs w:val="18"/>
              </w:rPr>
              <w:t>import</w:t>
            </w:r>
            <w:proofErr w:type="gramEnd"/>
            <w:r w:rsidRPr="00565E0C">
              <w:rPr>
                <w:rFonts w:ascii="Times New Roman" w:hAnsi="Times New Roman" w:cs="Times New Roman"/>
                <w:color w:val="683821"/>
                <w:sz w:val="18"/>
                <w:szCs w:val="18"/>
              </w:rPr>
              <w:t xml:space="preserve"> </w:t>
            </w:r>
            <w:r w:rsidRPr="00565E0C">
              <w:rPr>
                <w:rFonts w:ascii="Times New Roman" w:hAnsi="Times New Roman" w:cs="Times New Roman"/>
                <w:color w:val="891315"/>
                <w:sz w:val="18"/>
                <w:szCs w:val="18"/>
              </w:rPr>
              <w:t>&lt;Foundation/Foundation.h&gt;</w:t>
            </w:r>
          </w:p>
          <w:p w14:paraId="18186542"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760F50"/>
                <w:sz w:val="18"/>
                <w:szCs w:val="18"/>
              </w:rPr>
              <w:t>@</w:t>
            </w:r>
            <w:proofErr w:type="gramStart"/>
            <w:r w:rsidRPr="00565E0C">
              <w:rPr>
                <w:rFonts w:ascii="Times New Roman" w:hAnsi="Times New Roman" w:cs="Times New Roman"/>
                <w:color w:val="760F50"/>
                <w:sz w:val="18"/>
                <w:szCs w:val="18"/>
              </w:rPr>
              <w:t>class</w:t>
            </w:r>
            <w:proofErr w:type="gramEnd"/>
            <w:r w:rsidRPr="00565E0C">
              <w:rPr>
                <w:rFonts w:ascii="Times New Roman" w:hAnsi="Times New Roman" w:cs="Times New Roman"/>
                <w:color w:val="000000"/>
                <w:sz w:val="18"/>
                <w:szCs w:val="18"/>
              </w:rPr>
              <w:t xml:space="preserve"> </w:t>
            </w:r>
            <w:r w:rsidRPr="00565E0C">
              <w:rPr>
                <w:rFonts w:ascii="Times New Roman" w:hAnsi="Times New Roman" w:cs="Times New Roman"/>
                <w:color w:val="3F6E74"/>
                <w:sz w:val="18"/>
                <w:szCs w:val="18"/>
              </w:rPr>
              <w:t>Item</w:t>
            </w:r>
            <w:r w:rsidRPr="00565E0C">
              <w:rPr>
                <w:rFonts w:ascii="Times New Roman" w:hAnsi="Times New Roman" w:cs="Times New Roman"/>
                <w:color w:val="000000"/>
                <w:sz w:val="18"/>
                <w:szCs w:val="18"/>
              </w:rPr>
              <w:t>;</w:t>
            </w:r>
          </w:p>
          <w:p w14:paraId="7AF1411B"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145BA87D"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760F50"/>
                <w:sz w:val="18"/>
                <w:szCs w:val="18"/>
              </w:rPr>
              <w:t>@</w:t>
            </w:r>
            <w:proofErr w:type="gramStart"/>
            <w:r w:rsidRPr="00565E0C">
              <w:rPr>
                <w:rFonts w:ascii="Times New Roman" w:hAnsi="Times New Roman" w:cs="Times New Roman"/>
                <w:color w:val="760F50"/>
                <w:sz w:val="18"/>
                <w:szCs w:val="18"/>
              </w:rPr>
              <w:t>interface</w:t>
            </w:r>
            <w:proofErr w:type="gramEnd"/>
            <w:r w:rsidRPr="00565E0C">
              <w:rPr>
                <w:rFonts w:ascii="Times New Roman" w:hAnsi="Times New Roman" w:cs="Times New Roman"/>
                <w:color w:val="000000"/>
                <w:sz w:val="18"/>
                <w:szCs w:val="18"/>
              </w:rPr>
              <w:t xml:space="preserve"> ItemStore : </w:t>
            </w:r>
            <w:r w:rsidRPr="00565E0C">
              <w:rPr>
                <w:rFonts w:ascii="Times New Roman" w:hAnsi="Times New Roman" w:cs="Times New Roman"/>
                <w:color w:val="5C2699"/>
                <w:sz w:val="18"/>
                <w:szCs w:val="18"/>
              </w:rPr>
              <w:t>NSObject</w:t>
            </w:r>
          </w:p>
          <w:p w14:paraId="1B5B8AAB"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21E391FF"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r w:rsidRPr="00565E0C">
              <w:rPr>
                <w:rFonts w:ascii="Times New Roman" w:hAnsi="Times New Roman" w:cs="Times New Roman"/>
                <w:color w:val="5C2699"/>
                <w:sz w:val="18"/>
                <w:szCs w:val="18"/>
              </w:rPr>
              <w:t>NSMutableArray</w:t>
            </w:r>
            <w:r w:rsidRPr="00565E0C">
              <w:rPr>
                <w:rFonts w:ascii="Times New Roman" w:hAnsi="Times New Roman" w:cs="Times New Roman"/>
                <w:color w:val="000000"/>
                <w:sz w:val="18"/>
                <w:szCs w:val="18"/>
              </w:rPr>
              <w:t xml:space="preserve"> *allItems;</w:t>
            </w:r>
          </w:p>
          <w:p w14:paraId="3264AF3E"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5BA39B90"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2E93CC70"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w:t>
            </w:r>
            <w:r w:rsidRPr="00565E0C">
              <w:rPr>
                <w:rFonts w:ascii="Times New Roman" w:hAnsi="Times New Roman" w:cs="Times New Roman"/>
                <w:color w:val="3F6E74"/>
                <w:sz w:val="18"/>
                <w:szCs w:val="18"/>
              </w:rPr>
              <w:t>ItemStore</w:t>
            </w: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000000"/>
                <w:sz w:val="18"/>
                <w:szCs w:val="18"/>
              </w:rPr>
              <w:t>)sharedStore</w:t>
            </w:r>
            <w:proofErr w:type="gramEnd"/>
            <w:r w:rsidRPr="00565E0C">
              <w:rPr>
                <w:rFonts w:ascii="Times New Roman" w:hAnsi="Times New Roman" w:cs="Times New Roman"/>
                <w:color w:val="000000"/>
                <w:sz w:val="18"/>
                <w:szCs w:val="18"/>
              </w:rPr>
              <w:t>;</w:t>
            </w:r>
          </w:p>
          <w:p w14:paraId="7716B874"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r>
              <w:rPr>
                <w:rFonts w:ascii="Times New Roman" w:hAnsi="Times New Roman" w:cs="Times New Roman"/>
                <w:color w:val="000000"/>
                <w:sz w:val="18"/>
                <w:szCs w:val="18"/>
              </w:rPr>
              <w:t xml:space="preserve"> </w:t>
            </w:r>
            <w:r w:rsidRPr="00565E0C">
              <w:rPr>
                <w:rFonts w:ascii="Times New Roman" w:hAnsi="Times New Roman" w:cs="Times New Roman"/>
                <w:color w:val="000000"/>
                <w:sz w:val="18"/>
                <w:szCs w:val="18"/>
              </w:rPr>
              <w:t>(</w:t>
            </w:r>
            <w:r w:rsidRPr="00565E0C">
              <w:rPr>
                <w:rFonts w:ascii="Times New Roman" w:hAnsi="Times New Roman" w:cs="Times New Roman"/>
                <w:color w:val="5C2699"/>
                <w:sz w:val="18"/>
                <w:szCs w:val="18"/>
              </w:rPr>
              <w:t>NSArray</w:t>
            </w: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000000"/>
                <w:sz w:val="18"/>
                <w:szCs w:val="18"/>
              </w:rPr>
              <w:t>)allItems</w:t>
            </w:r>
            <w:proofErr w:type="gramEnd"/>
            <w:r w:rsidRPr="00565E0C">
              <w:rPr>
                <w:rFonts w:ascii="Times New Roman" w:hAnsi="Times New Roman" w:cs="Times New Roman"/>
                <w:color w:val="000000"/>
                <w:sz w:val="18"/>
                <w:szCs w:val="18"/>
              </w:rPr>
              <w:t>;</w:t>
            </w:r>
          </w:p>
          <w:p w14:paraId="3DAF3D31"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r>
              <w:rPr>
                <w:rFonts w:ascii="Times New Roman" w:hAnsi="Times New Roman" w:cs="Times New Roman"/>
                <w:color w:val="000000"/>
                <w:sz w:val="18"/>
                <w:szCs w:val="18"/>
              </w:rPr>
              <w:t xml:space="preserve"> </w:t>
            </w:r>
            <w:r w:rsidRPr="00565E0C">
              <w:rPr>
                <w:rFonts w:ascii="Times New Roman" w:hAnsi="Times New Roman" w:cs="Times New Roman"/>
                <w:color w:val="000000"/>
                <w:sz w:val="18"/>
                <w:szCs w:val="18"/>
              </w:rPr>
              <w:t>(</w:t>
            </w:r>
            <w:r w:rsidRPr="00565E0C">
              <w:rPr>
                <w:rFonts w:ascii="Times New Roman" w:hAnsi="Times New Roman" w:cs="Times New Roman"/>
                <w:color w:val="3F6E74"/>
                <w:sz w:val="18"/>
                <w:szCs w:val="18"/>
              </w:rPr>
              <w:t>Item</w:t>
            </w: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000000"/>
                <w:sz w:val="18"/>
                <w:szCs w:val="18"/>
              </w:rPr>
              <w:t>)createItem</w:t>
            </w:r>
            <w:proofErr w:type="gramEnd"/>
            <w:r w:rsidRPr="00565E0C">
              <w:rPr>
                <w:rFonts w:ascii="Times New Roman" w:hAnsi="Times New Roman" w:cs="Times New Roman"/>
                <w:color w:val="000000"/>
                <w:sz w:val="18"/>
                <w:szCs w:val="18"/>
              </w:rPr>
              <w:t>;</w:t>
            </w:r>
          </w:p>
          <w:p w14:paraId="06CB4ECE"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409AEBAF" w14:textId="77777777" w:rsidR="00C821C6" w:rsidRPr="00565E0C" w:rsidRDefault="00C821C6" w:rsidP="00C821C6">
            <w:pPr>
              <w:rPr>
                <w:rFonts w:ascii="Times New Roman" w:hAnsi="Times New Roman" w:cs="Times New Roman"/>
                <w:b/>
                <w:sz w:val="18"/>
                <w:szCs w:val="18"/>
              </w:rPr>
            </w:pPr>
            <w:r w:rsidRPr="00565E0C">
              <w:rPr>
                <w:rFonts w:ascii="Times New Roman" w:hAnsi="Times New Roman" w:cs="Times New Roman"/>
                <w:color w:val="760F50"/>
                <w:sz w:val="18"/>
                <w:szCs w:val="18"/>
              </w:rPr>
              <w:t>@</w:t>
            </w:r>
            <w:proofErr w:type="gramStart"/>
            <w:r w:rsidRPr="00565E0C">
              <w:rPr>
                <w:rFonts w:ascii="Times New Roman" w:hAnsi="Times New Roman" w:cs="Times New Roman"/>
                <w:color w:val="760F50"/>
                <w:sz w:val="18"/>
                <w:szCs w:val="18"/>
              </w:rPr>
              <w:t>end</w:t>
            </w:r>
            <w:proofErr w:type="gramEnd"/>
          </w:p>
          <w:p w14:paraId="68C7C149" w14:textId="33BD8B29" w:rsidR="00C821C6" w:rsidRPr="00C821C6" w:rsidRDefault="00C821C6" w:rsidP="00C821C6">
            <w:pPr>
              <w:rPr>
                <w:rFonts w:ascii="Times New Roman" w:hAnsi="Times New Roman" w:cs="Times New Roman"/>
                <w:b/>
                <w:sz w:val="18"/>
                <w:szCs w:val="18"/>
              </w:rPr>
            </w:pPr>
          </w:p>
        </w:tc>
        <w:tc>
          <w:tcPr>
            <w:tcW w:w="8388" w:type="dxa"/>
          </w:tcPr>
          <w:p w14:paraId="2F243A6E" w14:textId="77777777" w:rsidR="00C821C6" w:rsidRDefault="00C821C6" w:rsidP="00C821C6">
            <w:pPr>
              <w:rPr>
                <w:rFonts w:ascii="Times New Roman" w:hAnsi="Times New Roman" w:cs="Times New Roman"/>
                <w:b/>
                <w:sz w:val="18"/>
                <w:szCs w:val="18"/>
              </w:rPr>
            </w:pPr>
            <w:r>
              <w:rPr>
                <w:rFonts w:ascii="Times New Roman" w:hAnsi="Times New Roman" w:cs="Times New Roman"/>
                <w:b/>
                <w:sz w:val="18"/>
                <w:szCs w:val="18"/>
                <w:u w:val="single"/>
              </w:rPr>
              <w:t>ItemStore.m</w:t>
            </w:r>
            <w:r>
              <w:rPr>
                <w:rFonts w:ascii="Times New Roman" w:hAnsi="Times New Roman" w:cs="Times New Roman"/>
                <w:b/>
                <w:sz w:val="18"/>
                <w:szCs w:val="18"/>
              </w:rPr>
              <w:t>:</w:t>
            </w:r>
          </w:p>
          <w:p w14:paraId="1BE25EE3" w14:textId="77777777" w:rsidR="00C821C6" w:rsidRDefault="00C821C6" w:rsidP="00C821C6">
            <w:pPr>
              <w:rPr>
                <w:rFonts w:ascii="Times New Roman" w:hAnsi="Times New Roman" w:cs="Times New Roman"/>
                <w:b/>
                <w:sz w:val="18"/>
                <w:szCs w:val="18"/>
              </w:rPr>
            </w:pPr>
          </w:p>
          <w:p w14:paraId="565EE489"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683821"/>
                <w:sz w:val="18"/>
                <w:szCs w:val="18"/>
              </w:rPr>
            </w:pPr>
            <w:r w:rsidRPr="00565E0C">
              <w:rPr>
                <w:rFonts w:ascii="Times New Roman" w:hAnsi="Times New Roman" w:cs="Times New Roman"/>
                <w:color w:val="683821"/>
                <w:sz w:val="18"/>
                <w:szCs w:val="18"/>
              </w:rPr>
              <w:t>#</w:t>
            </w:r>
            <w:proofErr w:type="gramStart"/>
            <w:r w:rsidRPr="00565E0C">
              <w:rPr>
                <w:rFonts w:ascii="Times New Roman" w:hAnsi="Times New Roman" w:cs="Times New Roman"/>
                <w:color w:val="683821"/>
                <w:sz w:val="18"/>
                <w:szCs w:val="18"/>
              </w:rPr>
              <w:t>import</w:t>
            </w:r>
            <w:proofErr w:type="gramEnd"/>
            <w:r w:rsidRPr="00565E0C">
              <w:rPr>
                <w:rFonts w:ascii="Times New Roman" w:hAnsi="Times New Roman" w:cs="Times New Roman"/>
                <w:color w:val="683821"/>
                <w:sz w:val="18"/>
                <w:szCs w:val="18"/>
              </w:rPr>
              <w:t xml:space="preserve"> </w:t>
            </w:r>
            <w:r w:rsidRPr="00565E0C">
              <w:rPr>
                <w:rFonts w:ascii="Times New Roman" w:hAnsi="Times New Roman" w:cs="Times New Roman"/>
                <w:color w:val="891315"/>
                <w:sz w:val="18"/>
                <w:szCs w:val="18"/>
              </w:rPr>
              <w:t>"ItemStore.h"</w:t>
            </w:r>
          </w:p>
          <w:p w14:paraId="11722CD8"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683821"/>
                <w:sz w:val="18"/>
                <w:szCs w:val="18"/>
              </w:rPr>
            </w:pPr>
            <w:r w:rsidRPr="00565E0C">
              <w:rPr>
                <w:rFonts w:ascii="Times New Roman" w:hAnsi="Times New Roman" w:cs="Times New Roman"/>
                <w:color w:val="683821"/>
                <w:sz w:val="18"/>
                <w:szCs w:val="18"/>
              </w:rPr>
              <w:t>#</w:t>
            </w:r>
            <w:proofErr w:type="gramStart"/>
            <w:r w:rsidRPr="00565E0C">
              <w:rPr>
                <w:rFonts w:ascii="Times New Roman" w:hAnsi="Times New Roman" w:cs="Times New Roman"/>
                <w:color w:val="683821"/>
                <w:sz w:val="18"/>
                <w:szCs w:val="18"/>
              </w:rPr>
              <w:t>import</w:t>
            </w:r>
            <w:proofErr w:type="gramEnd"/>
            <w:r w:rsidRPr="00565E0C">
              <w:rPr>
                <w:rFonts w:ascii="Times New Roman" w:hAnsi="Times New Roman" w:cs="Times New Roman"/>
                <w:color w:val="683821"/>
                <w:sz w:val="18"/>
                <w:szCs w:val="18"/>
              </w:rPr>
              <w:t xml:space="preserve"> </w:t>
            </w:r>
            <w:r w:rsidRPr="00565E0C">
              <w:rPr>
                <w:rFonts w:ascii="Times New Roman" w:hAnsi="Times New Roman" w:cs="Times New Roman"/>
                <w:color w:val="891315"/>
                <w:sz w:val="18"/>
                <w:szCs w:val="18"/>
              </w:rPr>
              <w:t>"Item.h"</w:t>
            </w:r>
          </w:p>
          <w:p w14:paraId="642F2279"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7F4A6B26"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760F50"/>
                <w:sz w:val="18"/>
                <w:szCs w:val="18"/>
              </w:rPr>
              <w:t>@</w:t>
            </w:r>
            <w:proofErr w:type="gramStart"/>
            <w:r w:rsidRPr="00565E0C">
              <w:rPr>
                <w:rFonts w:ascii="Times New Roman" w:hAnsi="Times New Roman" w:cs="Times New Roman"/>
                <w:color w:val="760F50"/>
                <w:sz w:val="18"/>
                <w:szCs w:val="18"/>
              </w:rPr>
              <w:t>implementation</w:t>
            </w:r>
            <w:proofErr w:type="gramEnd"/>
            <w:r w:rsidRPr="00565E0C">
              <w:rPr>
                <w:rFonts w:ascii="Times New Roman" w:hAnsi="Times New Roman" w:cs="Times New Roman"/>
                <w:color w:val="000000"/>
                <w:sz w:val="18"/>
                <w:szCs w:val="18"/>
              </w:rPr>
              <w:t xml:space="preserve"> ItemStore</w:t>
            </w:r>
          </w:p>
          <w:p w14:paraId="64FD7FEC"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6C2168F5"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w:t>
            </w:r>
            <w:r w:rsidRPr="00565E0C">
              <w:rPr>
                <w:rFonts w:ascii="Times New Roman" w:hAnsi="Times New Roman" w:cs="Times New Roman"/>
                <w:color w:val="3F6E74"/>
                <w:sz w:val="18"/>
                <w:szCs w:val="18"/>
              </w:rPr>
              <w:t>ItemStore</w:t>
            </w: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000000"/>
                <w:sz w:val="18"/>
                <w:szCs w:val="18"/>
              </w:rPr>
              <w:t>)sharedStore</w:t>
            </w:r>
            <w:proofErr w:type="gramEnd"/>
          </w:p>
          <w:p w14:paraId="58C4723E"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035F9C74"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static</w:t>
            </w:r>
            <w:proofErr w:type="gramEnd"/>
            <w:r w:rsidRPr="00565E0C">
              <w:rPr>
                <w:rFonts w:ascii="Times New Roman" w:hAnsi="Times New Roman" w:cs="Times New Roman"/>
                <w:color w:val="000000"/>
                <w:sz w:val="18"/>
                <w:szCs w:val="18"/>
              </w:rPr>
              <w:t xml:space="preserve"> </w:t>
            </w:r>
            <w:r w:rsidRPr="00565E0C">
              <w:rPr>
                <w:rFonts w:ascii="Times New Roman" w:hAnsi="Times New Roman" w:cs="Times New Roman"/>
                <w:color w:val="3F6E74"/>
                <w:sz w:val="18"/>
                <w:szCs w:val="18"/>
              </w:rPr>
              <w:t>ItemStore</w:t>
            </w:r>
            <w:r w:rsidRPr="00565E0C">
              <w:rPr>
                <w:rFonts w:ascii="Times New Roman" w:hAnsi="Times New Roman" w:cs="Times New Roman"/>
                <w:color w:val="000000"/>
                <w:sz w:val="18"/>
                <w:szCs w:val="18"/>
              </w:rPr>
              <w:t xml:space="preserve"> *sharedStore = </w:t>
            </w:r>
            <w:r w:rsidRPr="00565E0C">
              <w:rPr>
                <w:rFonts w:ascii="Times New Roman" w:hAnsi="Times New Roman" w:cs="Times New Roman"/>
                <w:color w:val="760F50"/>
                <w:sz w:val="18"/>
                <w:szCs w:val="18"/>
              </w:rPr>
              <w:t>nil</w:t>
            </w:r>
            <w:r w:rsidRPr="00565E0C">
              <w:rPr>
                <w:rFonts w:ascii="Times New Roman" w:hAnsi="Times New Roman" w:cs="Times New Roman"/>
                <w:color w:val="000000"/>
                <w:sz w:val="18"/>
                <w:szCs w:val="18"/>
              </w:rPr>
              <w:t>;</w:t>
            </w:r>
          </w:p>
          <w:p w14:paraId="0601BF26"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
          <w:p w14:paraId="0C0EC057"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if</w:t>
            </w:r>
            <w:proofErr w:type="gramEnd"/>
            <w:r w:rsidRPr="00565E0C">
              <w:rPr>
                <w:rFonts w:ascii="Times New Roman" w:hAnsi="Times New Roman" w:cs="Times New Roman"/>
                <w:color w:val="000000"/>
                <w:sz w:val="18"/>
                <w:szCs w:val="18"/>
              </w:rPr>
              <w:t>(!sharedStore)</w:t>
            </w:r>
          </w:p>
          <w:p w14:paraId="2CF5918A"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000000"/>
                <w:sz w:val="18"/>
                <w:szCs w:val="18"/>
              </w:rPr>
              <w:t>sharedStore</w:t>
            </w:r>
            <w:proofErr w:type="gramEnd"/>
            <w:r w:rsidRPr="00565E0C">
              <w:rPr>
                <w:rFonts w:ascii="Times New Roman" w:hAnsi="Times New Roman" w:cs="Times New Roman"/>
                <w:color w:val="000000"/>
                <w:sz w:val="18"/>
                <w:szCs w:val="18"/>
              </w:rPr>
              <w:t xml:space="preserve"> = [[</w:t>
            </w:r>
            <w:r w:rsidRPr="00565E0C">
              <w:rPr>
                <w:rFonts w:ascii="Times New Roman" w:hAnsi="Times New Roman" w:cs="Times New Roman"/>
                <w:color w:val="760F50"/>
                <w:sz w:val="18"/>
                <w:szCs w:val="18"/>
              </w:rPr>
              <w:t>super</w:t>
            </w:r>
            <w:r w:rsidRPr="00565E0C">
              <w:rPr>
                <w:rFonts w:ascii="Times New Roman" w:hAnsi="Times New Roman" w:cs="Times New Roman"/>
                <w:color w:val="000000"/>
                <w:sz w:val="18"/>
                <w:szCs w:val="18"/>
              </w:rPr>
              <w:t xml:space="preserve"> </w:t>
            </w:r>
            <w:r w:rsidRPr="00565E0C">
              <w:rPr>
                <w:rFonts w:ascii="Times New Roman" w:hAnsi="Times New Roman" w:cs="Times New Roman"/>
                <w:color w:val="2E0D6E"/>
                <w:sz w:val="18"/>
                <w:szCs w:val="18"/>
              </w:rPr>
              <w:t>allocWithZone</w:t>
            </w:r>
            <w:r w:rsidRPr="00565E0C">
              <w:rPr>
                <w:rFonts w:ascii="Times New Roman" w:hAnsi="Times New Roman" w:cs="Times New Roman"/>
                <w:color w:val="000000"/>
                <w:sz w:val="18"/>
                <w:szCs w:val="18"/>
              </w:rPr>
              <w:t>:</w:t>
            </w:r>
            <w:r w:rsidRPr="00565E0C">
              <w:rPr>
                <w:rFonts w:ascii="Times New Roman" w:hAnsi="Times New Roman" w:cs="Times New Roman"/>
                <w:color w:val="760F50"/>
                <w:sz w:val="18"/>
                <w:szCs w:val="18"/>
              </w:rPr>
              <w:t>nil</w:t>
            </w:r>
            <w:r w:rsidRPr="00565E0C">
              <w:rPr>
                <w:rFonts w:ascii="Times New Roman" w:hAnsi="Times New Roman" w:cs="Times New Roman"/>
                <w:color w:val="000000"/>
                <w:sz w:val="18"/>
                <w:szCs w:val="18"/>
              </w:rPr>
              <w:t xml:space="preserve">] </w:t>
            </w:r>
            <w:r w:rsidRPr="00565E0C">
              <w:rPr>
                <w:rFonts w:ascii="Times New Roman" w:hAnsi="Times New Roman" w:cs="Times New Roman"/>
                <w:color w:val="2E0D6E"/>
                <w:sz w:val="18"/>
                <w:szCs w:val="18"/>
              </w:rPr>
              <w:t>init</w:t>
            </w:r>
            <w:r w:rsidRPr="00565E0C">
              <w:rPr>
                <w:rFonts w:ascii="Times New Roman" w:hAnsi="Times New Roman" w:cs="Times New Roman"/>
                <w:color w:val="000000"/>
                <w:sz w:val="18"/>
                <w:szCs w:val="18"/>
              </w:rPr>
              <w:t>];</w:t>
            </w:r>
          </w:p>
          <w:p w14:paraId="63DD1CFE"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
          <w:p w14:paraId="34AE2F84"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return</w:t>
            </w:r>
            <w:proofErr w:type="gramEnd"/>
            <w:r w:rsidRPr="00565E0C">
              <w:rPr>
                <w:rFonts w:ascii="Times New Roman" w:hAnsi="Times New Roman" w:cs="Times New Roman"/>
                <w:color w:val="000000"/>
                <w:sz w:val="18"/>
                <w:szCs w:val="18"/>
              </w:rPr>
              <w:t xml:space="preserve"> sharedStore;</w:t>
            </w:r>
          </w:p>
          <w:p w14:paraId="19619C5E"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50B88B94"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52CF86E7"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w:t>
            </w:r>
            <w:proofErr w:type="gramStart"/>
            <w:r w:rsidRPr="00565E0C">
              <w:rPr>
                <w:rFonts w:ascii="Times New Roman" w:hAnsi="Times New Roman" w:cs="Times New Roman"/>
                <w:color w:val="760F50"/>
                <w:sz w:val="18"/>
                <w:szCs w:val="18"/>
              </w:rPr>
              <w:t>id</w:t>
            </w:r>
            <w:proofErr w:type="gramEnd"/>
            <w:r w:rsidRPr="00565E0C">
              <w:rPr>
                <w:rFonts w:ascii="Times New Roman" w:hAnsi="Times New Roman" w:cs="Times New Roman"/>
                <w:color w:val="000000"/>
                <w:sz w:val="18"/>
                <w:szCs w:val="18"/>
              </w:rPr>
              <w:t>)allocWithZone:(</w:t>
            </w:r>
            <w:r w:rsidRPr="00565E0C">
              <w:rPr>
                <w:rFonts w:ascii="Times New Roman" w:hAnsi="Times New Roman" w:cs="Times New Roman"/>
                <w:color w:val="5C2699"/>
                <w:sz w:val="18"/>
                <w:szCs w:val="18"/>
              </w:rPr>
              <w:t>NSZone</w:t>
            </w:r>
            <w:r w:rsidRPr="00565E0C">
              <w:rPr>
                <w:rFonts w:ascii="Times New Roman" w:hAnsi="Times New Roman" w:cs="Times New Roman"/>
                <w:color w:val="000000"/>
                <w:sz w:val="18"/>
                <w:szCs w:val="18"/>
              </w:rPr>
              <w:t xml:space="preserve"> *)zone</w:t>
            </w:r>
          </w:p>
          <w:p w14:paraId="7E773976"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3EE45323"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return</w:t>
            </w:r>
            <w:proofErr w:type="gramEnd"/>
            <w:r w:rsidRPr="00565E0C">
              <w:rPr>
                <w:rFonts w:ascii="Times New Roman" w:hAnsi="Times New Roman" w:cs="Times New Roman"/>
                <w:color w:val="000000"/>
                <w:sz w:val="18"/>
                <w:szCs w:val="18"/>
              </w:rPr>
              <w:t xml:space="preserve"> [</w:t>
            </w:r>
            <w:r w:rsidRPr="00565E0C">
              <w:rPr>
                <w:rFonts w:ascii="Times New Roman" w:hAnsi="Times New Roman" w:cs="Times New Roman"/>
                <w:color w:val="760F50"/>
                <w:sz w:val="18"/>
                <w:szCs w:val="18"/>
              </w:rPr>
              <w:t>self</w:t>
            </w:r>
            <w:r w:rsidRPr="00565E0C">
              <w:rPr>
                <w:rFonts w:ascii="Times New Roman" w:hAnsi="Times New Roman" w:cs="Times New Roman"/>
                <w:color w:val="000000"/>
                <w:sz w:val="18"/>
                <w:szCs w:val="18"/>
              </w:rPr>
              <w:t xml:space="preserve"> </w:t>
            </w:r>
            <w:r w:rsidRPr="00565E0C">
              <w:rPr>
                <w:rFonts w:ascii="Times New Roman" w:hAnsi="Times New Roman" w:cs="Times New Roman"/>
                <w:color w:val="26474B"/>
                <w:sz w:val="18"/>
                <w:szCs w:val="18"/>
              </w:rPr>
              <w:t>sharedStore</w:t>
            </w:r>
            <w:r w:rsidRPr="00565E0C">
              <w:rPr>
                <w:rFonts w:ascii="Times New Roman" w:hAnsi="Times New Roman" w:cs="Times New Roman"/>
                <w:color w:val="000000"/>
                <w:sz w:val="18"/>
                <w:szCs w:val="18"/>
              </w:rPr>
              <w:t>];</w:t>
            </w:r>
          </w:p>
          <w:p w14:paraId="58563583"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7E4FCD95"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568EDC04"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w:t>
            </w:r>
            <w:proofErr w:type="gramStart"/>
            <w:r w:rsidRPr="00565E0C">
              <w:rPr>
                <w:rFonts w:ascii="Times New Roman" w:hAnsi="Times New Roman" w:cs="Times New Roman"/>
                <w:color w:val="760F50"/>
                <w:sz w:val="18"/>
                <w:szCs w:val="18"/>
              </w:rPr>
              <w:t>id</w:t>
            </w:r>
            <w:proofErr w:type="gramEnd"/>
            <w:r w:rsidRPr="00565E0C">
              <w:rPr>
                <w:rFonts w:ascii="Times New Roman" w:hAnsi="Times New Roman" w:cs="Times New Roman"/>
                <w:color w:val="000000"/>
                <w:sz w:val="18"/>
                <w:szCs w:val="18"/>
              </w:rPr>
              <w:t>)init</w:t>
            </w:r>
          </w:p>
          <w:p w14:paraId="419B6E47"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02E2780F"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self</w:t>
            </w:r>
            <w:proofErr w:type="gramEnd"/>
            <w:r w:rsidRPr="00565E0C">
              <w:rPr>
                <w:rFonts w:ascii="Times New Roman" w:hAnsi="Times New Roman" w:cs="Times New Roman"/>
                <w:color w:val="000000"/>
                <w:sz w:val="18"/>
                <w:szCs w:val="18"/>
              </w:rPr>
              <w:t xml:space="preserve"> = [</w:t>
            </w:r>
            <w:r w:rsidRPr="00565E0C">
              <w:rPr>
                <w:rFonts w:ascii="Times New Roman" w:hAnsi="Times New Roman" w:cs="Times New Roman"/>
                <w:color w:val="760F50"/>
                <w:sz w:val="18"/>
                <w:szCs w:val="18"/>
              </w:rPr>
              <w:t>super</w:t>
            </w:r>
            <w:r w:rsidRPr="00565E0C">
              <w:rPr>
                <w:rFonts w:ascii="Times New Roman" w:hAnsi="Times New Roman" w:cs="Times New Roman"/>
                <w:color w:val="000000"/>
                <w:sz w:val="18"/>
                <w:szCs w:val="18"/>
              </w:rPr>
              <w:t xml:space="preserve"> </w:t>
            </w:r>
            <w:r w:rsidRPr="00565E0C">
              <w:rPr>
                <w:rFonts w:ascii="Times New Roman" w:hAnsi="Times New Roman" w:cs="Times New Roman"/>
                <w:color w:val="2E0D6E"/>
                <w:sz w:val="18"/>
                <w:szCs w:val="18"/>
              </w:rPr>
              <w:t>init</w:t>
            </w:r>
            <w:r w:rsidRPr="00565E0C">
              <w:rPr>
                <w:rFonts w:ascii="Times New Roman" w:hAnsi="Times New Roman" w:cs="Times New Roman"/>
                <w:color w:val="000000"/>
                <w:sz w:val="18"/>
                <w:szCs w:val="18"/>
              </w:rPr>
              <w:t>];</w:t>
            </w:r>
          </w:p>
          <w:p w14:paraId="452477E5"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if</w:t>
            </w:r>
            <w:proofErr w:type="gramEnd"/>
            <w:r w:rsidRPr="00565E0C">
              <w:rPr>
                <w:rFonts w:ascii="Times New Roman" w:hAnsi="Times New Roman" w:cs="Times New Roman"/>
                <w:color w:val="000000"/>
                <w:sz w:val="18"/>
                <w:szCs w:val="18"/>
              </w:rPr>
              <w:t>(</w:t>
            </w:r>
            <w:r w:rsidRPr="00565E0C">
              <w:rPr>
                <w:rFonts w:ascii="Times New Roman" w:hAnsi="Times New Roman" w:cs="Times New Roman"/>
                <w:color w:val="760F50"/>
                <w:sz w:val="18"/>
                <w:szCs w:val="18"/>
              </w:rPr>
              <w:t>self</w:t>
            </w:r>
            <w:r w:rsidRPr="00565E0C">
              <w:rPr>
                <w:rFonts w:ascii="Times New Roman" w:hAnsi="Times New Roman" w:cs="Times New Roman"/>
                <w:color w:val="000000"/>
                <w:sz w:val="18"/>
                <w:szCs w:val="18"/>
              </w:rPr>
              <w:t>)</w:t>
            </w:r>
          </w:p>
          <w:p w14:paraId="2318589F"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3F6E74"/>
                <w:sz w:val="18"/>
                <w:szCs w:val="18"/>
              </w:rPr>
              <w:t>allItems</w:t>
            </w:r>
            <w:proofErr w:type="gramEnd"/>
            <w:r w:rsidRPr="00565E0C">
              <w:rPr>
                <w:rFonts w:ascii="Times New Roman" w:hAnsi="Times New Roman" w:cs="Times New Roman"/>
                <w:color w:val="000000"/>
                <w:sz w:val="18"/>
                <w:szCs w:val="18"/>
              </w:rPr>
              <w:t xml:space="preserve"> = [[</w:t>
            </w:r>
            <w:r w:rsidRPr="00565E0C">
              <w:rPr>
                <w:rFonts w:ascii="Times New Roman" w:hAnsi="Times New Roman" w:cs="Times New Roman"/>
                <w:color w:val="5C2699"/>
                <w:sz w:val="18"/>
                <w:szCs w:val="18"/>
              </w:rPr>
              <w:t>NSMutableArray</w:t>
            </w:r>
            <w:r w:rsidRPr="00565E0C">
              <w:rPr>
                <w:rFonts w:ascii="Times New Roman" w:hAnsi="Times New Roman" w:cs="Times New Roman"/>
                <w:color w:val="000000"/>
                <w:sz w:val="18"/>
                <w:szCs w:val="18"/>
              </w:rPr>
              <w:t xml:space="preserve"> </w:t>
            </w:r>
            <w:r w:rsidRPr="00565E0C">
              <w:rPr>
                <w:rFonts w:ascii="Times New Roman" w:hAnsi="Times New Roman" w:cs="Times New Roman"/>
                <w:color w:val="2E0D6E"/>
                <w:sz w:val="18"/>
                <w:szCs w:val="18"/>
              </w:rPr>
              <w:t>alloc</w:t>
            </w:r>
            <w:r w:rsidRPr="00565E0C">
              <w:rPr>
                <w:rFonts w:ascii="Times New Roman" w:hAnsi="Times New Roman" w:cs="Times New Roman"/>
                <w:color w:val="000000"/>
                <w:sz w:val="18"/>
                <w:szCs w:val="18"/>
              </w:rPr>
              <w:t xml:space="preserve">] </w:t>
            </w:r>
            <w:r w:rsidRPr="00565E0C">
              <w:rPr>
                <w:rFonts w:ascii="Times New Roman" w:hAnsi="Times New Roman" w:cs="Times New Roman"/>
                <w:color w:val="2E0D6E"/>
                <w:sz w:val="18"/>
                <w:szCs w:val="18"/>
              </w:rPr>
              <w:t>init</w:t>
            </w:r>
            <w:r w:rsidRPr="00565E0C">
              <w:rPr>
                <w:rFonts w:ascii="Times New Roman" w:hAnsi="Times New Roman" w:cs="Times New Roman"/>
                <w:color w:val="000000"/>
                <w:sz w:val="18"/>
                <w:szCs w:val="18"/>
              </w:rPr>
              <w:t>];</w:t>
            </w:r>
          </w:p>
          <w:p w14:paraId="780CA0BA"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return</w:t>
            </w:r>
            <w:proofErr w:type="gramEnd"/>
            <w:r w:rsidRPr="00565E0C">
              <w:rPr>
                <w:rFonts w:ascii="Times New Roman" w:hAnsi="Times New Roman" w:cs="Times New Roman"/>
                <w:color w:val="000000"/>
                <w:sz w:val="18"/>
                <w:szCs w:val="18"/>
              </w:rPr>
              <w:t xml:space="preserve"> </w:t>
            </w:r>
            <w:r w:rsidRPr="00565E0C">
              <w:rPr>
                <w:rFonts w:ascii="Times New Roman" w:hAnsi="Times New Roman" w:cs="Times New Roman"/>
                <w:color w:val="760F50"/>
                <w:sz w:val="18"/>
                <w:szCs w:val="18"/>
              </w:rPr>
              <w:t>self</w:t>
            </w:r>
            <w:r w:rsidRPr="00565E0C">
              <w:rPr>
                <w:rFonts w:ascii="Times New Roman" w:hAnsi="Times New Roman" w:cs="Times New Roman"/>
                <w:color w:val="000000"/>
                <w:sz w:val="18"/>
                <w:szCs w:val="18"/>
              </w:rPr>
              <w:t>;</w:t>
            </w:r>
          </w:p>
          <w:p w14:paraId="177EFF07"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7E0A61F7"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6F5D4A4C"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w:t>
            </w:r>
            <w:r w:rsidRPr="00565E0C">
              <w:rPr>
                <w:rFonts w:ascii="Times New Roman" w:hAnsi="Times New Roman" w:cs="Times New Roman"/>
                <w:color w:val="5C2699"/>
                <w:sz w:val="18"/>
                <w:szCs w:val="18"/>
              </w:rPr>
              <w:t>NSArray</w:t>
            </w: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000000"/>
                <w:sz w:val="18"/>
                <w:szCs w:val="18"/>
              </w:rPr>
              <w:t>)allItems</w:t>
            </w:r>
            <w:proofErr w:type="gramEnd"/>
          </w:p>
          <w:p w14:paraId="68F83254"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14AFAFF0"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return</w:t>
            </w:r>
            <w:proofErr w:type="gramEnd"/>
            <w:r w:rsidRPr="00565E0C">
              <w:rPr>
                <w:rFonts w:ascii="Times New Roman" w:hAnsi="Times New Roman" w:cs="Times New Roman"/>
                <w:color w:val="000000"/>
                <w:sz w:val="18"/>
                <w:szCs w:val="18"/>
              </w:rPr>
              <w:t xml:space="preserve"> </w:t>
            </w:r>
            <w:r w:rsidRPr="00565E0C">
              <w:rPr>
                <w:rFonts w:ascii="Times New Roman" w:hAnsi="Times New Roman" w:cs="Times New Roman"/>
                <w:color w:val="3F6E74"/>
                <w:sz w:val="18"/>
                <w:szCs w:val="18"/>
              </w:rPr>
              <w:t>allItems</w:t>
            </w:r>
            <w:r w:rsidRPr="00565E0C">
              <w:rPr>
                <w:rFonts w:ascii="Times New Roman" w:hAnsi="Times New Roman" w:cs="Times New Roman"/>
                <w:color w:val="000000"/>
                <w:sz w:val="18"/>
                <w:szCs w:val="18"/>
              </w:rPr>
              <w:t>;</w:t>
            </w:r>
          </w:p>
          <w:p w14:paraId="32FD417C"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38C60DD6"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210D91C7"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w:t>
            </w:r>
            <w:r w:rsidRPr="00565E0C">
              <w:rPr>
                <w:rFonts w:ascii="Times New Roman" w:hAnsi="Times New Roman" w:cs="Times New Roman"/>
                <w:color w:val="3F6E74"/>
                <w:sz w:val="18"/>
                <w:szCs w:val="18"/>
              </w:rPr>
              <w:t>Item</w:t>
            </w: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000000"/>
                <w:sz w:val="18"/>
                <w:szCs w:val="18"/>
              </w:rPr>
              <w:t>)createItem</w:t>
            </w:r>
            <w:proofErr w:type="gramEnd"/>
          </w:p>
          <w:p w14:paraId="209E3A44"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712DF44E"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r w:rsidRPr="00565E0C">
              <w:rPr>
                <w:rFonts w:ascii="Times New Roman" w:hAnsi="Times New Roman" w:cs="Times New Roman"/>
                <w:color w:val="3F6E74"/>
                <w:sz w:val="18"/>
                <w:szCs w:val="18"/>
              </w:rPr>
              <w:t>Item</w:t>
            </w:r>
            <w:r w:rsidRPr="00565E0C">
              <w:rPr>
                <w:rFonts w:ascii="Times New Roman" w:hAnsi="Times New Roman" w:cs="Times New Roman"/>
                <w:color w:val="000000"/>
                <w:sz w:val="18"/>
                <w:szCs w:val="18"/>
              </w:rPr>
              <w:t xml:space="preserve"> *p = [</w:t>
            </w:r>
            <w:r w:rsidRPr="00565E0C">
              <w:rPr>
                <w:rFonts w:ascii="Times New Roman" w:hAnsi="Times New Roman" w:cs="Times New Roman"/>
                <w:color w:val="3F6E74"/>
                <w:sz w:val="18"/>
                <w:szCs w:val="18"/>
              </w:rPr>
              <w:t>Item</w:t>
            </w:r>
            <w:r w:rsidRPr="00565E0C">
              <w:rPr>
                <w:rFonts w:ascii="Times New Roman" w:hAnsi="Times New Roman" w:cs="Times New Roman"/>
                <w:color w:val="000000"/>
                <w:sz w:val="18"/>
                <w:szCs w:val="18"/>
              </w:rPr>
              <w:t xml:space="preserve"> </w:t>
            </w:r>
            <w:r w:rsidRPr="00565E0C">
              <w:rPr>
                <w:rFonts w:ascii="Times New Roman" w:hAnsi="Times New Roman" w:cs="Times New Roman"/>
                <w:color w:val="26474B"/>
                <w:sz w:val="18"/>
                <w:szCs w:val="18"/>
              </w:rPr>
              <w:t>randomItem</w:t>
            </w:r>
            <w:r w:rsidRPr="00565E0C">
              <w:rPr>
                <w:rFonts w:ascii="Times New Roman" w:hAnsi="Times New Roman" w:cs="Times New Roman"/>
                <w:color w:val="000000"/>
                <w:sz w:val="18"/>
                <w:szCs w:val="18"/>
              </w:rPr>
              <w:t>];</w:t>
            </w:r>
          </w:p>
          <w:p w14:paraId="0B02379F"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3F6E74"/>
                <w:sz w:val="18"/>
                <w:szCs w:val="18"/>
              </w:rPr>
              <w:t>allItems</w:t>
            </w:r>
            <w:proofErr w:type="gramEnd"/>
            <w:r w:rsidRPr="00565E0C">
              <w:rPr>
                <w:rFonts w:ascii="Times New Roman" w:hAnsi="Times New Roman" w:cs="Times New Roman"/>
                <w:color w:val="000000"/>
                <w:sz w:val="18"/>
                <w:szCs w:val="18"/>
              </w:rPr>
              <w:t xml:space="preserve"> </w:t>
            </w:r>
            <w:r w:rsidRPr="00565E0C">
              <w:rPr>
                <w:rFonts w:ascii="Times New Roman" w:hAnsi="Times New Roman" w:cs="Times New Roman"/>
                <w:color w:val="2E0D6E"/>
                <w:sz w:val="18"/>
                <w:szCs w:val="18"/>
              </w:rPr>
              <w:t>addObject</w:t>
            </w:r>
            <w:r w:rsidRPr="00565E0C">
              <w:rPr>
                <w:rFonts w:ascii="Times New Roman" w:hAnsi="Times New Roman" w:cs="Times New Roman"/>
                <w:color w:val="000000"/>
                <w:sz w:val="18"/>
                <w:szCs w:val="18"/>
              </w:rPr>
              <w:t>:p];</w:t>
            </w:r>
          </w:p>
          <w:p w14:paraId="6F1C75CC"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return</w:t>
            </w:r>
            <w:proofErr w:type="gramEnd"/>
            <w:r w:rsidRPr="00565E0C">
              <w:rPr>
                <w:rFonts w:ascii="Times New Roman" w:hAnsi="Times New Roman" w:cs="Times New Roman"/>
                <w:color w:val="000000"/>
                <w:sz w:val="18"/>
                <w:szCs w:val="18"/>
              </w:rPr>
              <w:t xml:space="preserve"> p;</w:t>
            </w:r>
          </w:p>
          <w:p w14:paraId="31E0054D"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w:t>
            </w:r>
          </w:p>
          <w:p w14:paraId="7A382DEA"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p>
          <w:p w14:paraId="58466D22" w14:textId="77777777" w:rsidR="00C821C6" w:rsidRPr="00565E0C" w:rsidRDefault="00C821C6" w:rsidP="00C821C6">
            <w:pPr>
              <w:rPr>
                <w:rFonts w:ascii="Times New Roman" w:hAnsi="Times New Roman" w:cs="Times New Roman"/>
                <w:b/>
                <w:sz w:val="18"/>
                <w:szCs w:val="18"/>
              </w:rPr>
            </w:pPr>
            <w:r w:rsidRPr="00565E0C">
              <w:rPr>
                <w:rFonts w:ascii="Times New Roman" w:hAnsi="Times New Roman" w:cs="Times New Roman"/>
                <w:color w:val="760F50"/>
                <w:sz w:val="18"/>
                <w:szCs w:val="18"/>
              </w:rPr>
              <w:t>@</w:t>
            </w:r>
            <w:proofErr w:type="gramStart"/>
            <w:r w:rsidRPr="00565E0C">
              <w:rPr>
                <w:rFonts w:ascii="Times New Roman" w:hAnsi="Times New Roman" w:cs="Times New Roman"/>
                <w:color w:val="760F50"/>
                <w:sz w:val="18"/>
                <w:szCs w:val="18"/>
              </w:rPr>
              <w:t>end</w:t>
            </w:r>
            <w:proofErr w:type="gramEnd"/>
          </w:p>
          <w:p w14:paraId="20D58666" w14:textId="77777777" w:rsidR="00C821C6" w:rsidRDefault="00C821C6" w:rsidP="00C821C6">
            <w:pPr>
              <w:rPr>
                <w:rFonts w:ascii="Times New Roman" w:hAnsi="Times New Roman" w:cs="Times New Roman"/>
                <w:sz w:val="18"/>
                <w:szCs w:val="18"/>
              </w:rPr>
            </w:pPr>
          </w:p>
          <w:p w14:paraId="3A91B0C0" w14:textId="77777777" w:rsidR="00C821C6" w:rsidRDefault="00C821C6" w:rsidP="00C821C6">
            <w:pPr>
              <w:rPr>
                <w:rFonts w:ascii="Times New Roman" w:hAnsi="Times New Roman" w:cs="Times New Roman"/>
                <w:sz w:val="18"/>
                <w:szCs w:val="18"/>
              </w:rPr>
            </w:pPr>
            <w:r w:rsidRPr="00AD58E0">
              <w:rPr>
                <w:rFonts w:ascii="Times New Roman" w:hAnsi="Times New Roman" w:cs="Times New Roman"/>
                <w:b/>
                <w:sz w:val="18"/>
                <w:szCs w:val="18"/>
                <w:u w:val="single"/>
              </w:rPr>
              <w:t>ItemsViewController.m</w:t>
            </w:r>
            <w:r w:rsidRPr="00565E0C">
              <w:rPr>
                <w:rFonts w:ascii="Times New Roman" w:hAnsi="Times New Roman" w:cs="Times New Roman"/>
                <w:b/>
                <w:sz w:val="18"/>
                <w:szCs w:val="18"/>
              </w:rPr>
              <w:t xml:space="preserve"> [continued]</w:t>
            </w:r>
            <w:r w:rsidRPr="0062146C">
              <w:rPr>
                <w:rFonts w:ascii="Times New Roman" w:hAnsi="Times New Roman" w:cs="Times New Roman"/>
                <w:sz w:val="18"/>
                <w:szCs w:val="18"/>
              </w:rPr>
              <w:t>:</w:t>
            </w:r>
          </w:p>
          <w:p w14:paraId="02368A59" w14:textId="77777777" w:rsidR="00C821C6" w:rsidRDefault="00C821C6" w:rsidP="00C821C6">
            <w:pPr>
              <w:rPr>
                <w:rFonts w:ascii="Times New Roman" w:hAnsi="Times New Roman" w:cs="Times New Roman"/>
                <w:sz w:val="18"/>
                <w:szCs w:val="18"/>
              </w:rPr>
            </w:pPr>
          </w:p>
          <w:p w14:paraId="01662E96"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683821"/>
                <w:sz w:val="18"/>
                <w:szCs w:val="18"/>
              </w:rPr>
            </w:pPr>
            <w:r w:rsidRPr="00565E0C">
              <w:rPr>
                <w:rFonts w:ascii="Times New Roman" w:hAnsi="Times New Roman" w:cs="Times New Roman"/>
                <w:color w:val="683821"/>
                <w:sz w:val="18"/>
                <w:szCs w:val="18"/>
              </w:rPr>
              <w:t>#</w:t>
            </w:r>
            <w:proofErr w:type="gramStart"/>
            <w:r w:rsidRPr="00565E0C">
              <w:rPr>
                <w:rFonts w:ascii="Times New Roman" w:hAnsi="Times New Roman" w:cs="Times New Roman"/>
                <w:color w:val="683821"/>
                <w:sz w:val="18"/>
                <w:szCs w:val="18"/>
              </w:rPr>
              <w:t>import</w:t>
            </w:r>
            <w:proofErr w:type="gramEnd"/>
            <w:r w:rsidRPr="00565E0C">
              <w:rPr>
                <w:rFonts w:ascii="Times New Roman" w:hAnsi="Times New Roman" w:cs="Times New Roman"/>
                <w:color w:val="683821"/>
                <w:sz w:val="18"/>
                <w:szCs w:val="18"/>
              </w:rPr>
              <w:t xml:space="preserve"> </w:t>
            </w:r>
            <w:r w:rsidRPr="00565E0C">
              <w:rPr>
                <w:rFonts w:ascii="Times New Roman" w:hAnsi="Times New Roman" w:cs="Times New Roman"/>
                <w:color w:val="891315"/>
                <w:sz w:val="18"/>
                <w:szCs w:val="18"/>
              </w:rPr>
              <w:t>"Item.h"</w:t>
            </w:r>
          </w:p>
          <w:p w14:paraId="4815D117" w14:textId="77777777" w:rsidR="00C821C6" w:rsidRPr="00565E0C" w:rsidRDefault="00C821C6" w:rsidP="00C821C6">
            <w:pPr>
              <w:rPr>
                <w:rFonts w:ascii="Times New Roman" w:hAnsi="Times New Roman" w:cs="Times New Roman"/>
                <w:sz w:val="18"/>
                <w:szCs w:val="18"/>
              </w:rPr>
            </w:pPr>
            <w:r w:rsidRPr="00565E0C">
              <w:rPr>
                <w:rFonts w:ascii="Times New Roman" w:hAnsi="Times New Roman" w:cs="Times New Roman"/>
                <w:color w:val="683821"/>
                <w:sz w:val="18"/>
                <w:szCs w:val="18"/>
              </w:rPr>
              <w:t>#</w:t>
            </w:r>
            <w:proofErr w:type="gramStart"/>
            <w:r w:rsidRPr="00565E0C">
              <w:rPr>
                <w:rFonts w:ascii="Times New Roman" w:hAnsi="Times New Roman" w:cs="Times New Roman"/>
                <w:color w:val="683821"/>
                <w:sz w:val="18"/>
                <w:szCs w:val="18"/>
              </w:rPr>
              <w:t>import</w:t>
            </w:r>
            <w:proofErr w:type="gramEnd"/>
            <w:r w:rsidRPr="00565E0C">
              <w:rPr>
                <w:rFonts w:ascii="Times New Roman" w:hAnsi="Times New Roman" w:cs="Times New Roman"/>
                <w:color w:val="683821"/>
                <w:sz w:val="18"/>
                <w:szCs w:val="18"/>
              </w:rPr>
              <w:t xml:space="preserve"> </w:t>
            </w:r>
            <w:r w:rsidRPr="00565E0C">
              <w:rPr>
                <w:rFonts w:ascii="Times New Roman" w:hAnsi="Times New Roman" w:cs="Times New Roman"/>
                <w:color w:val="891315"/>
                <w:sz w:val="18"/>
                <w:szCs w:val="18"/>
              </w:rPr>
              <w:t>"ItemStore.h"</w:t>
            </w:r>
          </w:p>
          <w:p w14:paraId="08032A5B" w14:textId="77777777" w:rsidR="00C821C6" w:rsidRPr="0062146C" w:rsidRDefault="00C821C6" w:rsidP="00C821C6">
            <w:pPr>
              <w:rPr>
                <w:rFonts w:ascii="Times New Roman" w:hAnsi="Times New Roman" w:cs="Times New Roman"/>
                <w:sz w:val="18"/>
                <w:szCs w:val="18"/>
              </w:rPr>
            </w:pPr>
          </w:p>
          <w:p w14:paraId="7C7CA4F8" w14:textId="77777777" w:rsid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ED52A2">
              <w:rPr>
                <w:rFonts w:ascii="Times New Roman" w:hAnsi="Times New Roman" w:cs="Times New Roman"/>
                <w:color w:val="236E25"/>
                <w:sz w:val="18"/>
                <w:szCs w:val="18"/>
              </w:rPr>
              <w:t>// All instances of ItemsViewController will use the UITableViewStyleGrouped style</w:t>
            </w:r>
            <w:proofErr w:type="gramStart"/>
            <w:r w:rsidRPr="00ED52A2">
              <w:rPr>
                <w:rFonts w:ascii="Times New Roman" w:hAnsi="Times New Roman" w:cs="Times New Roman"/>
                <w:color w:val="236E25"/>
                <w:sz w:val="18"/>
                <w:szCs w:val="18"/>
              </w:rPr>
              <w:t>.</w:t>
            </w:r>
            <w:r w:rsidRPr="00ED52A2">
              <w:rPr>
                <w:rFonts w:ascii="Times New Roman" w:hAnsi="Times New Roman" w:cs="Times New Roman"/>
                <w:color w:val="000000"/>
                <w:sz w:val="18"/>
                <w:szCs w:val="18"/>
              </w:rPr>
              <w:t>-</w:t>
            </w:r>
            <w:proofErr w:type="gramEnd"/>
            <w:r w:rsidRPr="0062146C">
              <w:rPr>
                <w:rFonts w:ascii="Times New Roman" w:hAnsi="Times New Roman" w:cs="Times New Roman"/>
                <w:color w:val="000000"/>
                <w:sz w:val="18"/>
                <w:szCs w:val="18"/>
              </w:rPr>
              <w:t xml:space="preserve"> </w:t>
            </w:r>
          </w:p>
          <w:p w14:paraId="54D1BBF9"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r w:rsidRPr="0062146C">
              <w:rPr>
                <w:rFonts w:ascii="Times New Roman" w:hAnsi="Times New Roman" w:cs="Times New Roman"/>
                <w:color w:val="000000"/>
                <w:sz w:val="18"/>
                <w:szCs w:val="18"/>
              </w:rPr>
              <w:t>(</w:t>
            </w:r>
            <w:proofErr w:type="gramStart"/>
            <w:r w:rsidRPr="0062146C">
              <w:rPr>
                <w:rFonts w:ascii="Times New Roman" w:hAnsi="Times New Roman" w:cs="Times New Roman"/>
                <w:color w:val="760F50"/>
                <w:sz w:val="18"/>
                <w:szCs w:val="18"/>
              </w:rPr>
              <w:t>id</w:t>
            </w:r>
            <w:proofErr w:type="gramEnd"/>
            <w:r w:rsidRPr="0062146C">
              <w:rPr>
                <w:rFonts w:ascii="Times New Roman" w:hAnsi="Times New Roman" w:cs="Times New Roman"/>
                <w:color w:val="000000"/>
                <w:sz w:val="18"/>
                <w:szCs w:val="18"/>
              </w:rPr>
              <w:t>)init</w:t>
            </w:r>
          </w:p>
          <w:p w14:paraId="0D251F4B" w14:textId="77777777" w:rsid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w:t>
            </w:r>
          </w:p>
          <w:p w14:paraId="642E3FEF"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p w14:paraId="5D579CCC"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if</w:t>
            </w:r>
            <w:proofErr w:type="gramEnd"/>
            <w:r w:rsidRPr="00565E0C">
              <w:rPr>
                <w:rFonts w:ascii="Times New Roman" w:hAnsi="Times New Roman" w:cs="Times New Roman"/>
                <w:color w:val="000000"/>
                <w:sz w:val="18"/>
                <w:szCs w:val="18"/>
              </w:rPr>
              <w:t xml:space="preserve"> (</w:t>
            </w:r>
            <w:r w:rsidRPr="00565E0C">
              <w:rPr>
                <w:rFonts w:ascii="Times New Roman" w:hAnsi="Times New Roman" w:cs="Times New Roman"/>
                <w:color w:val="760F50"/>
                <w:sz w:val="18"/>
                <w:szCs w:val="18"/>
              </w:rPr>
              <w:t>self</w:t>
            </w:r>
            <w:r w:rsidRPr="00565E0C">
              <w:rPr>
                <w:rFonts w:ascii="Times New Roman" w:hAnsi="Times New Roman" w:cs="Times New Roman"/>
                <w:color w:val="000000"/>
                <w:sz w:val="18"/>
                <w:szCs w:val="18"/>
              </w:rPr>
              <w:t>)</w:t>
            </w:r>
          </w:p>
          <w:p w14:paraId="05272A4F"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
          <w:p w14:paraId="4A8ED744"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r w:rsidRPr="00565E0C">
              <w:rPr>
                <w:rFonts w:ascii="Times New Roman" w:hAnsi="Times New Roman" w:cs="Times New Roman"/>
                <w:color w:val="236E25"/>
                <w:sz w:val="18"/>
                <w:szCs w:val="18"/>
              </w:rPr>
              <w:t>// Add 5 random items to the ItemStore</w:t>
            </w:r>
          </w:p>
          <w:p w14:paraId="64E518E1"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proofErr w:type="gramStart"/>
            <w:r w:rsidRPr="00565E0C">
              <w:rPr>
                <w:rFonts w:ascii="Times New Roman" w:hAnsi="Times New Roman" w:cs="Times New Roman"/>
                <w:color w:val="760F50"/>
                <w:sz w:val="18"/>
                <w:szCs w:val="18"/>
              </w:rPr>
              <w:t>for</w:t>
            </w:r>
            <w:proofErr w:type="gramEnd"/>
            <w:r w:rsidRPr="00565E0C">
              <w:rPr>
                <w:rFonts w:ascii="Times New Roman" w:hAnsi="Times New Roman" w:cs="Times New Roman"/>
                <w:color w:val="000000"/>
                <w:sz w:val="18"/>
                <w:szCs w:val="18"/>
              </w:rPr>
              <w:t>(</w:t>
            </w:r>
            <w:r w:rsidRPr="00565E0C">
              <w:rPr>
                <w:rFonts w:ascii="Times New Roman" w:hAnsi="Times New Roman" w:cs="Times New Roman"/>
                <w:color w:val="760F50"/>
                <w:sz w:val="18"/>
                <w:szCs w:val="18"/>
              </w:rPr>
              <w:t>int</w:t>
            </w:r>
            <w:r w:rsidRPr="00565E0C">
              <w:rPr>
                <w:rFonts w:ascii="Times New Roman" w:hAnsi="Times New Roman" w:cs="Times New Roman"/>
                <w:color w:val="000000"/>
                <w:sz w:val="18"/>
                <w:szCs w:val="18"/>
              </w:rPr>
              <w:t xml:space="preserve"> i = </w:t>
            </w:r>
            <w:r w:rsidRPr="00565E0C">
              <w:rPr>
                <w:rFonts w:ascii="Times New Roman" w:hAnsi="Times New Roman" w:cs="Times New Roman"/>
                <w:color w:val="0000FF"/>
                <w:sz w:val="18"/>
                <w:szCs w:val="18"/>
              </w:rPr>
              <w:t>0</w:t>
            </w:r>
            <w:r w:rsidRPr="00565E0C">
              <w:rPr>
                <w:rFonts w:ascii="Times New Roman" w:hAnsi="Times New Roman" w:cs="Times New Roman"/>
                <w:color w:val="000000"/>
                <w:sz w:val="18"/>
                <w:szCs w:val="18"/>
              </w:rPr>
              <w:t xml:space="preserve">; i &lt; </w:t>
            </w:r>
            <w:r w:rsidRPr="00565E0C">
              <w:rPr>
                <w:rFonts w:ascii="Times New Roman" w:hAnsi="Times New Roman" w:cs="Times New Roman"/>
                <w:color w:val="0000FF"/>
                <w:sz w:val="18"/>
                <w:szCs w:val="18"/>
              </w:rPr>
              <w:t>5</w:t>
            </w:r>
            <w:r w:rsidRPr="00565E0C">
              <w:rPr>
                <w:rFonts w:ascii="Times New Roman" w:hAnsi="Times New Roman" w:cs="Times New Roman"/>
                <w:color w:val="000000"/>
                <w:sz w:val="18"/>
                <w:szCs w:val="18"/>
              </w:rPr>
              <w:t>; i++)</w:t>
            </w:r>
          </w:p>
          <w:p w14:paraId="43F84D06" w14:textId="77777777" w:rsidR="00C821C6" w:rsidRPr="00565E0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r w:rsidRPr="00565E0C">
              <w:rPr>
                <w:rFonts w:ascii="Times New Roman" w:hAnsi="Times New Roman" w:cs="Times New Roman"/>
                <w:color w:val="3F6E74"/>
                <w:sz w:val="18"/>
                <w:szCs w:val="18"/>
              </w:rPr>
              <w:t>ItemStore</w:t>
            </w:r>
            <w:r w:rsidRPr="00565E0C">
              <w:rPr>
                <w:rFonts w:ascii="Times New Roman" w:hAnsi="Times New Roman" w:cs="Times New Roman"/>
                <w:color w:val="000000"/>
                <w:sz w:val="18"/>
                <w:szCs w:val="18"/>
              </w:rPr>
              <w:t xml:space="preserve"> </w:t>
            </w:r>
            <w:r w:rsidRPr="00565E0C">
              <w:rPr>
                <w:rFonts w:ascii="Times New Roman" w:hAnsi="Times New Roman" w:cs="Times New Roman"/>
                <w:color w:val="26474B"/>
                <w:sz w:val="18"/>
                <w:szCs w:val="18"/>
              </w:rPr>
              <w:t>sharedStore</w:t>
            </w:r>
            <w:r w:rsidRPr="00565E0C">
              <w:rPr>
                <w:rFonts w:ascii="Times New Roman" w:hAnsi="Times New Roman" w:cs="Times New Roman"/>
                <w:color w:val="000000"/>
                <w:sz w:val="18"/>
                <w:szCs w:val="18"/>
              </w:rPr>
              <w:t xml:space="preserve">] </w:t>
            </w:r>
            <w:r w:rsidRPr="00565E0C">
              <w:rPr>
                <w:rFonts w:ascii="Times New Roman" w:hAnsi="Times New Roman" w:cs="Times New Roman"/>
                <w:color w:val="26474B"/>
                <w:sz w:val="18"/>
                <w:szCs w:val="18"/>
              </w:rPr>
              <w:t>createItem</w:t>
            </w:r>
            <w:r w:rsidRPr="00565E0C">
              <w:rPr>
                <w:rFonts w:ascii="Times New Roman" w:hAnsi="Times New Roman" w:cs="Times New Roman"/>
                <w:color w:val="000000"/>
                <w:sz w:val="18"/>
                <w:szCs w:val="18"/>
              </w:rPr>
              <w:t>];</w:t>
            </w:r>
          </w:p>
          <w:p w14:paraId="27AFBE7E" w14:textId="77777777" w:rsid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565E0C">
              <w:rPr>
                <w:rFonts w:ascii="Times New Roman" w:hAnsi="Times New Roman" w:cs="Times New Roman"/>
                <w:color w:val="000000"/>
                <w:sz w:val="18"/>
                <w:szCs w:val="18"/>
              </w:rPr>
              <w:t xml:space="preserve">    }</w:t>
            </w:r>
            <w:r>
              <w:rPr>
                <w:rFonts w:ascii="Times New Roman" w:hAnsi="Times New Roman" w:cs="Times New Roman"/>
                <w:color w:val="000000"/>
                <w:sz w:val="18"/>
                <w:szCs w:val="18"/>
              </w:rPr>
              <w:t xml:space="preserve">     </w:t>
            </w:r>
          </w:p>
          <w:p w14:paraId="1C2B9D0D" w14:textId="77777777" w:rsidR="00C821C6" w:rsidRPr="0062146C"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p w14:paraId="524EFFEF" w14:textId="11099F81" w:rsidR="00C821C6" w:rsidRPr="00C821C6" w:rsidRDefault="00C821C6" w:rsidP="00C821C6">
            <w:pPr>
              <w:widowControl w:val="0"/>
              <w:tabs>
                <w:tab w:val="left" w:pos="866"/>
              </w:tabs>
              <w:autoSpaceDE w:val="0"/>
              <w:autoSpaceDN w:val="0"/>
              <w:adjustRightInd w:val="0"/>
              <w:rPr>
                <w:rFonts w:ascii="Times New Roman" w:hAnsi="Times New Roman" w:cs="Times New Roman"/>
                <w:color w:val="000000"/>
                <w:sz w:val="18"/>
                <w:szCs w:val="18"/>
              </w:rPr>
            </w:pPr>
            <w:r w:rsidRPr="0062146C">
              <w:rPr>
                <w:rFonts w:ascii="Times New Roman" w:hAnsi="Times New Roman" w:cs="Times New Roman"/>
                <w:color w:val="000000"/>
                <w:sz w:val="18"/>
                <w:szCs w:val="18"/>
              </w:rPr>
              <w:t>}</w:t>
            </w:r>
          </w:p>
        </w:tc>
      </w:tr>
    </w:tbl>
    <w:p w14:paraId="00E9CDC2" w14:textId="77777777" w:rsidR="00C821C6" w:rsidRPr="00C821C6" w:rsidRDefault="00C821C6" w:rsidP="00C821C6">
      <w:pPr>
        <w:rPr>
          <w:rFonts w:ascii="Times New Roman" w:hAnsi="Times New Roman" w:cs="Times New Roman"/>
          <w:sz w:val="18"/>
          <w:szCs w:val="18"/>
        </w:rPr>
      </w:pPr>
    </w:p>
    <w:p w14:paraId="2D5B9B25" w14:textId="72591896" w:rsidR="002B1B18" w:rsidRDefault="002B1B18" w:rsidP="002B1B18">
      <w:pPr>
        <w:widowControl w:val="0"/>
        <w:tabs>
          <w:tab w:val="left" w:pos="866"/>
        </w:tabs>
        <w:autoSpaceDE w:val="0"/>
        <w:autoSpaceDN w:val="0"/>
        <w:adjustRightInd w:val="0"/>
        <w:rPr>
          <w:rFonts w:ascii="Times New Roman" w:hAnsi="Times New Roman" w:cs="Times New Roman"/>
          <w:sz w:val="18"/>
          <w:szCs w:val="18"/>
        </w:rPr>
      </w:pPr>
      <w:r w:rsidRPr="0035533C">
        <w:rPr>
          <w:rFonts w:ascii="Times New Roman" w:hAnsi="Times New Roman" w:cs="Times New Roman"/>
          <w:b/>
          <w:sz w:val="18"/>
          <w:szCs w:val="18"/>
          <w:u w:val="single"/>
        </w:rPr>
        <w:t>Step 5</w:t>
      </w:r>
      <w:r w:rsidRPr="0062146C">
        <w:rPr>
          <w:rFonts w:ascii="Times New Roman" w:hAnsi="Times New Roman" w:cs="Times New Roman"/>
          <w:sz w:val="18"/>
          <w:szCs w:val="18"/>
        </w:rPr>
        <w:t xml:space="preserve">: </w:t>
      </w:r>
      <w:r>
        <w:rPr>
          <w:rFonts w:ascii="Times New Roman" w:hAnsi="Times New Roman" w:cs="Times New Roman"/>
          <w:sz w:val="18"/>
          <w:szCs w:val="18"/>
        </w:rPr>
        <w:t>Create</w:t>
      </w:r>
      <w:r w:rsidRPr="0062146C">
        <w:rPr>
          <w:rFonts w:ascii="Times New Roman" w:hAnsi="Times New Roman" w:cs="Times New Roman"/>
          <w:sz w:val="18"/>
          <w:szCs w:val="18"/>
        </w:rPr>
        <w:t xml:space="preserve"> a row for each entry in the store</w:t>
      </w:r>
      <w:r>
        <w:rPr>
          <w:rFonts w:ascii="Times New Roman" w:hAnsi="Times New Roman" w:cs="Times New Roman"/>
          <w:sz w:val="18"/>
          <w:szCs w:val="18"/>
        </w:rPr>
        <w:t>.</w:t>
      </w:r>
      <w:r w:rsidRPr="002C5F70">
        <w:rPr>
          <w:rFonts w:ascii="Times New Roman" w:hAnsi="Times New Roman" w:cs="Times New Roman"/>
          <w:sz w:val="18"/>
          <w:szCs w:val="18"/>
        </w:rPr>
        <w:t xml:space="preserve"> </w:t>
      </w:r>
      <w:r>
        <w:rPr>
          <w:rFonts w:ascii="Times New Roman" w:hAnsi="Times New Roman" w:cs="Times New Roman"/>
          <w:sz w:val="18"/>
          <w:szCs w:val="18"/>
        </w:rPr>
        <w:t>E</w:t>
      </w:r>
      <w:r w:rsidRPr="0062146C">
        <w:rPr>
          <w:rFonts w:ascii="Times New Roman" w:hAnsi="Times New Roman" w:cs="Times New Roman"/>
          <w:sz w:val="18"/>
          <w:szCs w:val="18"/>
        </w:rPr>
        <w:t>ach cell will</w:t>
      </w:r>
      <w:r>
        <w:rPr>
          <w:rFonts w:ascii="Times New Roman" w:hAnsi="Times New Roman" w:cs="Times New Roman"/>
          <w:sz w:val="18"/>
          <w:szCs w:val="18"/>
        </w:rPr>
        <w:t xml:space="preserve"> display the description of an </w:t>
      </w:r>
      <w:r w:rsidRPr="0062146C">
        <w:rPr>
          <w:rFonts w:ascii="Times New Roman" w:hAnsi="Times New Roman" w:cs="Times New Roman"/>
          <w:sz w:val="18"/>
          <w:szCs w:val="18"/>
        </w:rPr>
        <w:t>Item as its textLabel.</w:t>
      </w:r>
    </w:p>
    <w:p w14:paraId="08925DFA" w14:textId="3746D4DC" w:rsidR="00242061" w:rsidRPr="0062146C" w:rsidRDefault="00242061" w:rsidP="00242061">
      <w:pPr>
        <w:rPr>
          <w:rFonts w:ascii="Times New Roman" w:hAnsi="Times New Roman" w:cs="Times New Roman"/>
          <w:sz w:val="18"/>
          <w:szCs w:val="18"/>
        </w:rPr>
      </w:pPr>
      <w:r w:rsidRPr="0062146C">
        <w:rPr>
          <w:rFonts w:ascii="Times New Roman" w:hAnsi="Times New Roman" w:cs="Times New Roman"/>
          <w:b/>
          <w:sz w:val="18"/>
          <w:szCs w:val="18"/>
        </w:rPr>
        <w:t>--------------------------</w:t>
      </w:r>
    </w:p>
    <w:p w14:paraId="38DE4CB5" w14:textId="788689AF" w:rsidR="00E00A0D" w:rsidRDefault="00E00A0D" w:rsidP="002B1B18">
      <w:pPr>
        <w:widowControl w:val="0"/>
        <w:tabs>
          <w:tab w:val="left" w:pos="866"/>
        </w:tabs>
        <w:autoSpaceDE w:val="0"/>
        <w:autoSpaceDN w:val="0"/>
        <w:adjustRightInd w:val="0"/>
        <w:rPr>
          <w:rFonts w:ascii="Times New Roman" w:hAnsi="Times New Roman" w:cs="Times New Roman"/>
          <w:b/>
          <w:sz w:val="18"/>
          <w:szCs w:val="18"/>
        </w:rPr>
      </w:pPr>
      <w:r>
        <w:rPr>
          <w:rFonts w:ascii="Times New Roman" w:hAnsi="Times New Roman" w:cs="Times New Roman"/>
          <w:b/>
          <w:sz w:val="18"/>
          <w:szCs w:val="18"/>
        </w:rPr>
        <w:t>PART III: Delegate</w:t>
      </w:r>
    </w:p>
    <w:p w14:paraId="23E177EE" w14:textId="152CACF2" w:rsidR="00C821C6" w:rsidRPr="00C821C6" w:rsidRDefault="00C821C6" w:rsidP="00C821C6">
      <w:pPr>
        <w:rPr>
          <w:rFonts w:ascii="Times New Roman" w:hAnsi="Times New Roman" w:cs="Times New Roman"/>
          <w:sz w:val="18"/>
          <w:szCs w:val="18"/>
        </w:rPr>
      </w:pPr>
      <w:r w:rsidRPr="0062146C">
        <w:rPr>
          <w:rFonts w:ascii="Times New Roman" w:hAnsi="Times New Roman" w:cs="Times New Roman"/>
          <w:b/>
          <w:sz w:val="18"/>
          <w:szCs w:val="18"/>
        </w:rPr>
        <w:t>--------------------------</w:t>
      </w:r>
    </w:p>
    <w:p w14:paraId="1CEA1670" w14:textId="433190CC" w:rsidR="002B1B18" w:rsidRDefault="002B1B18" w:rsidP="002B1B18">
      <w:pPr>
        <w:widowControl w:val="0"/>
        <w:tabs>
          <w:tab w:val="left" w:pos="866"/>
        </w:tabs>
        <w:autoSpaceDE w:val="0"/>
        <w:autoSpaceDN w:val="0"/>
        <w:adjustRightInd w:val="0"/>
        <w:rPr>
          <w:rFonts w:ascii="Times New Roman" w:hAnsi="Times New Roman" w:cs="Times New Roman"/>
          <w:sz w:val="18"/>
          <w:szCs w:val="18"/>
        </w:rPr>
      </w:pPr>
      <w:r w:rsidRPr="0062146C">
        <w:rPr>
          <w:rFonts w:ascii="Times New Roman" w:hAnsi="Times New Roman" w:cs="Times New Roman"/>
          <w:sz w:val="18"/>
          <w:szCs w:val="18"/>
        </w:rPr>
        <w:t xml:space="preserve">For ItemsViewController to conform to UITableViewDataSource, it must implement </w:t>
      </w:r>
      <w:r w:rsidRPr="0084521D">
        <w:rPr>
          <w:rFonts w:ascii="Times New Roman" w:hAnsi="Times New Roman" w:cs="Times New Roman"/>
          <w:b/>
          <w:sz w:val="18"/>
          <w:szCs w:val="18"/>
        </w:rPr>
        <w:t>tableView</w:t>
      </w:r>
      <w:proofErr w:type="gramStart"/>
      <w:r w:rsidRPr="0084521D">
        <w:rPr>
          <w:rFonts w:ascii="Times New Roman" w:hAnsi="Times New Roman" w:cs="Times New Roman"/>
          <w:b/>
          <w:sz w:val="18"/>
          <w:szCs w:val="18"/>
        </w:rPr>
        <w:t>:numberOfRowsInSection</w:t>
      </w:r>
      <w:proofErr w:type="gramEnd"/>
      <w:r w:rsidRPr="0084521D">
        <w:rPr>
          <w:rFonts w:ascii="Times New Roman" w:hAnsi="Times New Roman" w:cs="Times New Roman"/>
          <w:b/>
          <w:sz w:val="18"/>
          <w:szCs w:val="18"/>
        </w:rPr>
        <w:t>:</w:t>
      </w:r>
      <w:r w:rsidRPr="0062146C">
        <w:rPr>
          <w:rFonts w:ascii="Times New Roman" w:hAnsi="Times New Roman" w:cs="Times New Roman"/>
          <w:sz w:val="18"/>
          <w:szCs w:val="18"/>
        </w:rPr>
        <w:t xml:space="preserve"> </w:t>
      </w:r>
      <w:r>
        <w:rPr>
          <w:rFonts w:ascii="Times New Roman" w:hAnsi="Times New Roman" w:cs="Times New Roman"/>
          <w:sz w:val="18"/>
          <w:szCs w:val="18"/>
        </w:rPr>
        <w:t>[</w:t>
      </w:r>
      <w:r w:rsidRPr="0062146C">
        <w:rPr>
          <w:rFonts w:ascii="Times New Roman" w:hAnsi="Times New Roman" w:cs="Times New Roman"/>
          <w:sz w:val="18"/>
          <w:szCs w:val="18"/>
        </w:rPr>
        <w:t>tell</w:t>
      </w:r>
      <w:r>
        <w:rPr>
          <w:rFonts w:ascii="Times New Roman" w:hAnsi="Times New Roman" w:cs="Times New Roman"/>
          <w:sz w:val="18"/>
          <w:szCs w:val="18"/>
        </w:rPr>
        <w:t xml:space="preserve">s the table </w:t>
      </w:r>
      <w:r w:rsidRPr="0062146C">
        <w:rPr>
          <w:rFonts w:ascii="Times New Roman" w:hAnsi="Times New Roman" w:cs="Times New Roman"/>
          <w:sz w:val="18"/>
          <w:szCs w:val="18"/>
        </w:rPr>
        <w:t xml:space="preserve">view how many rows </w:t>
      </w:r>
      <w:r>
        <w:rPr>
          <w:rFonts w:ascii="Times New Roman" w:hAnsi="Times New Roman" w:cs="Times New Roman"/>
          <w:sz w:val="18"/>
          <w:szCs w:val="18"/>
        </w:rPr>
        <w:t xml:space="preserve">to </w:t>
      </w:r>
      <w:r w:rsidRPr="0062146C">
        <w:rPr>
          <w:rFonts w:ascii="Times New Roman" w:hAnsi="Times New Roman" w:cs="Times New Roman"/>
          <w:sz w:val="18"/>
          <w:szCs w:val="18"/>
        </w:rPr>
        <w:t>display</w:t>
      </w:r>
      <w:r>
        <w:rPr>
          <w:rFonts w:ascii="Times New Roman" w:hAnsi="Times New Roman" w:cs="Times New Roman"/>
          <w:sz w:val="18"/>
          <w:szCs w:val="18"/>
        </w:rPr>
        <w:t xml:space="preserve">] </w:t>
      </w:r>
      <w:r w:rsidRPr="0062146C">
        <w:rPr>
          <w:rFonts w:ascii="Times New Roman" w:hAnsi="Times New Roman" w:cs="Times New Roman"/>
          <w:sz w:val="18"/>
          <w:szCs w:val="18"/>
        </w:rPr>
        <w:t xml:space="preserve">and </w:t>
      </w:r>
      <w:r w:rsidRPr="0084521D">
        <w:rPr>
          <w:rFonts w:ascii="Times New Roman" w:hAnsi="Times New Roman" w:cs="Times New Roman"/>
          <w:b/>
          <w:sz w:val="18"/>
          <w:szCs w:val="18"/>
        </w:rPr>
        <w:t>tableView:cellForRowAtIndexPath:</w:t>
      </w:r>
      <w:r>
        <w:rPr>
          <w:rFonts w:ascii="Times New Roman" w:hAnsi="Times New Roman" w:cs="Times New Roman"/>
          <w:b/>
          <w:sz w:val="18"/>
          <w:szCs w:val="18"/>
        </w:rPr>
        <w:t xml:space="preserve"> </w:t>
      </w:r>
      <w:r>
        <w:rPr>
          <w:rFonts w:ascii="Times New Roman" w:hAnsi="Times New Roman" w:cs="Times New Roman"/>
          <w:sz w:val="18"/>
          <w:szCs w:val="18"/>
        </w:rPr>
        <w:t>[</w:t>
      </w:r>
      <w:r w:rsidRPr="0062146C">
        <w:rPr>
          <w:rFonts w:ascii="Times New Roman" w:hAnsi="Times New Roman" w:cs="Times New Roman"/>
          <w:sz w:val="18"/>
          <w:szCs w:val="18"/>
        </w:rPr>
        <w:t>tell</w:t>
      </w:r>
      <w:r>
        <w:rPr>
          <w:rFonts w:ascii="Times New Roman" w:hAnsi="Times New Roman" w:cs="Times New Roman"/>
          <w:sz w:val="18"/>
          <w:szCs w:val="18"/>
        </w:rPr>
        <w:t xml:space="preserve">s the table </w:t>
      </w:r>
      <w:r w:rsidRPr="0062146C">
        <w:rPr>
          <w:rFonts w:ascii="Times New Roman" w:hAnsi="Times New Roman" w:cs="Times New Roman"/>
          <w:sz w:val="18"/>
          <w:szCs w:val="18"/>
        </w:rPr>
        <w:t>view</w:t>
      </w:r>
      <w:r>
        <w:rPr>
          <w:rFonts w:ascii="Times New Roman" w:hAnsi="Times New Roman" w:cs="Times New Roman"/>
          <w:sz w:val="18"/>
          <w:szCs w:val="18"/>
        </w:rPr>
        <w:t xml:space="preserve"> w</w:t>
      </w:r>
      <w:r w:rsidRPr="0062146C">
        <w:rPr>
          <w:rFonts w:ascii="Times New Roman" w:hAnsi="Times New Roman" w:cs="Times New Roman"/>
          <w:sz w:val="18"/>
          <w:szCs w:val="18"/>
        </w:rPr>
        <w:t>hat content to display in each row</w:t>
      </w:r>
      <w:r>
        <w:rPr>
          <w:rFonts w:ascii="Times New Roman" w:hAnsi="Times New Roman" w:cs="Times New Roman"/>
          <w:sz w:val="18"/>
          <w:szCs w:val="18"/>
        </w:rPr>
        <w:t>]</w:t>
      </w:r>
      <w:r w:rsidRPr="0062146C">
        <w:rPr>
          <w:rFonts w:ascii="Times New Roman" w:hAnsi="Times New Roman" w:cs="Times New Roman"/>
          <w:sz w:val="18"/>
          <w:szCs w:val="18"/>
        </w:rPr>
        <w:t>.</w:t>
      </w:r>
    </w:p>
    <w:p w14:paraId="5CFB6AC6" w14:textId="77777777" w:rsidR="00242061" w:rsidRPr="0062146C" w:rsidRDefault="00242061" w:rsidP="00242061">
      <w:pPr>
        <w:rPr>
          <w:rFonts w:ascii="Times New Roman" w:hAnsi="Times New Roman" w:cs="Times New Roman"/>
          <w:sz w:val="18"/>
          <w:szCs w:val="18"/>
        </w:rPr>
      </w:pPr>
    </w:p>
    <w:p w14:paraId="343C1A80" w14:textId="77777777" w:rsidR="00242061" w:rsidRDefault="00242061" w:rsidP="00242061">
      <w:pPr>
        <w:widowControl w:val="0"/>
        <w:tabs>
          <w:tab w:val="left" w:pos="866"/>
        </w:tabs>
        <w:autoSpaceDE w:val="0"/>
        <w:autoSpaceDN w:val="0"/>
        <w:adjustRightInd w:val="0"/>
        <w:rPr>
          <w:rFonts w:ascii="Times New Roman" w:hAnsi="Times New Roman" w:cs="Times New Roman"/>
          <w:b/>
          <w:sz w:val="18"/>
          <w:szCs w:val="18"/>
        </w:rPr>
      </w:pPr>
      <w:r w:rsidRPr="00962555">
        <w:rPr>
          <w:rFonts w:ascii="Times New Roman" w:hAnsi="Times New Roman" w:cs="Times New Roman"/>
          <w:b/>
          <w:sz w:val="18"/>
          <w:szCs w:val="18"/>
          <w:u w:val="single"/>
        </w:rPr>
        <w:t>ItemsViewController.m</w:t>
      </w:r>
      <w:r>
        <w:rPr>
          <w:rFonts w:ascii="Times New Roman" w:hAnsi="Times New Roman" w:cs="Times New Roman"/>
          <w:b/>
          <w:sz w:val="18"/>
          <w:szCs w:val="18"/>
        </w:rPr>
        <w:t>:</w:t>
      </w:r>
    </w:p>
    <w:p w14:paraId="00D181E9" w14:textId="77777777" w:rsid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p>
    <w:p w14:paraId="00718038" w14:textId="77777777" w:rsidR="00242061" w:rsidRPr="00B620AA"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B620AA">
        <w:rPr>
          <w:rFonts w:ascii="Times New Roman" w:hAnsi="Times New Roman" w:cs="Times New Roman"/>
          <w:color w:val="000000"/>
          <w:sz w:val="18"/>
          <w:szCs w:val="18"/>
        </w:rPr>
        <w:t>-(</w:t>
      </w:r>
      <w:proofErr w:type="gramStart"/>
      <w:r w:rsidRPr="00B620AA">
        <w:rPr>
          <w:rFonts w:ascii="Times New Roman" w:hAnsi="Times New Roman" w:cs="Times New Roman"/>
          <w:color w:val="5C2699"/>
          <w:sz w:val="18"/>
          <w:szCs w:val="18"/>
        </w:rPr>
        <w:t>NSInteger</w:t>
      </w:r>
      <w:r w:rsidRPr="00B620AA">
        <w:rPr>
          <w:rFonts w:ascii="Times New Roman" w:hAnsi="Times New Roman" w:cs="Times New Roman"/>
          <w:color w:val="000000"/>
          <w:sz w:val="18"/>
          <w:szCs w:val="18"/>
        </w:rPr>
        <w:t>)tableView</w:t>
      </w:r>
      <w:proofErr w:type="gramEnd"/>
      <w:r w:rsidRPr="00B620AA">
        <w:rPr>
          <w:rFonts w:ascii="Times New Roman" w:hAnsi="Times New Roman" w:cs="Times New Roman"/>
          <w:color w:val="000000"/>
          <w:sz w:val="18"/>
          <w:szCs w:val="18"/>
        </w:rPr>
        <w:t>:(</w:t>
      </w:r>
      <w:r w:rsidRPr="00B620AA">
        <w:rPr>
          <w:rFonts w:ascii="Times New Roman" w:hAnsi="Times New Roman" w:cs="Times New Roman"/>
          <w:color w:val="5C2699"/>
          <w:sz w:val="18"/>
          <w:szCs w:val="18"/>
        </w:rPr>
        <w:t>UITableView</w:t>
      </w:r>
      <w:r w:rsidRPr="00B620AA">
        <w:rPr>
          <w:rFonts w:ascii="Times New Roman" w:hAnsi="Times New Roman" w:cs="Times New Roman"/>
          <w:color w:val="000000"/>
          <w:sz w:val="18"/>
          <w:szCs w:val="18"/>
        </w:rPr>
        <w:t xml:space="preserve"> *)tableView</w:t>
      </w:r>
    </w:p>
    <w:p w14:paraId="1D509D25" w14:textId="77777777" w:rsidR="00242061" w:rsidRPr="00B620AA"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proofErr w:type="gramStart"/>
      <w:r w:rsidRPr="00B620AA">
        <w:rPr>
          <w:rFonts w:ascii="Times New Roman" w:hAnsi="Times New Roman" w:cs="Times New Roman"/>
          <w:color w:val="000000"/>
          <w:sz w:val="18"/>
          <w:szCs w:val="18"/>
        </w:rPr>
        <w:t>numberOfRowsInSection</w:t>
      </w:r>
      <w:proofErr w:type="gramEnd"/>
      <w:r w:rsidRPr="00B620AA">
        <w:rPr>
          <w:rFonts w:ascii="Times New Roman" w:hAnsi="Times New Roman" w:cs="Times New Roman"/>
          <w:color w:val="000000"/>
          <w:sz w:val="18"/>
          <w:szCs w:val="18"/>
        </w:rPr>
        <w:t>:(</w:t>
      </w:r>
      <w:r w:rsidRPr="00B620AA">
        <w:rPr>
          <w:rFonts w:ascii="Times New Roman" w:hAnsi="Times New Roman" w:cs="Times New Roman"/>
          <w:color w:val="5C2699"/>
          <w:sz w:val="18"/>
          <w:szCs w:val="18"/>
        </w:rPr>
        <w:t>NSInteger</w:t>
      </w:r>
      <w:r w:rsidRPr="00B620AA">
        <w:rPr>
          <w:rFonts w:ascii="Times New Roman" w:hAnsi="Times New Roman" w:cs="Times New Roman"/>
          <w:color w:val="000000"/>
          <w:sz w:val="18"/>
          <w:szCs w:val="18"/>
        </w:rPr>
        <w:t>)section</w:t>
      </w:r>
    </w:p>
    <w:p w14:paraId="38A94747" w14:textId="77777777" w:rsidR="00242061" w:rsidRPr="00B620AA"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B620AA">
        <w:rPr>
          <w:rFonts w:ascii="Times New Roman" w:hAnsi="Times New Roman" w:cs="Times New Roman"/>
          <w:color w:val="000000"/>
          <w:sz w:val="18"/>
          <w:szCs w:val="18"/>
        </w:rPr>
        <w:t>{</w:t>
      </w:r>
    </w:p>
    <w:p w14:paraId="51204E23" w14:textId="77777777" w:rsidR="00242061" w:rsidRPr="00B620AA"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B620AA">
        <w:rPr>
          <w:rFonts w:ascii="Times New Roman" w:hAnsi="Times New Roman" w:cs="Times New Roman"/>
          <w:color w:val="000000"/>
          <w:sz w:val="18"/>
          <w:szCs w:val="18"/>
        </w:rPr>
        <w:t xml:space="preserve">    </w:t>
      </w:r>
      <w:r w:rsidRPr="00B620AA">
        <w:rPr>
          <w:rFonts w:ascii="Times New Roman" w:hAnsi="Times New Roman" w:cs="Times New Roman"/>
          <w:color w:val="236E25"/>
          <w:sz w:val="18"/>
          <w:szCs w:val="18"/>
        </w:rPr>
        <w:t>// Obtain the number of rows in the section</w:t>
      </w:r>
      <w:r>
        <w:rPr>
          <w:rFonts w:ascii="Times New Roman" w:hAnsi="Times New Roman" w:cs="Times New Roman"/>
          <w:color w:val="236E25"/>
          <w:sz w:val="18"/>
          <w:szCs w:val="18"/>
        </w:rPr>
        <w:t>.</w:t>
      </w:r>
    </w:p>
    <w:p w14:paraId="5F62870E" w14:textId="77777777" w:rsidR="00242061" w:rsidRPr="00B620AA"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B620AA">
        <w:rPr>
          <w:rFonts w:ascii="Times New Roman" w:hAnsi="Times New Roman" w:cs="Times New Roman"/>
          <w:color w:val="000000"/>
          <w:sz w:val="18"/>
          <w:szCs w:val="18"/>
        </w:rPr>
        <w:t xml:space="preserve">    </w:t>
      </w:r>
      <w:proofErr w:type="gramStart"/>
      <w:r w:rsidRPr="00B620AA">
        <w:rPr>
          <w:rFonts w:ascii="Times New Roman" w:hAnsi="Times New Roman" w:cs="Times New Roman"/>
          <w:color w:val="760F50"/>
          <w:sz w:val="18"/>
          <w:szCs w:val="18"/>
        </w:rPr>
        <w:t>return</w:t>
      </w:r>
      <w:proofErr w:type="gramEnd"/>
      <w:r w:rsidRPr="00B620AA">
        <w:rPr>
          <w:rFonts w:ascii="Times New Roman" w:hAnsi="Times New Roman" w:cs="Times New Roman"/>
          <w:color w:val="000000"/>
          <w:sz w:val="18"/>
          <w:szCs w:val="18"/>
        </w:rPr>
        <w:t xml:space="preserve"> [[[</w:t>
      </w:r>
      <w:r w:rsidRPr="00B620AA">
        <w:rPr>
          <w:rFonts w:ascii="Times New Roman" w:hAnsi="Times New Roman" w:cs="Times New Roman"/>
          <w:color w:val="3F6E74"/>
          <w:sz w:val="18"/>
          <w:szCs w:val="18"/>
        </w:rPr>
        <w:t>ItemStore</w:t>
      </w:r>
      <w:r w:rsidRPr="00B620AA">
        <w:rPr>
          <w:rFonts w:ascii="Times New Roman" w:hAnsi="Times New Roman" w:cs="Times New Roman"/>
          <w:color w:val="000000"/>
          <w:sz w:val="18"/>
          <w:szCs w:val="18"/>
        </w:rPr>
        <w:t xml:space="preserve"> </w:t>
      </w:r>
      <w:r w:rsidRPr="00B620AA">
        <w:rPr>
          <w:rFonts w:ascii="Times New Roman" w:hAnsi="Times New Roman" w:cs="Times New Roman"/>
          <w:color w:val="26474B"/>
          <w:sz w:val="18"/>
          <w:szCs w:val="18"/>
        </w:rPr>
        <w:t>sharedStore</w:t>
      </w:r>
      <w:r w:rsidRPr="00B620AA">
        <w:rPr>
          <w:rFonts w:ascii="Times New Roman" w:hAnsi="Times New Roman" w:cs="Times New Roman"/>
          <w:color w:val="000000"/>
          <w:sz w:val="18"/>
          <w:szCs w:val="18"/>
        </w:rPr>
        <w:t xml:space="preserve">] </w:t>
      </w:r>
      <w:r w:rsidRPr="00B620AA">
        <w:rPr>
          <w:rFonts w:ascii="Times New Roman" w:hAnsi="Times New Roman" w:cs="Times New Roman"/>
          <w:color w:val="26474B"/>
          <w:sz w:val="18"/>
          <w:szCs w:val="18"/>
        </w:rPr>
        <w:t>allItems</w:t>
      </w:r>
      <w:r w:rsidRPr="00B620AA">
        <w:rPr>
          <w:rFonts w:ascii="Times New Roman" w:hAnsi="Times New Roman" w:cs="Times New Roman"/>
          <w:color w:val="000000"/>
          <w:sz w:val="18"/>
          <w:szCs w:val="18"/>
        </w:rPr>
        <w:t xml:space="preserve">] </w:t>
      </w:r>
      <w:r w:rsidRPr="00B620AA">
        <w:rPr>
          <w:rFonts w:ascii="Times New Roman" w:hAnsi="Times New Roman" w:cs="Times New Roman"/>
          <w:color w:val="2E0D6E"/>
          <w:sz w:val="18"/>
          <w:szCs w:val="18"/>
        </w:rPr>
        <w:t>count</w:t>
      </w:r>
      <w:r w:rsidRPr="00B620AA">
        <w:rPr>
          <w:rFonts w:ascii="Times New Roman" w:hAnsi="Times New Roman" w:cs="Times New Roman"/>
          <w:color w:val="000000"/>
          <w:sz w:val="18"/>
          <w:szCs w:val="18"/>
        </w:rPr>
        <w:t>];</w:t>
      </w:r>
    </w:p>
    <w:p w14:paraId="61E404F7" w14:textId="77777777" w:rsid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B620AA">
        <w:rPr>
          <w:rFonts w:ascii="Times New Roman" w:hAnsi="Times New Roman" w:cs="Times New Roman"/>
          <w:color w:val="000000"/>
          <w:sz w:val="18"/>
          <w:szCs w:val="18"/>
        </w:rPr>
        <w:t>}</w:t>
      </w:r>
    </w:p>
    <w:p w14:paraId="039F729E" w14:textId="77777777" w:rsid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p>
    <w:p w14:paraId="21ACC30F" w14:textId="7BC3D742" w:rsidR="00B6727A" w:rsidRDefault="00242061" w:rsidP="00242061">
      <w:pPr>
        <w:rPr>
          <w:rFonts w:ascii="Times New Roman" w:hAnsi="Times New Roman" w:cs="Times New Roman"/>
          <w:sz w:val="18"/>
          <w:szCs w:val="18"/>
        </w:rPr>
      </w:pPr>
      <w:r>
        <w:rPr>
          <w:rFonts w:ascii="Times New Roman" w:hAnsi="Times New Roman" w:cs="Times New Roman"/>
          <w:sz w:val="18"/>
          <w:szCs w:val="18"/>
        </w:rPr>
        <w:t xml:space="preserve">Table views have </w:t>
      </w:r>
      <w:proofErr w:type="gramStart"/>
      <w:r>
        <w:rPr>
          <w:rFonts w:ascii="Times New Roman" w:hAnsi="Times New Roman" w:cs="Times New Roman"/>
          <w:sz w:val="18"/>
          <w:szCs w:val="18"/>
        </w:rPr>
        <w:t>sections,</w:t>
      </w:r>
      <w:proofErr w:type="gramEnd"/>
      <w:r>
        <w:rPr>
          <w:rFonts w:ascii="Times New Roman" w:hAnsi="Times New Roman" w:cs="Times New Roman"/>
          <w:sz w:val="18"/>
          <w:szCs w:val="18"/>
        </w:rPr>
        <w:t xml:space="preserve"> each section has its own set of rows.</w:t>
      </w:r>
      <w:r w:rsidRPr="00B620AA">
        <w:rPr>
          <w:rFonts w:ascii="Times New Roman" w:hAnsi="Times New Roman" w:cs="Times New Roman"/>
          <w:sz w:val="18"/>
          <w:szCs w:val="18"/>
        </w:rPr>
        <w:t xml:space="preserve"> </w:t>
      </w:r>
      <w:r>
        <w:rPr>
          <w:rFonts w:ascii="Times New Roman" w:hAnsi="Times New Roman" w:cs="Times New Roman"/>
          <w:sz w:val="18"/>
          <w:szCs w:val="18"/>
        </w:rPr>
        <w:t>A table has a one column, a column has many cells, and a row has only one cell</w:t>
      </w:r>
      <w:r w:rsidRPr="0062146C">
        <w:rPr>
          <w:rFonts w:ascii="Times New Roman" w:hAnsi="Times New Roman" w:cs="Times New Roman"/>
          <w:sz w:val="18"/>
          <w:szCs w:val="18"/>
        </w:rPr>
        <w:t xml:space="preserve"> </w:t>
      </w:r>
      <w:r>
        <w:rPr>
          <w:rFonts w:ascii="Times New Roman" w:hAnsi="Times New Roman" w:cs="Times New Roman"/>
          <w:sz w:val="18"/>
          <w:szCs w:val="18"/>
        </w:rPr>
        <w:t xml:space="preserve">[Hierarchy: </w:t>
      </w:r>
      <w:proofErr w:type="gramStart"/>
      <w:r w:rsidRPr="0062146C">
        <w:rPr>
          <w:rFonts w:ascii="Times New Roman" w:hAnsi="Times New Roman" w:cs="Times New Roman"/>
          <w:sz w:val="18"/>
          <w:szCs w:val="18"/>
        </w:rPr>
        <w:t>UIView</w:t>
      </w:r>
      <w:r w:rsidRPr="00B620AA">
        <w:rPr>
          <w:rFonts w:ascii="Times New Roman" w:hAnsi="Times New Roman" w:cs="Times New Roman"/>
          <w:sz w:val="18"/>
          <w:szCs w:val="18"/>
        </w:rPr>
        <w:t xml:space="preserve"> </w:t>
      </w:r>
      <w:r>
        <w:rPr>
          <w:rFonts w:ascii="Times New Roman" w:hAnsi="Times New Roman" w:cs="Times New Roman"/>
          <w:sz w:val="18"/>
          <w:szCs w:val="18"/>
        </w:rPr>
        <w:t xml:space="preserve"> </w:t>
      </w:r>
      <w:proofErr w:type="gramEnd"/>
      <w:r w:rsidRPr="00D5514E">
        <w:rPr>
          <w:rFonts w:ascii="Times New Roman" w:hAnsi="Times New Roman" w:cs="Times New Roman"/>
          <w:sz w:val="18"/>
          <w:szCs w:val="18"/>
        </w:rPr>
        <w:sym w:font="Wingdings" w:char="F0E0"/>
      </w:r>
      <w:r>
        <w:rPr>
          <w:rFonts w:ascii="Times New Roman" w:hAnsi="Times New Roman" w:cs="Times New Roman"/>
          <w:sz w:val="18"/>
          <w:szCs w:val="18"/>
        </w:rPr>
        <w:t xml:space="preserve"> UITableView </w:t>
      </w:r>
      <w:r w:rsidRPr="00D5514E">
        <w:rPr>
          <w:rFonts w:ascii="Times New Roman" w:hAnsi="Times New Roman" w:cs="Times New Roman"/>
          <w:sz w:val="18"/>
          <w:szCs w:val="18"/>
        </w:rPr>
        <w:sym w:font="Wingdings" w:char="F0E0"/>
      </w:r>
      <w:r>
        <w:rPr>
          <w:rFonts w:ascii="Times New Roman" w:hAnsi="Times New Roman" w:cs="Times New Roman"/>
          <w:sz w:val="18"/>
          <w:szCs w:val="18"/>
        </w:rPr>
        <w:t xml:space="preserve"> </w:t>
      </w:r>
      <w:r w:rsidRPr="00B620AA">
        <w:rPr>
          <w:rFonts w:ascii="Times New Roman" w:hAnsi="Times New Roman" w:cs="Times New Roman"/>
          <w:sz w:val="18"/>
          <w:szCs w:val="18"/>
        </w:rPr>
        <w:t xml:space="preserve">UITableViewCell </w:t>
      </w:r>
      <w:r>
        <w:rPr>
          <w:rFonts w:ascii="Times New Roman" w:hAnsi="Times New Roman" w:cs="Times New Roman"/>
          <w:sz w:val="18"/>
          <w:szCs w:val="18"/>
        </w:rPr>
        <w:t xml:space="preserve">(subviews of </w:t>
      </w:r>
      <w:r w:rsidRPr="00D5514E">
        <w:rPr>
          <w:rFonts w:ascii="Times New Roman" w:hAnsi="Times New Roman" w:cs="Times New Roman"/>
          <w:sz w:val="18"/>
          <w:szCs w:val="18"/>
        </w:rPr>
        <w:t>contentView</w:t>
      </w:r>
      <w:r>
        <w:rPr>
          <w:rFonts w:ascii="Times New Roman" w:hAnsi="Times New Roman" w:cs="Times New Roman"/>
          <w:sz w:val="18"/>
          <w:szCs w:val="18"/>
        </w:rPr>
        <w:t>: textLabel,</w:t>
      </w:r>
      <w:r w:rsidRPr="0062146C">
        <w:rPr>
          <w:rFonts w:ascii="Times New Roman" w:hAnsi="Times New Roman" w:cs="Times New Roman"/>
          <w:sz w:val="18"/>
          <w:szCs w:val="18"/>
        </w:rPr>
        <w:t xml:space="preserve"> detailTextLabel</w:t>
      </w:r>
      <w:r>
        <w:rPr>
          <w:rFonts w:ascii="Times New Roman" w:hAnsi="Times New Roman" w:cs="Times New Roman"/>
          <w:sz w:val="18"/>
          <w:szCs w:val="18"/>
        </w:rPr>
        <w:t>,</w:t>
      </w:r>
      <w:r w:rsidRPr="0062146C">
        <w:rPr>
          <w:rFonts w:ascii="Times New Roman" w:hAnsi="Times New Roman" w:cs="Times New Roman"/>
          <w:sz w:val="18"/>
          <w:szCs w:val="18"/>
        </w:rPr>
        <w:t xml:space="preserve"> imageView</w:t>
      </w:r>
      <w:r>
        <w:rPr>
          <w:rFonts w:ascii="Times New Roman" w:hAnsi="Times New Roman" w:cs="Times New Roman"/>
          <w:sz w:val="18"/>
          <w:szCs w:val="18"/>
        </w:rPr>
        <w:t xml:space="preserve">; </w:t>
      </w:r>
      <w:r w:rsidRPr="0062146C">
        <w:rPr>
          <w:rFonts w:ascii="Times New Roman" w:hAnsi="Times New Roman" w:cs="Times New Roman"/>
          <w:sz w:val="18"/>
          <w:szCs w:val="18"/>
        </w:rPr>
        <w:t>accessory indicator</w:t>
      </w:r>
      <w:r>
        <w:rPr>
          <w:rFonts w:ascii="Times New Roman" w:hAnsi="Times New Roman" w:cs="Times New Roman"/>
          <w:sz w:val="18"/>
          <w:szCs w:val="18"/>
        </w:rPr>
        <w:t xml:space="preserve"> such as check mark)]</w:t>
      </w:r>
      <w:r w:rsidRPr="0062146C">
        <w:rPr>
          <w:rFonts w:ascii="Times New Roman" w:hAnsi="Times New Roman" w:cs="Times New Roman"/>
          <w:sz w:val="18"/>
          <w:szCs w:val="18"/>
        </w:rPr>
        <w:t>.</w:t>
      </w:r>
    </w:p>
    <w:p w14:paraId="37BB4B93" w14:textId="77777777" w:rsidR="00B6727A" w:rsidRDefault="00B6727A" w:rsidP="00B6727A">
      <w:pPr>
        <w:rPr>
          <w:rFonts w:ascii="Times New Roman" w:hAnsi="Times New Roman" w:cs="Times New Roman"/>
          <w:sz w:val="18"/>
          <w:szCs w:val="18"/>
        </w:rPr>
      </w:pPr>
      <w:r w:rsidRPr="002B1B18">
        <w:rPr>
          <w:rFonts w:ascii="Times New Roman" w:hAnsi="Times New Roman" w:cs="Times New Roman"/>
          <w:b/>
          <w:sz w:val="18"/>
          <w:szCs w:val="18"/>
        </w:rPr>
        <w:t>Reusing UITableViewCells</w:t>
      </w:r>
      <w:r>
        <w:rPr>
          <w:rFonts w:ascii="Times New Roman" w:hAnsi="Times New Roman" w:cs="Times New Roman"/>
          <w:b/>
          <w:sz w:val="18"/>
          <w:szCs w:val="18"/>
        </w:rPr>
        <w:t xml:space="preserve">: </w:t>
      </w:r>
      <w:r w:rsidRPr="0062146C">
        <w:rPr>
          <w:rFonts w:ascii="Times New Roman" w:hAnsi="Times New Roman" w:cs="Times New Roman"/>
          <w:sz w:val="18"/>
          <w:szCs w:val="18"/>
        </w:rPr>
        <w:t>To p</w:t>
      </w:r>
      <w:r>
        <w:rPr>
          <w:rFonts w:ascii="Times New Roman" w:hAnsi="Times New Roman" w:cs="Times New Roman"/>
          <w:sz w:val="18"/>
          <w:szCs w:val="18"/>
        </w:rPr>
        <w:t>reserve the lives of iOS devices, r</w:t>
      </w:r>
      <w:r w:rsidRPr="0062146C">
        <w:rPr>
          <w:rFonts w:ascii="Times New Roman" w:hAnsi="Times New Roman" w:cs="Times New Roman"/>
          <w:sz w:val="18"/>
          <w:szCs w:val="18"/>
        </w:rPr>
        <w:t xml:space="preserve">euse table view cells. When the user scrolls the table, some cells move offscreen. </w:t>
      </w:r>
    </w:p>
    <w:p w14:paraId="595AE836" w14:textId="232603C0" w:rsidR="002B1B18" w:rsidRPr="00B6727A" w:rsidRDefault="00B6727A" w:rsidP="00242061">
      <w:pPr>
        <w:rPr>
          <w:rFonts w:ascii="Times New Roman" w:hAnsi="Times New Roman" w:cs="Times New Roman"/>
          <w:b/>
          <w:sz w:val="18"/>
          <w:szCs w:val="18"/>
        </w:rPr>
      </w:pPr>
      <w:r w:rsidRPr="0062146C">
        <w:rPr>
          <w:rFonts w:ascii="Times New Roman" w:hAnsi="Times New Roman" w:cs="Times New Roman"/>
          <w:sz w:val="18"/>
          <w:szCs w:val="18"/>
        </w:rPr>
        <w:t>Offscreen cells are put into a pool of cells available for reuse. Then, instead of creating a brand new cell for every request, the data source first checks the pool. If there is an unused cell, the data source configures it with new data and returns it to the table view.</w:t>
      </w:r>
    </w:p>
    <w:p w14:paraId="7A5ECC49" w14:textId="77777777" w:rsidR="00242061" w:rsidRDefault="00242061" w:rsidP="00242061">
      <w:pPr>
        <w:rPr>
          <w:rFonts w:ascii="Times New Roman" w:hAnsi="Times New Roman" w:cs="Times New Roman"/>
          <w:sz w:val="18"/>
          <w:szCs w:val="18"/>
        </w:rPr>
      </w:pPr>
      <w:r w:rsidRPr="0062146C">
        <w:rPr>
          <w:rFonts w:ascii="Times New Roman" w:hAnsi="Times New Roman" w:cs="Times New Roman"/>
          <w:sz w:val="18"/>
          <w:szCs w:val="18"/>
        </w:rPr>
        <w:t xml:space="preserve">In </w:t>
      </w:r>
      <w:r w:rsidRPr="002C5F70">
        <w:rPr>
          <w:rFonts w:ascii="Times New Roman" w:hAnsi="Times New Roman" w:cs="Times New Roman"/>
          <w:b/>
          <w:sz w:val="18"/>
          <w:szCs w:val="18"/>
          <w:u w:val="single"/>
        </w:rPr>
        <w:t>ItemsViewController.m</w:t>
      </w:r>
      <w:r w:rsidRPr="0062146C">
        <w:rPr>
          <w:rFonts w:ascii="Times New Roman" w:hAnsi="Times New Roman" w:cs="Times New Roman"/>
          <w:sz w:val="18"/>
          <w:szCs w:val="18"/>
        </w:rPr>
        <w:t xml:space="preserve">, implement </w:t>
      </w:r>
      <w:r w:rsidRPr="002C5F70">
        <w:rPr>
          <w:rFonts w:ascii="Times New Roman" w:hAnsi="Times New Roman" w:cs="Times New Roman"/>
          <w:b/>
          <w:sz w:val="18"/>
          <w:szCs w:val="18"/>
        </w:rPr>
        <w:t>tableView</w:t>
      </w:r>
      <w:proofErr w:type="gramStart"/>
      <w:r w:rsidRPr="002C5F70">
        <w:rPr>
          <w:rFonts w:ascii="Times New Roman" w:hAnsi="Times New Roman" w:cs="Times New Roman"/>
          <w:b/>
          <w:sz w:val="18"/>
          <w:szCs w:val="18"/>
        </w:rPr>
        <w:t>:cellForRowAtIndexPath</w:t>
      </w:r>
      <w:proofErr w:type="gramEnd"/>
      <w:r w:rsidRPr="002C5F70">
        <w:rPr>
          <w:rFonts w:ascii="Times New Roman" w:hAnsi="Times New Roman" w:cs="Times New Roman"/>
          <w:b/>
          <w:sz w:val="18"/>
          <w:szCs w:val="18"/>
        </w:rPr>
        <w:t>:</w:t>
      </w:r>
      <w:r w:rsidRPr="0062146C">
        <w:rPr>
          <w:rFonts w:ascii="Times New Roman" w:hAnsi="Times New Roman" w:cs="Times New Roman"/>
          <w:sz w:val="18"/>
          <w:szCs w:val="18"/>
        </w:rPr>
        <w:t xml:space="preserve"> so that the nth row displays the nth entry in the allItems array.</w:t>
      </w:r>
    </w:p>
    <w:p w14:paraId="21D00CE0" w14:textId="77777777" w:rsid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p>
    <w:p w14:paraId="458AA6B2"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w:t>
      </w:r>
      <w:r w:rsidRPr="00242061">
        <w:rPr>
          <w:rFonts w:ascii="Times New Roman" w:hAnsi="Times New Roman" w:cs="Times New Roman"/>
          <w:color w:val="5C2699"/>
          <w:sz w:val="18"/>
          <w:szCs w:val="18"/>
        </w:rPr>
        <w:t>UITableViewCell</w:t>
      </w:r>
      <w:r w:rsidRPr="00242061">
        <w:rPr>
          <w:rFonts w:ascii="Times New Roman" w:hAnsi="Times New Roman" w:cs="Times New Roman"/>
          <w:color w:val="000000"/>
          <w:sz w:val="18"/>
          <w:szCs w:val="18"/>
        </w:rPr>
        <w:t xml:space="preserve"> *</w:t>
      </w:r>
      <w:proofErr w:type="gramStart"/>
      <w:r w:rsidRPr="00242061">
        <w:rPr>
          <w:rFonts w:ascii="Times New Roman" w:hAnsi="Times New Roman" w:cs="Times New Roman"/>
          <w:color w:val="000000"/>
          <w:sz w:val="18"/>
          <w:szCs w:val="18"/>
        </w:rPr>
        <w:t>)tableView</w:t>
      </w:r>
      <w:proofErr w:type="gramEnd"/>
      <w:r w:rsidRPr="00242061">
        <w:rPr>
          <w:rFonts w:ascii="Times New Roman" w:hAnsi="Times New Roman" w:cs="Times New Roman"/>
          <w:color w:val="000000"/>
          <w:sz w:val="18"/>
          <w:szCs w:val="18"/>
        </w:rPr>
        <w:t>:(</w:t>
      </w:r>
      <w:r w:rsidRPr="00242061">
        <w:rPr>
          <w:rFonts w:ascii="Times New Roman" w:hAnsi="Times New Roman" w:cs="Times New Roman"/>
          <w:color w:val="5C2699"/>
          <w:sz w:val="18"/>
          <w:szCs w:val="18"/>
        </w:rPr>
        <w:t>UITableView</w:t>
      </w:r>
      <w:r w:rsidRPr="00242061">
        <w:rPr>
          <w:rFonts w:ascii="Times New Roman" w:hAnsi="Times New Roman" w:cs="Times New Roman"/>
          <w:color w:val="000000"/>
          <w:sz w:val="18"/>
          <w:szCs w:val="18"/>
        </w:rPr>
        <w:t xml:space="preserve"> *)tableView cellForRowAtIndexPath:(</w:t>
      </w:r>
      <w:r w:rsidRPr="00242061">
        <w:rPr>
          <w:rFonts w:ascii="Times New Roman" w:hAnsi="Times New Roman" w:cs="Times New Roman"/>
          <w:color w:val="5C2699"/>
          <w:sz w:val="18"/>
          <w:szCs w:val="18"/>
        </w:rPr>
        <w:t>NSIndexPath</w:t>
      </w:r>
      <w:r w:rsidRPr="00242061">
        <w:rPr>
          <w:rFonts w:ascii="Times New Roman" w:hAnsi="Times New Roman" w:cs="Times New Roman"/>
          <w:color w:val="000000"/>
          <w:sz w:val="18"/>
          <w:szCs w:val="18"/>
        </w:rPr>
        <w:t xml:space="preserve"> *)indexPath</w:t>
      </w:r>
    </w:p>
    <w:p w14:paraId="7329D2C7"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w:t>
      </w:r>
    </w:p>
    <w:p w14:paraId="26880D83"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r w:rsidRPr="00242061">
        <w:rPr>
          <w:rFonts w:ascii="Times New Roman" w:hAnsi="Times New Roman" w:cs="Times New Roman"/>
          <w:color w:val="236E25"/>
          <w:sz w:val="18"/>
          <w:szCs w:val="18"/>
        </w:rPr>
        <w:t xml:space="preserve">// Create an instance of UITableView with default appearance. </w:t>
      </w:r>
      <w:proofErr w:type="gramStart"/>
      <w:r w:rsidRPr="00242061">
        <w:rPr>
          <w:rFonts w:ascii="Times New Roman" w:hAnsi="Times New Roman" w:cs="Times New Roman"/>
          <w:color w:val="236E25"/>
          <w:sz w:val="18"/>
          <w:szCs w:val="18"/>
        </w:rPr>
        <w:t>Check for a reusable cell first</w:t>
      </w:r>
      <w:proofErr w:type="gramEnd"/>
      <w:r w:rsidRPr="00242061">
        <w:rPr>
          <w:rFonts w:ascii="Times New Roman" w:hAnsi="Times New Roman" w:cs="Times New Roman"/>
          <w:color w:val="236E25"/>
          <w:sz w:val="18"/>
          <w:szCs w:val="18"/>
        </w:rPr>
        <w:t xml:space="preserve">, </w:t>
      </w:r>
      <w:proofErr w:type="gramStart"/>
      <w:r w:rsidRPr="00242061">
        <w:rPr>
          <w:rFonts w:ascii="Times New Roman" w:hAnsi="Times New Roman" w:cs="Times New Roman"/>
          <w:color w:val="236E25"/>
          <w:sz w:val="18"/>
          <w:szCs w:val="18"/>
        </w:rPr>
        <w:t>use that if it exists</w:t>
      </w:r>
      <w:proofErr w:type="gramEnd"/>
      <w:r w:rsidRPr="00242061">
        <w:rPr>
          <w:rFonts w:ascii="Times New Roman" w:hAnsi="Times New Roman" w:cs="Times New Roman"/>
          <w:color w:val="236E25"/>
          <w:sz w:val="18"/>
          <w:szCs w:val="18"/>
        </w:rPr>
        <w:t>.</w:t>
      </w:r>
    </w:p>
    <w:p w14:paraId="4C7B1FC0"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r w:rsidRPr="00242061">
        <w:rPr>
          <w:rFonts w:ascii="Times New Roman" w:hAnsi="Times New Roman" w:cs="Times New Roman"/>
          <w:color w:val="5C2699"/>
          <w:sz w:val="18"/>
          <w:szCs w:val="18"/>
        </w:rPr>
        <w:t>UITableViewCell</w:t>
      </w:r>
      <w:r w:rsidRPr="00242061">
        <w:rPr>
          <w:rFonts w:ascii="Times New Roman" w:hAnsi="Times New Roman" w:cs="Times New Roman"/>
          <w:color w:val="000000"/>
          <w:sz w:val="18"/>
          <w:szCs w:val="18"/>
        </w:rPr>
        <w:t xml:space="preserve"> *cell = [tableView </w:t>
      </w:r>
      <w:r w:rsidRPr="00242061">
        <w:rPr>
          <w:rFonts w:ascii="Times New Roman" w:hAnsi="Times New Roman" w:cs="Times New Roman"/>
          <w:color w:val="2E0D6E"/>
          <w:sz w:val="18"/>
          <w:szCs w:val="18"/>
        </w:rPr>
        <w:t>dequeueReusableCellWithIdentifier</w:t>
      </w:r>
      <w:proofErr w:type="gramStart"/>
      <w:r w:rsidRPr="00242061">
        <w:rPr>
          <w:rFonts w:ascii="Times New Roman" w:hAnsi="Times New Roman" w:cs="Times New Roman"/>
          <w:color w:val="000000"/>
          <w:sz w:val="18"/>
          <w:szCs w:val="18"/>
        </w:rPr>
        <w:t>:</w:t>
      </w:r>
      <w:r w:rsidRPr="00242061">
        <w:rPr>
          <w:rFonts w:ascii="Times New Roman" w:hAnsi="Times New Roman" w:cs="Times New Roman"/>
          <w:color w:val="891315"/>
          <w:sz w:val="18"/>
          <w:szCs w:val="18"/>
        </w:rPr>
        <w:t>@</w:t>
      </w:r>
      <w:proofErr w:type="gramEnd"/>
      <w:r w:rsidRPr="00242061">
        <w:rPr>
          <w:rFonts w:ascii="Times New Roman" w:hAnsi="Times New Roman" w:cs="Times New Roman"/>
          <w:color w:val="891315"/>
          <w:sz w:val="18"/>
          <w:szCs w:val="18"/>
        </w:rPr>
        <w:t>"UITableViewCell"</w:t>
      </w:r>
      <w:r w:rsidRPr="00242061">
        <w:rPr>
          <w:rFonts w:ascii="Times New Roman" w:hAnsi="Times New Roman" w:cs="Times New Roman"/>
          <w:color w:val="000000"/>
          <w:sz w:val="18"/>
          <w:szCs w:val="18"/>
        </w:rPr>
        <w:t>];</w:t>
      </w:r>
    </w:p>
    <w:p w14:paraId="2A7DD554"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p>
    <w:p w14:paraId="386DC36B"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r w:rsidRPr="00242061">
        <w:rPr>
          <w:rFonts w:ascii="Times New Roman" w:hAnsi="Times New Roman" w:cs="Times New Roman"/>
          <w:color w:val="236E25"/>
          <w:sz w:val="18"/>
          <w:szCs w:val="18"/>
        </w:rPr>
        <w:t>// If there is no reusable cell of this type, create a new one</w:t>
      </w:r>
    </w:p>
    <w:p w14:paraId="65EEB9C8"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proofErr w:type="gramStart"/>
      <w:r w:rsidRPr="00242061">
        <w:rPr>
          <w:rFonts w:ascii="Times New Roman" w:hAnsi="Times New Roman" w:cs="Times New Roman"/>
          <w:color w:val="760F50"/>
          <w:sz w:val="18"/>
          <w:szCs w:val="18"/>
        </w:rPr>
        <w:t>if</w:t>
      </w:r>
      <w:proofErr w:type="gramEnd"/>
      <w:r w:rsidRPr="00242061">
        <w:rPr>
          <w:rFonts w:ascii="Times New Roman" w:hAnsi="Times New Roman" w:cs="Times New Roman"/>
          <w:color w:val="000000"/>
          <w:sz w:val="18"/>
          <w:szCs w:val="18"/>
        </w:rPr>
        <w:t>(!cell)</w:t>
      </w:r>
    </w:p>
    <w:p w14:paraId="713B5C5B" w14:textId="20197CCA"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proofErr w:type="gramStart"/>
      <w:r w:rsidRPr="00242061">
        <w:rPr>
          <w:rFonts w:ascii="Times New Roman" w:hAnsi="Times New Roman" w:cs="Times New Roman"/>
          <w:color w:val="000000"/>
          <w:sz w:val="18"/>
          <w:szCs w:val="18"/>
        </w:rPr>
        <w:t>cell</w:t>
      </w:r>
      <w:proofErr w:type="gramEnd"/>
      <w:r w:rsidRPr="00242061">
        <w:rPr>
          <w:rFonts w:ascii="Times New Roman" w:hAnsi="Times New Roman" w:cs="Times New Roman"/>
          <w:color w:val="000000"/>
          <w:sz w:val="18"/>
          <w:szCs w:val="18"/>
        </w:rPr>
        <w:t xml:space="preserve"> = [[</w:t>
      </w:r>
      <w:r w:rsidRPr="00242061">
        <w:rPr>
          <w:rFonts w:ascii="Times New Roman" w:hAnsi="Times New Roman" w:cs="Times New Roman"/>
          <w:color w:val="5C2699"/>
          <w:sz w:val="18"/>
          <w:szCs w:val="18"/>
        </w:rPr>
        <w:t>UITableViewCell</w:t>
      </w:r>
      <w:r w:rsidRPr="00242061">
        <w:rPr>
          <w:rFonts w:ascii="Times New Roman" w:hAnsi="Times New Roman" w:cs="Times New Roman"/>
          <w:color w:val="000000"/>
          <w:sz w:val="18"/>
          <w:szCs w:val="18"/>
        </w:rPr>
        <w:t xml:space="preserve"> </w:t>
      </w:r>
      <w:r w:rsidRPr="00242061">
        <w:rPr>
          <w:rFonts w:ascii="Times New Roman" w:hAnsi="Times New Roman" w:cs="Times New Roman"/>
          <w:color w:val="2E0D6E"/>
          <w:sz w:val="18"/>
          <w:szCs w:val="18"/>
        </w:rPr>
        <w:t>alloc</w:t>
      </w:r>
      <w:r w:rsidRPr="00242061">
        <w:rPr>
          <w:rFonts w:ascii="Times New Roman" w:hAnsi="Times New Roman" w:cs="Times New Roman"/>
          <w:color w:val="000000"/>
          <w:sz w:val="18"/>
          <w:szCs w:val="18"/>
        </w:rPr>
        <w:t xml:space="preserve">] </w:t>
      </w:r>
      <w:r w:rsidRPr="00242061">
        <w:rPr>
          <w:rFonts w:ascii="Times New Roman" w:hAnsi="Times New Roman" w:cs="Times New Roman"/>
          <w:color w:val="2E0D6E"/>
          <w:sz w:val="18"/>
          <w:szCs w:val="18"/>
        </w:rPr>
        <w:t>initWithStyle</w:t>
      </w:r>
      <w:r w:rsidRPr="00242061">
        <w:rPr>
          <w:rFonts w:ascii="Times New Roman" w:hAnsi="Times New Roman" w:cs="Times New Roman"/>
          <w:color w:val="000000"/>
          <w:sz w:val="18"/>
          <w:szCs w:val="18"/>
        </w:rPr>
        <w:t>:</w:t>
      </w:r>
      <w:r w:rsidRPr="00242061">
        <w:rPr>
          <w:rFonts w:ascii="Times New Roman" w:hAnsi="Times New Roman" w:cs="Times New Roman"/>
          <w:color w:val="2E0D6E"/>
          <w:sz w:val="18"/>
          <w:szCs w:val="18"/>
        </w:rPr>
        <w:t>UITableViewCellStyleDefault</w:t>
      </w:r>
      <w:r w:rsidR="00722BD0">
        <w:rPr>
          <w:rFonts w:ascii="Times New Roman" w:hAnsi="Times New Roman" w:cs="Times New Roman"/>
          <w:color w:val="2E0D6E"/>
          <w:sz w:val="18"/>
          <w:szCs w:val="18"/>
        </w:rPr>
        <w:t xml:space="preserve"> </w:t>
      </w:r>
      <w:r w:rsidRPr="00242061">
        <w:rPr>
          <w:rFonts w:ascii="Times New Roman" w:hAnsi="Times New Roman" w:cs="Times New Roman"/>
          <w:color w:val="2E0D6E"/>
          <w:sz w:val="18"/>
          <w:szCs w:val="18"/>
        </w:rPr>
        <w:t>reuseIdentifier</w:t>
      </w:r>
      <w:r w:rsidRPr="00242061">
        <w:rPr>
          <w:rFonts w:ascii="Times New Roman" w:hAnsi="Times New Roman" w:cs="Times New Roman"/>
          <w:color w:val="000000"/>
          <w:sz w:val="18"/>
          <w:szCs w:val="18"/>
        </w:rPr>
        <w:t>:</w:t>
      </w:r>
      <w:r w:rsidRPr="00242061">
        <w:rPr>
          <w:rFonts w:ascii="Times New Roman" w:hAnsi="Times New Roman" w:cs="Times New Roman"/>
          <w:color w:val="891315"/>
          <w:sz w:val="18"/>
          <w:szCs w:val="18"/>
        </w:rPr>
        <w:t>@"UITableViewCell"</w:t>
      </w:r>
      <w:r w:rsidRPr="00242061">
        <w:rPr>
          <w:rFonts w:ascii="Times New Roman" w:hAnsi="Times New Roman" w:cs="Times New Roman"/>
          <w:color w:val="000000"/>
          <w:sz w:val="18"/>
          <w:szCs w:val="18"/>
        </w:rPr>
        <w:t>];</w:t>
      </w:r>
    </w:p>
    <w:p w14:paraId="0D52FDA8"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p>
    <w:p w14:paraId="43D9CD67"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r w:rsidRPr="00242061">
        <w:rPr>
          <w:rFonts w:ascii="Times New Roman" w:hAnsi="Times New Roman" w:cs="Times New Roman"/>
          <w:color w:val="236E25"/>
          <w:sz w:val="18"/>
          <w:szCs w:val="18"/>
        </w:rPr>
        <w:t>// Set the text on the cell with the description of the item.</w:t>
      </w:r>
      <w:r>
        <w:rPr>
          <w:rFonts w:ascii="Times New Roman" w:hAnsi="Times New Roman" w:cs="Times New Roman"/>
          <w:color w:val="236E25"/>
          <w:sz w:val="18"/>
          <w:szCs w:val="18"/>
        </w:rPr>
        <w:t xml:space="preserve"> </w:t>
      </w:r>
      <w:r w:rsidRPr="00242061">
        <w:rPr>
          <w:rFonts w:ascii="Times New Roman" w:hAnsi="Times New Roman" w:cs="Times New Roman"/>
          <w:color w:val="236E25"/>
          <w:sz w:val="18"/>
          <w:szCs w:val="18"/>
        </w:rPr>
        <w:t xml:space="preserve"> That is the nth index of items, where n = row this cell will appear in on the tableview.</w:t>
      </w:r>
    </w:p>
    <w:p w14:paraId="15A9CB2D"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r w:rsidRPr="00242061">
        <w:rPr>
          <w:rFonts w:ascii="Times New Roman" w:hAnsi="Times New Roman" w:cs="Times New Roman"/>
          <w:color w:val="3F6E74"/>
          <w:sz w:val="18"/>
          <w:szCs w:val="18"/>
        </w:rPr>
        <w:t>Item</w:t>
      </w:r>
      <w:r w:rsidRPr="00242061">
        <w:rPr>
          <w:rFonts w:ascii="Times New Roman" w:hAnsi="Times New Roman" w:cs="Times New Roman"/>
          <w:color w:val="000000"/>
          <w:sz w:val="18"/>
          <w:szCs w:val="18"/>
        </w:rPr>
        <w:t xml:space="preserve"> *p = [[[</w:t>
      </w:r>
      <w:r w:rsidRPr="00242061">
        <w:rPr>
          <w:rFonts w:ascii="Times New Roman" w:hAnsi="Times New Roman" w:cs="Times New Roman"/>
          <w:color w:val="3F6E74"/>
          <w:sz w:val="18"/>
          <w:szCs w:val="18"/>
        </w:rPr>
        <w:t>ItemStore</w:t>
      </w:r>
      <w:r w:rsidRPr="00242061">
        <w:rPr>
          <w:rFonts w:ascii="Times New Roman" w:hAnsi="Times New Roman" w:cs="Times New Roman"/>
          <w:color w:val="000000"/>
          <w:sz w:val="18"/>
          <w:szCs w:val="18"/>
        </w:rPr>
        <w:t xml:space="preserve"> </w:t>
      </w:r>
      <w:r w:rsidRPr="00242061">
        <w:rPr>
          <w:rFonts w:ascii="Times New Roman" w:hAnsi="Times New Roman" w:cs="Times New Roman"/>
          <w:color w:val="26474B"/>
          <w:sz w:val="18"/>
          <w:szCs w:val="18"/>
        </w:rPr>
        <w:t>sharedStore</w:t>
      </w:r>
      <w:r w:rsidRPr="00242061">
        <w:rPr>
          <w:rFonts w:ascii="Times New Roman" w:hAnsi="Times New Roman" w:cs="Times New Roman"/>
          <w:color w:val="000000"/>
          <w:sz w:val="18"/>
          <w:szCs w:val="18"/>
        </w:rPr>
        <w:t xml:space="preserve">] </w:t>
      </w:r>
      <w:r w:rsidRPr="00242061">
        <w:rPr>
          <w:rFonts w:ascii="Times New Roman" w:hAnsi="Times New Roman" w:cs="Times New Roman"/>
          <w:color w:val="26474B"/>
          <w:sz w:val="18"/>
          <w:szCs w:val="18"/>
        </w:rPr>
        <w:t>allItems</w:t>
      </w:r>
      <w:r w:rsidRPr="00242061">
        <w:rPr>
          <w:rFonts w:ascii="Times New Roman" w:hAnsi="Times New Roman" w:cs="Times New Roman"/>
          <w:color w:val="000000"/>
          <w:sz w:val="18"/>
          <w:szCs w:val="18"/>
        </w:rPr>
        <w:t xml:space="preserve">] </w:t>
      </w:r>
      <w:r w:rsidRPr="00242061">
        <w:rPr>
          <w:rFonts w:ascii="Times New Roman" w:hAnsi="Times New Roman" w:cs="Times New Roman"/>
          <w:color w:val="2E0D6E"/>
          <w:sz w:val="18"/>
          <w:szCs w:val="18"/>
        </w:rPr>
        <w:t>objectAtIndex</w:t>
      </w:r>
      <w:proofErr w:type="gramStart"/>
      <w:r w:rsidRPr="00242061">
        <w:rPr>
          <w:rFonts w:ascii="Times New Roman" w:hAnsi="Times New Roman" w:cs="Times New Roman"/>
          <w:color w:val="000000"/>
          <w:sz w:val="18"/>
          <w:szCs w:val="18"/>
        </w:rPr>
        <w:t>:[</w:t>
      </w:r>
      <w:proofErr w:type="gramEnd"/>
      <w:r w:rsidRPr="00242061">
        <w:rPr>
          <w:rFonts w:ascii="Times New Roman" w:hAnsi="Times New Roman" w:cs="Times New Roman"/>
          <w:color w:val="000000"/>
          <w:sz w:val="18"/>
          <w:szCs w:val="18"/>
        </w:rPr>
        <w:t xml:space="preserve">indexPath </w:t>
      </w:r>
      <w:r w:rsidRPr="00242061">
        <w:rPr>
          <w:rFonts w:ascii="Times New Roman" w:hAnsi="Times New Roman" w:cs="Times New Roman"/>
          <w:color w:val="2E0D6E"/>
          <w:sz w:val="18"/>
          <w:szCs w:val="18"/>
        </w:rPr>
        <w:t>row</w:t>
      </w:r>
      <w:r w:rsidRPr="00242061">
        <w:rPr>
          <w:rFonts w:ascii="Times New Roman" w:hAnsi="Times New Roman" w:cs="Times New Roman"/>
          <w:color w:val="000000"/>
          <w:sz w:val="18"/>
          <w:szCs w:val="18"/>
        </w:rPr>
        <w:t>]];</w:t>
      </w:r>
    </w:p>
    <w:p w14:paraId="2DE44043"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proofErr w:type="gramStart"/>
      <w:r w:rsidRPr="00242061">
        <w:rPr>
          <w:rFonts w:ascii="Times New Roman" w:hAnsi="Times New Roman" w:cs="Times New Roman"/>
          <w:color w:val="000000"/>
          <w:sz w:val="18"/>
          <w:szCs w:val="18"/>
        </w:rPr>
        <w:t>cell</w:t>
      </w:r>
      <w:proofErr w:type="gramEnd"/>
      <w:r w:rsidRPr="00242061">
        <w:rPr>
          <w:rFonts w:ascii="Times New Roman" w:hAnsi="Times New Roman" w:cs="Times New Roman"/>
          <w:color w:val="000000"/>
          <w:sz w:val="18"/>
          <w:szCs w:val="18"/>
        </w:rPr>
        <w:t xml:space="preserve"> </w:t>
      </w:r>
      <w:r w:rsidRPr="00242061">
        <w:rPr>
          <w:rFonts w:ascii="Times New Roman" w:hAnsi="Times New Roman" w:cs="Times New Roman"/>
          <w:color w:val="2E0D6E"/>
          <w:sz w:val="18"/>
          <w:szCs w:val="18"/>
        </w:rPr>
        <w:t>textLabel</w:t>
      </w:r>
      <w:r w:rsidRPr="00242061">
        <w:rPr>
          <w:rFonts w:ascii="Times New Roman" w:hAnsi="Times New Roman" w:cs="Times New Roman"/>
          <w:color w:val="000000"/>
          <w:sz w:val="18"/>
          <w:szCs w:val="18"/>
        </w:rPr>
        <w:t xml:space="preserve">] </w:t>
      </w:r>
      <w:r w:rsidRPr="00242061">
        <w:rPr>
          <w:rFonts w:ascii="Times New Roman" w:hAnsi="Times New Roman" w:cs="Times New Roman"/>
          <w:color w:val="2E0D6E"/>
          <w:sz w:val="18"/>
          <w:szCs w:val="18"/>
        </w:rPr>
        <w:t>setText</w:t>
      </w:r>
      <w:r w:rsidRPr="00242061">
        <w:rPr>
          <w:rFonts w:ascii="Times New Roman" w:hAnsi="Times New Roman" w:cs="Times New Roman"/>
          <w:color w:val="000000"/>
          <w:sz w:val="18"/>
          <w:szCs w:val="18"/>
        </w:rPr>
        <w:t xml:space="preserve">:[p </w:t>
      </w:r>
      <w:r w:rsidRPr="00242061">
        <w:rPr>
          <w:rFonts w:ascii="Times New Roman" w:hAnsi="Times New Roman" w:cs="Times New Roman"/>
          <w:color w:val="2E0D6E"/>
          <w:sz w:val="18"/>
          <w:szCs w:val="18"/>
        </w:rPr>
        <w:t>description</w:t>
      </w:r>
      <w:r w:rsidRPr="00242061">
        <w:rPr>
          <w:rFonts w:ascii="Times New Roman" w:hAnsi="Times New Roman" w:cs="Times New Roman"/>
          <w:color w:val="000000"/>
          <w:sz w:val="18"/>
          <w:szCs w:val="18"/>
        </w:rPr>
        <w:t>]];</w:t>
      </w:r>
    </w:p>
    <w:p w14:paraId="288205AF" w14:textId="77777777" w:rsidR="00242061" w:rsidRP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 xml:space="preserve">    </w:t>
      </w:r>
      <w:proofErr w:type="gramStart"/>
      <w:r w:rsidRPr="00242061">
        <w:rPr>
          <w:rFonts w:ascii="Times New Roman" w:hAnsi="Times New Roman" w:cs="Times New Roman"/>
          <w:color w:val="760F50"/>
          <w:sz w:val="18"/>
          <w:szCs w:val="18"/>
        </w:rPr>
        <w:t>return</w:t>
      </w:r>
      <w:proofErr w:type="gramEnd"/>
      <w:r w:rsidRPr="00242061">
        <w:rPr>
          <w:rFonts w:ascii="Times New Roman" w:hAnsi="Times New Roman" w:cs="Times New Roman"/>
          <w:color w:val="000000"/>
          <w:sz w:val="18"/>
          <w:szCs w:val="18"/>
        </w:rPr>
        <w:t xml:space="preserve"> cell;</w:t>
      </w:r>
    </w:p>
    <w:p w14:paraId="1F20DF05" w14:textId="77777777" w:rsidR="00242061" w:rsidRDefault="00242061" w:rsidP="00242061">
      <w:pPr>
        <w:widowControl w:val="0"/>
        <w:tabs>
          <w:tab w:val="left" w:pos="866"/>
        </w:tabs>
        <w:autoSpaceDE w:val="0"/>
        <w:autoSpaceDN w:val="0"/>
        <w:adjustRightInd w:val="0"/>
        <w:rPr>
          <w:rFonts w:ascii="Times New Roman" w:hAnsi="Times New Roman" w:cs="Times New Roman"/>
          <w:color w:val="000000"/>
          <w:sz w:val="18"/>
          <w:szCs w:val="18"/>
        </w:rPr>
      </w:pPr>
      <w:r w:rsidRPr="00242061">
        <w:rPr>
          <w:rFonts w:ascii="Times New Roman" w:hAnsi="Times New Roman" w:cs="Times New Roman"/>
          <w:color w:val="000000"/>
          <w:sz w:val="18"/>
          <w:szCs w:val="18"/>
        </w:rPr>
        <w:t>}</w:t>
      </w:r>
    </w:p>
    <w:p w14:paraId="306598C3" w14:textId="6DF38479" w:rsidR="002B1B18" w:rsidRPr="0062146C" w:rsidRDefault="002B1B18" w:rsidP="00C821C6">
      <w:pPr>
        <w:rPr>
          <w:rFonts w:ascii="Times New Roman" w:hAnsi="Times New Roman" w:cs="Times New Roman"/>
          <w:sz w:val="18"/>
          <w:szCs w:val="18"/>
        </w:rPr>
      </w:pPr>
      <w:r w:rsidRPr="00AD58E0">
        <w:rPr>
          <w:rFonts w:ascii="Times New Roman" w:hAnsi="Times New Roman" w:cs="Times New Roman"/>
          <w:b/>
          <w:color w:val="000000"/>
          <w:sz w:val="18"/>
          <w:szCs w:val="18"/>
          <w:u w:val="single"/>
        </w:rPr>
        <w:t>Result</w:t>
      </w:r>
      <w:r>
        <w:rPr>
          <w:rFonts w:ascii="Times New Roman" w:hAnsi="Times New Roman" w:cs="Times New Roman"/>
          <w:color w:val="000000"/>
          <w:sz w:val="18"/>
          <w:szCs w:val="18"/>
        </w:rPr>
        <w:t>:</w:t>
      </w:r>
      <w:r w:rsidRPr="00AD58E0">
        <w:rPr>
          <w:rFonts w:ascii="Times New Roman" w:hAnsi="Times New Roman" w:cs="Times New Roman"/>
          <w:sz w:val="18"/>
          <w:szCs w:val="18"/>
        </w:rPr>
        <w:t xml:space="preserve"> </w:t>
      </w:r>
      <w:r>
        <w:rPr>
          <w:rFonts w:ascii="Times New Roman" w:hAnsi="Times New Roman" w:cs="Times New Roman"/>
          <w:sz w:val="18"/>
          <w:szCs w:val="18"/>
        </w:rPr>
        <w:t xml:space="preserve">a </w:t>
      </w:r>
      <w:r w:rsidRPr="0062146C">
        <w:rPr>
          <w:rFonts w:ascii="Times New Roman" w:hAnsi="Times New Roman" w:cs="Times New Roman"/>
          <w:sz w:val="18"/>
          <w:szCs w:val="18"/>
        </w:rPr>
        <w:t>UITableView</w:t>
      </w:r>
      <w:r>
        <w:rPr>
          <w:rFonts w:ascii="Times New Roman" w:hAnsi="Times New Roman" w:cs="Times New Roman"/>
          <w:sz w:val="18"/>
          <w:szCs w:val="18"/>
        </w:rPr>
        <w:t xml:space="preserve"> populated with a list of random </w:t>
      </w:r>
      <w:r w:rsidRPr="0062146C">
        <w:rPr>
          <w:rFonts w:ascii="Times New Roman" w:hAnsi="Times New Roman" w:cs="Times New Roman"/>
          <w:sz w:val="18"/>
          <w:szCs w:val="18"/>
        </w:rPr>
        <w:t xml:space="preserve">Items. </w:t>
      </w:r>
    </w:p>
    <w:p w14:paraId="557CDD0B" w14:textId="0FF779A4" w:rsidR="002B1B18" w:rsidRPr="0062146C" w:rsidRDefault="002B1B18" w:rsidP="002B1B18">
      <w:pPr>
        <w:rPr>
          <w:rFonts w:ascii="Times New Roman" w:hAnsi="Times New Roman" w:cs="Times New Roman"/>
          <w:sz w:val="18"/>
          <w:szCs w:val="18"/>
        </w:rPr>
      </w:pPr>
    </w:p>
    <w:p w14:paraId="30D760F6"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51AF8632"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55BC1B48"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2C6F814F"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4CC0799B"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0F061B35"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784E894E"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77F6795B"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459A9A5C"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57209077"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1753054B" w14:textId="77777777" w:rsidR="00EF7330" w:rsidRDefault="00EF7330" w:rsidP="00EF7330">
      <w:pPr>
        <w:widowControl w:val="0"/>
        <w:autoSpaceDE w:val="0"/>
        <w:autoSpaceDN w:val="0"/>
        <w:adjustRightInd w:val="0"/>
        <w:spacing w:after="240"/>
        <w:rPr>
          <w:rFonts w:ascii="Times New Roman" w:hAnsi="Times New Roman" w:cs="Times New Roman"/>
          <w:b/>
          <w:sz w:val="18"/>
          <w:szCs w:val="18"/>
        </w:rPr>
      </w:pPr>
    </w:p>
    <w:p w14:paraId="11013605" w14:textId="77777777" w:rsidR="00CD4F6E" w:rsidRDefault="00CD4F6E" w:rsidP="00EF7330">
      <w:pPr>
        <w:widowControl w:val="0"/>
        <w:autoSpaceDE w:val="0"/>
        <w:autoSpaceDN w:val="0"/>
        <w:adjustRightInd w:val="0"/>
        <w:spacing w:after="240"/>
        <w:rPr>
          <w:rFonts w:ascii="Times New Roman" w:hAnsi="Times New Roman" w:cs="Times New Roman"/>
          <w:b/>
          <w:sz w:val="18"/>
          <w:szCs w:val="18"/>
        </w:rPr>
      </w:pPr>
    </w:p>
    <w:p w14:paraId="0FB8BE79" w14:textId="51E701E7" w:rsidR="00EF7330" w:rsidRDefault="00EF7330" w:rsidP="00CD63D1">
      <w:pPr>
        <w:pStyle w:val="NoSpacing"/>
        <w:rPr>
          <w:rFonts w:ascii="Times New Roman" w:hAnsi="Times New Roman"/>
          <w:b/>
          <w:sz w:val="18"/>
          <w:szCs w:val="18"/>
        </w:rPr>
      </w:pPr>
      <w:r w:rsidRPr="00CD63D1">
        <w:rPr>
          <w:rFonts w:ascii="Times New Roman" w:hAnsi="Times New Roman"/>
          <w:b/>
          <w:sz w:val="18"/>
          <w:szCs w:val="18"/>
        </w:rPr>
        <w:t>Chapter 10 [Phase 2]: Editing UITableView</w:t>
      </w:r>
    </w:p>
    <w:p w14:paraId="31115267" w14:textId="77777777" w:rsidR="00CD63D1" w:rsidRDefault="00CD63D1" w:rsidP="00CD63D1">
      <w:pPr>
        <w:pStyle w:val="NoSpacing"/>
        <w:rPr>
          <w:rFonts w:ascii="Times New Roman" w:hAnsi="Times New Roman"/>
          <w:b/>
          <w:sz w:val="18"/>
          <w:szCs w:val="18"/>
        </w:rPr>
      </w:pPr>
    </w:p>
    <w:p w14:paraId="1F0C2C6F" w14:textId="77777777" w:rsidR="00CD63D1" w:rsidRDefault="00CD63D1" w:rsidP="00CD63D1">
      <w:pPr>
        <w:pStyle w:val="NoSpacing"/>
        <w:rPr>
          <w:rFonts w:ascii="Times New Roman" w:hAnsi="Times New Roman" w:cs="Times"/>
          <w:sz w:val="18"/>
          <w:szCs w:val="18"/>
        </w:rPr>
      </w:pPr>
      <w:r w:rsidRPr="00CD63D1">
        <w:rPr>
          <w:rFonts w:ascii="Times New Roman" w:hAnsi="Times New Roman" w:cs="Times"/>
          <w:b/>
          <w:sz w:val="18"/>
          <w:szCs w:val="18"/>
        </w:rPr>
        <w:t>Editing Mode</w:t>
      </w:r>
      <w:r>
        <w:rPr>
          <w:rFonts w:ascii="Times New Roman" w:hAnsi="Times New Roman" w:cs="Times"/>
          <w:sz w:val="18"/>
          <w:szCs w:val="18"/>
        </w:rPr>
        <w:t xml:space="preserve">: </w:t>
      </w:r>
      <w:r w:rsidRPr="00CD63D1">
        <w:rPr>
          <w:rFonts w:ascii="Times New Roman" w:hAnsi="Times New Roman" w:cs="Times"/>
          <w:sz w:val="18"/>
          <w:szCs w:val="18"/>
        </w:rPr>
        <w:t xml:space="preserve">UITableView has an editing property, and when this property is set to YES, the UITableView enters editing mode. </w:t>
      </w:r>
      <w:proofErr w:type="gramStart"/>
      <w:r w:rsidRPr="00CD63D1">
        <w:rPr>
          <w:rFonts w:ascii="Times New Roman" w:hAnsi="Times New Roman" w:cs="Times"/>
          <w:sz w:val="18"/>
          <w:szCs w:val="18"/>
        </w:rPr>
        <w:t>Once the table view is in editing mode, the rows of the table can be manipulated by the user</w:t>
      </w:r>
      <w:proofErr w:type="gramEnd"/>
      <w:r>
        <w:rPr>
          <w:rFonts w:ascii="Times New Roman" w:hAnsi="Times New Roman" w:cs="Times"/>
          <w:sz w:val="18"/>
          <w:szCs w:val="18"/>
        </w:rPr>
        <w:t xml:space="preserve"> [re-order,</w:t>
      </w:r>
      <w:r w:rsidRPr="00CD63D1">
        <w:rPr>
          <w:rFonts w:ascii="Times New Roman" w:hAnsi="Times New Roman" w:cs="Times"/>
          <w:sz w:val="18"/>
          <w:szCs w:val="18"/>
        </w:rPr>
        <w:t xml:space="preserve"> add, or remove rows</w:t>
      </w:r>
      <w:r>
        <w:rPr>
          <w:rFonts w:ascii="Times New Roman" w:hAnsi="Times New Roman" w:cs="Times"/>
          <w:sz w:val="18"/>
          <w:szCs w:val="18"/>
        </w:rPr>
        <w:t>]</w:t>
      </w:r>
      <w:r w:rsidRPr="00CD63D1">
        <w:rPr>
          <w:rFonts w:ascii="Times New Roman" w:hAnsi="Times New Roman" w:cs="Times"/>
          <w:sz w:val="18"/>
          <w:szCs w:val="18"/>
        </w:rPr>
        <w:t xml:space="preserve">. </w:t>
      </w:r>
      <w:r>
        <w:rPr>
          <w:rFonts w:ascii="Times New Roman" w:hAnsi="Times New Roman" w:cs="Times"/>
          <w:sz w:val="18"/>
          <w:szCs w:val="18"/>
        </w:rPr>
        <w:t xml:space="preserve">It </w:t>
      </w:r>
      <w:r w:rsidRPr="00CD63D1">
        <w:rPr>
          <w:rFonts w:ascii="Times New Roman" w:hAnsi="Times New Roman" w:cs="Times"/>
          <w:sz w:val="18"/>
          <w:szCs w:val="18"/>
        </w:rPr>
        <w:t>does not allow edit</w:t>
      </w:r>
      <w:r>
        <w:rPr>
          <w:rFonts w:ascii="Times New Roman" w:hAnsi="Times New Roman" w:cs="Times"/>
          <w:sz w:val="18"/>
          <w:szCs w:val="18"/>
        </w:rPr>
        <w:t>ing</w:t>
      </w:r>
      <w:r w:rsidRPr="00CD63D1">
        <w:rPr>
          <w:rFonts w:ascii="Times New Roman" w:hAnsi="Times New Roman" w:cs="Times"/>
          <w:sz w:val="18"/>
          <w:szCs w:val="18"/>
        </w:rPr>
        <w:t xml:space="preserve"> the content of a row.</w:t>
      </w:r>
    </w:p>
    <w:p w14:paraId="2F72A2F3" w14:textId="77777777" w:rsidR="00402F5E" w:rsidRPr="00CD63D1" w:rsidRDefault="00402F5E" w:rsidP="00CD63D1">
      <w:pPr>
        <w:pStyle w:val="NoSpacing"/>
        <w:rPr>
          <w:rFonts w:ascii="Times New Roman" w:hAnsi="Times New Roman" w:cs="Times"/>
          <w:sz w:val="18"/>
          <w:szCs w:val="18"/>
        </w:rPr>
      </w:pPr>
    </w:p>
    <w:p w14:paraId="01E37566" w14:textId="65739A57" w:rsidR="00CD63D1" w:rsidRPr="00402F5E" w:rsidRDefault="00402F5E" w:rsidP="00CD63D1">
      <w:pPr>
        <w:pStyle w:val="NoSpacing"/>
        <w:rPr>
          <w:rFonts w:ascii="Times New Roman" w:hAnsi="Times New Roman" w:cs="Times"/>
          <w:sz w:val="18"/>
          <w:szCs w:val="18"/>
        </w:rPr>
      </w:pPr>
      <w:r>
        <w:rPr>
          <w:rFonts w:ascii="Times New Roman" w:hAnsi="Times New Roman" w:cs="Times"/>
          <w:b/>
          <w:sz w:val="18"/>
          <w:szCs w:val="18"/>
        </w:rPr>
        <w:t xml:space="preserve">Homepwner: </w:t>
      </w:r>
      <w:r w:rsidR="00A92C79">
        <w:rPr>
          <w:rFonts w:ascii="Times New Roman" w:hAnsi="Times New Roman" w:cs="Times"/>
          <w:sz w:val="18"/>
          <w:szCs w:val="18"/>
        </w:rPr>
        <w:t xml:space="preserve">The </w:t>
      </w:r>
      <w:r w:rsidR="00A92C79" w:rsidRPr="00A92C79">
        <w:rPr>
          <w:rFonts w:ascii="Times New Roman" w:hAnsi="Times New Roman" w:cs="Times"/>
          <w:b/>
          <w:sz w:val="18"/>
          <w:szCs w:val="18"/>
        </w:rPr>
        <w:t>header view</w:t>
      </w:r>
      <w:r w:rsidR="00A92C79">
        <w:rPr>
          <w:rFonts w:ascii="Times New Roman" w:hAnsi="Times New Roman" w:cs="Times"/>
          <w:sz w:val="18"/>
          <w:szCs w:val="18"/>
        </w:rPr>
        <w:t xml:space="preserve"> </w:t>
      </w:r>
      <w:r w:rsidRPr="00CD63D1">
        <w:rPr>
          <w:rFonts w:ascii="Times New Roman" w:hAnsi="Times New Roman" w:cs="Times"/>
          <w:sz w:val="18"/>
          <w:szCs w:val="18"/>
        </w:rPr>
        <w:t>appear</w:t>
      </w:r>
      <w:r w:rsidR="00A92C79">
        <w:rPr>
          <w:rFonts w:ascii="Times New Roman" w:hAnsi="Times New Roman" w:cs="Times"/>
          <w:sz w:val="18"/>
          <w:szCs w:val="18"/>
        </w:rPr>
        <w:t xml:space="preserve">s at the top of the item list. It will have </w:t>
      </w:r>
      <w:r w:rsidR="00A92C79" w:rsidRPr="00A92C79">
        <w:rPr>
          <w:rFonts w:ascii="Times New Roman" w:hAnsi="Times New Roman" w:cs="Times"/>
          <w:b/>
          <w:sz w:val="18"/>
          <w:szCs w:val="18"/>
        </w:rPr>
        <w:t>2</w:t>
      </w:r>
      <w:r w:rsidRPr="00A92C79">
        <w:rPr>
          <w:rFonts w:ascii="Times New Roman" w:hAnsi="Times New Roman" w:cs="Times"/>
          <w:b/>
          <w:sz w:val="18"/>
          <w:szCs w:val="18"/>
        </w:rPr>
        <w:t xml:space="preserve"> subviews </w:t>
      </w:r>
      <w:r>
        <w:rPr>
          <w:rFonts w:ascii="Times New Roman" w:hAnsi="Times New Roman" w:cs="Times"/>
          <w:sz w:val="18"/>
          <w:szCs w:val="18"/>
        </w:rPr>
        <w:t>[</w:t>
      </w:r>
      <w:r w:rsidRPr="00CD63D1">
        <w:rPr>
          <w:rFonts w:ascii="Times New Roman" w:hAnsi="Times New Roman" w:cs="Times"/>
          <w:sz w:val="18"/>
          <w:szCs w:val="18"/>
        </w:rPr>
        <w:t>instances of UIButton</w:t>
      </w:r>
      <w:r>
        <w:rPr>
          <w:rFonts w:ascii="Times New Roman" w:hAnsi="Times New Roman" w:cs="Times"/>
          <w:sz w:val="18"/>
          <w:szCs w:val="18"/>
        </w:rPr>
        <w:t>]: one for editing mode and the second</w:t>
      </w:r>
      <w:r w:rsidRPr="00CD63D1">
        <w:rPr>
          <w:rFonts w:ascii="Times New Roman" w:hAnsi="Times New Roman" w:cs="Times"/>
          <w:sz w:val="18"/>
          <w:szCs w:val="18"/>
        </w:rPr>
        <w:t xml:space="preserve"> add</w:t>
      </w:r>
      <w:r>
        <w:rPr>
          <w:rFonts w:ascii="Times New Roman" w:hAnsi="Times New Roman" w:cs="Times"/>
          <w:sz w:val="18"/>
          <w:szCs w:val="18"/>
        </w:rPr>
        <w:t>s</w:t>
      </w:r>
      <w:r w:rsidRPr="00CD63D1">
        <w:rPr>
          <w:rFonts w:ascii="Times New Roman" w:hAnsi="Times New Roman" w:cs="Times"/>
          <w:sz w:val="18"/>
          <w:szCs w:val="18"/>
        </w:rPr>
        <w:t xml:space="preserve"> a new Item to the table.</w:t>
      </w:r>
      <w:r w:rsidRPr="00402F5E">
        <w:rPr>
          <w:rFonts w:ascii="Times New Roman" w:hAnsi="Times New Roman" w:cs="Times"/>
          <w:sz w:val="18"/>
          <w:szCs w:val="18"/>
        </w:rPr>
        <w:t xml:space="preserve"> </w:t>
      </w:r>
      <w:r>
        <w:rPr>
          <w:rFonts w:ascii="Times New Roman" w:hAnsi="Times New Roman" w:cs="Times"/>
          <w:sz w:val="18"/>
          <w:szCs w:val="18"/>
        </w:rPr>
        <w:t xml:space="preserve">View and its subviews are created in </w:t>
      </w:r>
      <w:r w:rsidRPr="00A92C79">
        <w:rPr>
          <w:rFonts w:ascii="Times New Roman" w:hAnsi="Times New Roman" w:cs="Times"/>
          <w:b/>
          <w:sz w:val="18"/>
          <w:szCs w:val="18"/>
        </w:rPr>
        <w:t>XIB file</w:t>
      </w:r>
      <w:r>
        <w:rPr>
          <w:rFonts w:ascii="Times New Roman" w:hAnsi="Times New Roman" w:cs="Times"/>
          <w:sz w:val="18"/>
          <w:szCs w:val="18"/>
        </w:rPr>
        <w:t>.</w:t>
      </w:r>
      <w:r w:rsidRPr="00CD63D1">
        <w:rPr>
          <w:rFonts w:ascii="Times New Roman" w:hAnsi="Times New Roman" w:cs="Times"/>
          <w:sz w:val="18"/>
          <w:szCs w:val="18"/>
        </w:rPr>
        <w:t xml:space="preserve"> </w:t>
      </w:r>
      <w:r w:rsidRPr="00A92C79">
        <w:rPr>
          <w:rFonts w:ascii="Times New Roman" w:hAnsi="Times New Roman" w:cs="Times"/>
          <w:b/>
          <w:sz w:val="18"/>
          <w:szCs w:val="18"/>
        </w:rPr>
        <w:t xml:space="preserve">ItemsViewController </w:t>
      </w:r>
      <w:r>
        <w:rPr>
          <w:rFonts w:ascii="Times New Roman" w:hAnsi="Times New Roman" w:cs="Times"/>
          <w:sz w:val="18"/>
          <w:szCs w:val="18"/>
        </w:rPr>
        <w:t>unarchive</w:t>
      </w:r>
      <w:r w:rsidR="00A92C79">
        <w:rPr>
          <w:rFonts w:ascii="Times New Roman" w:hAnsi="Times New Roman" w:cs="Times"/>
          <w:sz w:val="18"/>
          <w:szCs w:val="18"/>
        </w:rPr>
        <w:t>s</w:t>
      </w:r>
      <w:r>
        <w:rPr>
          <w:rFonts w:ascii="Times New Roman" w:hAnsi="Times New Roman" w:cs="Times"/>
          <w:sz w:val="18"/>
          <w:szCs w:val="18"/>
        </w:rPr>
        <w:t xml:space="preserve"> the</w:t>
      </w:r>
      <w:r w:rsidRPr="00CD63D1">
        <w:rPr>
          <w:rFonts w:ascii="Times New Roman" w:hAnsi="Times New Roman" w:cs="Times"/>
          <w:sz w:val="18"/>
          <w:szCs w:val="18"/>
        </w:rPr>
        <w:t xml:space="preserve"> XIB file when it needs to display the header view.</w:t>
      </w:r>
    </w:p>
    <w:p w14:paraId="33F73228" w14:textId="5C5E6486" w:rsidR="00CD63D1" w:rsidRPr="0062146C" w:rsidRDefault="00CD63D1" w:rsidP="00CD63D1">
      <w:pPr>
        <w:rPr>
          <w:rFonts w:ascii="Times New Roman" w:hAnsi="Times New Roman" w:cs="Times New Roman"/>
          <w:sz w:val="18"/>
          <w:szCs w:val="18"/>
        </w:rPr>
      </w:pPr>
      <w:r w:rsidRPr="0062146C">
        <w:rPr>
          <w:rFonts w:ascii="Times New Roman" w:hAnsi="Times New Roman" w:cs="Times New Roman"/>
          <w:b/>
          <w:sz w:val="18"/>
          <w:szCs w:val="18"/>
        </w:rPr>
        <w:t>--------------------------</w:t>
      </w:r>
      <w:r>
        <w:rPr>
          <w:rFonts w:ascii="Times New Roman" w:hAnsi="Times New Roman" w:cs="Times New Roman"/>
          <w:b/>
          <w:sz w:val="18"/>
          <w:szCs w:val="18"/>
        </w:rPr>
        <w:t>-----</w:t>
      </w:r>
    </w:p>
    <w:p w14:paraId="2D4BF0EA" w14:textId="0092F61D" w:rsidR="00CD63D1" w:rsidRDefault="00CD63D1" w:rsidP="00CD63D1">
      <w:pPr>
        <w:widowControl w:val="0"/>
        <w:tabs>
          <w:tab w:val="left" w:pos="866"/>
        </w:tabs>
        <w:autoSpaceDE w:val="0"/>
        <w:autoSpaceDN w:val="0"/>
        <w:adjustRightInd w:val="0"/>
        <w:rPr>
          <w:rFonts w:ascii="Times New Roman" w:hAnsi="Times New Roman" w:cs="Times New Roman"/>
          <w:b/>
          <w:sz w:val="18"/>
          <w:szCs w:val="18"/>
        </w:rPr>
      </w:pPr>
      <w:r>
        <w:rPr>
          <w:rFonts w:ascii="Times New Roman" w:hAnsi="Times New Roman" w:cs="Times New Roman"/>
          <w:b/>
          <w:sz w:val="18"/>
          <w:szCs w:val="18"/>
        </w:rPr>
        <w:t>PART I: Enable Editing</w:t>
      </w:r>
    </w:p>
    <w:p w14:paraId="556614B4" w14:textId="5D61968C" w:rsidR="00CD63D1" w:rsidRPr="00C821C6" w:rsidRDefault="00CD63D1" w:rsidP="00CD63D1">
      <w:pPr>
        <w:rPr>
          <w:rFonts w:ascii="Times New Roman" w:hAnsi="Times New Roman" w:cs="Times New Roman"/>
          <w:sz w:val="18"/>
          <w:szCs w:val="18"/>
        </w:rPr>
      </w:pPr>
      <w:r w:rsidRPr="0062146C">
        <w:rPr>
          <w:rFonts w:ascii="Times New Roman" w:hAnsi="Times New Roman" w:cs="Times New Roman"/>
          <w:b/>
          <w:sz w:val="18"/>
          <w:szCs w:val="18"/>
        </w:rPr>
        <w:t>--------------------------</w:t>
      </w:r>
      <w:r>
        <w:rPr>
          <w:rFonts w:ascii="Times New Roman" w:hAnsi="Times New Roman" w:cs="Times New Roman"/>
          <w:b/>
          <w:sz w:val="18"/>
          <w:szCs w:val="18"/>
        </w:rPr>
        <w:t>-----</w:t>
      </w:r>
    </w:p>
    <w:p w14:paraId="3124BCE9" w14:textId="7D9AEFEB" w:rsidR="00A92C79" w:rsidRDefault="00A92C79" w:rsidP="00A92C79">
      <w:pPr>
        <w:pStyle w:val="NoSpacing"/>
        <w:rPr>
          <w:rFonts w:ascii="Times New Roman" w:hAnsi="Times New Roman" w:cs="Times"/>
          <w:sz w:val="18"/>
          <w:szCs w:val="18"/>
        </w:rPr>
      </w:pPr>
      <w:r>
        <w:rPr>
          <w:rFonts w:ascii="Times New Roman" w:hAnsi="Times New Roman" w:cs="Times"/>
          <w:b/>
          <w:sz w:val="18"/>
          <w:szCs w:val="18"/>
          <w:u w:val="single"/>
        </w:rPr>
        <w:t xml:space="preserve">Step </w:t>
      </w:r>
      <w:r w:rsidRPr="00A92C79">
        <w:rPr>
          <w:rFonts w:ascii="Times New Roman" w:hAnsi="Times New Roman" w:cs="Times"/>
          <w:b/>
          <w:sz w:val="18"/>
          <w:szCs w:val="18"/>
          <w:u w:val="single"/>
        </w:rPr>
        <w:t>1</w:t>
      </w:r>
      <w:r>
        <w:rPr>
          <w:rFonts w:ascii="Times New Roman" w:hAnsi="Times New Roman" w:cs="Times"/>
          <w:b/>
          <w:sz w:val="18"/>
          <w:szCs w:val="18"/>
        </w:rPr>
        <w:t xml:space="preserve">: </w:t>
      </w:r>
      <w:r w:rsidRPr="00A92C79">
        <w:rPr>
          <w:rFonts w:ascii="Times New Roman" w:hAnsi="Times New Roman" w:cs="Times"/>
          <w:sz w:val="18"/>
          <w:szCs w:val="18"/>
        </w:rPr>
        <w:t>In</w:t>
      </w:r>
      <w:r w:rsidRPr="00CD63D1">
        <w:rPr>
          <w:rFonts w:ascii="Times New Roman" w:hAnsi="Times New Roman" w:cs="Times"/>
          <w:sz w:val="18"/>
          <w:szCs w:val="18"/>
        </w:rPr>
        <w:t xml:space="preserve"> </w:t>
      </w:r>
      <w:r w:rsidRPr="00A92C79">
        <w:rPr>
          <w:rFonts w:ascii="Times New Roman" w:hAnsi="Times New Roman" w:cs="Times"/>
          <w:b/>
          <w:sz w:val="18"/>
          <w:szCs w:val="18"/>
        </w:rPr>
        <w:t>ItemsViewController.h</w:t>
      </w:r>
      <w:r w:rsidRPr="00CD63D1">
        <w:rPr>
          <w:rFonts w:ascii="Times New Roman" w:hAnsi="Times New Roman" w:cs="Times"/>
          <w:sz w:val="18"/>
          <w:szCs w:val="18"/>
        </w:rPr>
        <w:t>, declare an instance variable of type UIView for your header view and three new methods.</w:t>
      </w:r>
      <w:r w:rsidRPr="00A92C79">
        <w:rPr>
          <w:rFonts w:ascii="Times New Roman" w:hAnsi="Times New Roman" w:cs="Times"/>
          <w:sz w:val="18"/>
          <w:szCs w:val="18"/>
        </w:rPr>
        <w:t xml:space="preserve"> </w:t>
      </w:r>
      <w:proofErr w:type="gramStart"/>
      <w:r w:rsidRPr="00CD63D1">
        <w:rPr>
          <w:rFonts w:ascii="Times New Roman" w:hAnsi="Times New Roman" w:cs="Times"/>
          <w:sz w:val="18"/>
          <w:szCs w:val="18"/>
        </w:rPr>
        <w:t>headerView</w:t>
      </w:r>
      <w:proofErr w:type="gramEnd"/>
      <w:r w:rsidRPr="00CD63D1">
        <w:rPr>
          <w:rFonts w:ascii="Times New Roman" w:hAnsi="Times New Roman" w:cs="Times"/>
          <w:sz w:val="18"/>
          <w:szCs w:val="18"/>
        </w:rPr>
        <w:t xml:space="preserve"> is a strong reference</w:t>
      </w:r>
      <w:r>
        <w:rPr>
          <w:rFonts w:ascii="Times New Roman" w:hAnsi="Times New Roman" w:cs="Times"/>
          <w:sz w:val="18"/>
          <w:szCs w:val="18"/>
        </w:rPr>
        <w:t xml:space="preserve"> because it</w:t>
      </w:r>
      <w:r w:rsidRPr="00CD63D1">
        <w:rPr>
          <w:rFonts w:ascii="Times New Roman" w:hAnsi="Times New Roman" w:cs="Times"/>
          <w:sz w:val="18"/>
          <w:szCs w:val="18"/>
        </w:rPr>
        <w:t> </w:t>
      </w:r>
      <w:r>
        <w:rPr>
          <w:rFonts w:ascii="Times New Roman" w:hAnsi="Times New Roman" w:cs="Times"/>
          <w:sz w:val="18"/>
          <w:szCs w:val="18"/>
        </w:rPr>
        <w:t>is</w:t>
      </w:r>
      <w:r w:rsidRPr="00CD63D1">
        <w:rPr>
          <w:rFonts w:ascii="Times New Roman" w:hAnsi="Times New Roman" w:cs="Times"/>
          <w:sz w:val="18"/>
          <w:szCs w:val="18"/>
        </w:rPr>
        <w:t xml:space="preserve"> a top-level object in the XIB file.</w:t>
      </w:r>
    </w:p>
    <w:p w14:paraId="4AA449F3" w14:textId="77777777" w:rsidR="00A92C79" w:rsidRPr="00CD63D1" w:rsidRDefault="00A92C79" w:rsidP="00A92C79">
      <w:pPr>
        <w:pStyle w:val="NoSpacing"/>
        <w:rPr>
          <w:rFonts w:ascii="Times New Roman" w:hAnsi="Times New Roman" w:cs="Times"/>
          <w:sz w:val="18"/>
          <w:szCs w:val="18"/>
        </w:rPr>
      </w:pPr>
    </w:p>
    <w:p w14:paraId="04090B6E"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683821"/>
          <w:sz w:val="18"/>
          <w:szCs w:val="18"/>
        </w:rPr>
      </w:pPr>
      <w:r w:rsidRPr="00A92C79">
        <w:rPr>
          <w:rFonts w:ascii="Times New Roman" w:hAnsi="Times New Roman" w:cs="Times New Roman"/>
          <w:color w:val="683821"/>
          <w:sz w:val="18"/>
          <w:szCs w:val="18"/>
        </w:rPr>
        <w:t>#</w:t>
      </w:r>
      <w:proofErr w:type="gramStart"/>
      <w:r w:rsidRPr="00A92C79">
        <w:rPr>
          <w:rFonts w:ascii="Times New Roman" w:hAnsi="Times New Roman" w:cs="Times New Roman"/>
          <w:color w:val="683821"/>
          <w:sz w:val="18"/>
          <w:szCs w:val="18"/>
        </w:rPr>
        <w:t>import</w:t>
      </w:r>
      <w:proofErr w:type="gramEnd"/>
      <w:r w:rsidRPr="00A92C79">
        <w:rPr>
          <w:rFonts w:ascii="Times New Roman" w:hAnsi="Times New Roman" w:cs="Times New Roman"/>
          <w:color w:val="683821"/>
          <w:sz w:val="18"/>
          <w:szCs w:val="18"/>
        </w:rPr>
        <w:t xml:space="preserve"> </w:t>
      </w:r>
      <w:r w:rsidRPr="00A92C79">
        <w:rPr>
          <w:rFonts w:ascii="Times New Roman" w:hAnsi="Times New Roman" w:cs="Times New Roman"/>
          <w:color w:val="891315"/>
          <w:sz w:val="18"/>
          <w:szCs w:val="18"/>
        </w:rPr>
        <w:t>&lt;UIKit/UIKit.h&gt;</w:t>
      </w:r>
    </w:p>
    <w:p w14:paraId="6A0820CC"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p>
    <w:p w14:paraId="54DF27E5"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r w:rsidRPr="00A92C79">
        <w:rPr>
          <w:rFonts w:ascii="Times New Roman" w:hAnsi="Times New Roman" w:cs="Times New Roman"/>
          <w:color w:val="760F50"/>
          <w:sz w:val="18"/>
          <w:szCs w:val="18"/>
        </w:rPr>
        <w:t>@</w:t>
      </w:r>
      <w:proofErr w:type="gramStart"/>
      <w:r w:rsidRPr="00A92C79">
        <w:rPr>
          <w:rFonts w:ascii="Times New Roman" w:hAnsi="Times New Roman" w:cs="Times New Roman"/>
          <w:color w:val="760F50"/>
          <w:sz w:val="18"/>
          <w:szCs w:val="18"/>
        </w:rPr>
        <w:t>interface</w:t>
      </w:r>
      <w:proofErr w:type="gramEnd"/>
      <w:r w:rsidRPr="00A92C79">
        <w:rPr>
          <w:rFonts w:ascii="Times New Roman" w:hAnsi="Times New Roman" w:cs="Times New Roman"/>
          <w:color w:val="000000"/>
          <w:sz w:val="18"/>
          <w:szCs w:val="18"/>
        </w:rPr>
        <w:t xml:space="preserve"> ItemsViewController : </w:t>
      </w:r>
      <w:r w:rsidRPr="00A92C79">
        <w:rPr>
          <w:rFonts w:ascii="Times New Roman" w:hAnsi="Times New Roman" w:cs="Times New Roman"/>
          <w:color w:val="5C2699"/>
          <w:sz w:val="18"/>
          <w:szCs w:val="18"/>
        </w:rPr>
        <w:t>UITableViewController</w:t>
      </w:r>
    </w:p>
    <w:p w14:paraId="100A6AB7"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r w:rsidRPr="00A92C79">
        <w:rPr>
          <w:rFonts w:ascii="Times New Roman" w:hAnsi="Times New Roman" w:cs="Times New Roman"/>
          <w:color w:val="000000"/>
          <w:sz w:val="18"/>
          <w:szCs w:val="18"/>
        </w:rPr>
        <w:t>{</w:t>
      </w:r>
    </w:p>
    <w:p w14:paraId="7AAC9EE2"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r w:rsidRPr="00A92C79">
        <w:rPr>
          <w:rFonts w:ascii="Times New Roman" w:hAnsi="Times New Roman" w:cs="Times New Roman"/>
          <w:color w:val="000000"/>
          <w:sz w:val="18"/>
          <w:szCs w:val="18"/>
        </w:rPr>
        <w:t xml:space="preserve">    </w:t>
      </w:r>
      <w:r w:rsidRPr="00A92C79">
        <w:rPr>
          <w:rFonts w:ascii="Times New Roman" w:hAnsi="Times New Roman" w:cs="Times New Roman"/>
          <w:color w:val="760F50"/>
          <w:sz w:val="18"/>
          <w:szCs w:val="18"/>
        </w:rPr>
        <w:t>IBOutlet</w:t>
      </w:r>
      <w:r w:rsidRPr="00A92C79">
        <w:rPr>
          <w:rFonts w:ascii="Times New Roman" w:hAnsi="Times New Roman" w:cs="Times New Roman"/>
          <w:color w:val="000000"/>
          <w:sz w:val="18"/>
          <w:szCs w:val="18"/>
        </w:rPr>
        <w:t xml:space="preserve"> </w:t>
      </w:r>
      <w:r w:rsidRPr="00A92C79">
        <w:rPr>
          <w:rFonts w:ascii="Times New Roman" w:hAnsi="Times New Roman" w:cs="Times New Roman"/>
          <w:color w:val="5C2699"/>
          <w:sz w:val="18"/>
          <w:szCs w:val="18"/>
        </w:rPr>
        <w:t>UIView</w:t>
      </w:r>
      <w:r w:rsidRPr="00A92C79">
        <w:rPr>
          <w:rFonts w:ascii="Times New Roman" w:hAnsi="Times New Roman" w:cs="Times New Roman"/>
          <w:color w:val="000000"/>
          <w:sz w:val="18"/>
          <w:szCs w:val="18"/>
        </w:rPr>
        <w:t xml:space="preserve"> *headerView;</w:t>
      </w:r>
    </w:p>
    <w:p w14:paraId="4B582AFA"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r w:rsidRPr="00A92C79">
        <w:rPr>
          <w:rFonts w:ascii="Times New Roman" w:hAnsi="Times New Roman" w:cs="Times New Roman"/>
          <w:color w:val="000000"/>
          <w:sz w:val="18"/>
          <w:szCs w:val="18"/>
        </w:rPr>
        <w:t>}</w:t>
      </w:r>
    </w:p>
    <w:p w14:paraId="1075A1CC"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p>
    <w:p w14:paraId="0BCCD4F2"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r w:rsidRPr="00A92C79">
        <w:rPr>
          <w:rFonts w:ascii="Times New Roman" w:hAnsi="Times New Roman" w:cs="Times New Roman"/>
          <w:color w:val="000000"/>
          <w:sz w:val="18"/>
          <w:szCs w:val="18"/>
        </w:rPr>
        <w:t>- (</w:t>
      </w:r>
      <w:r w:rsidRPr="00A92C79">
        <w:rPr>
          <w:rFonts w:ascii="Times New Roman" w:hAnsi="Times New Roman" w:cs="Times New Roman"/>
          <w:color w:val="5C2699"/>
          <w:sz w:val="18"/>
          <w:szCs w:val="18"/>
        </w:rPr>
        <w:t>UIView</w:t>
      </w:r>
      <w:r w:rsidRPr="00A92C79">
        <w:rPr>
          <w:rFonts w:ascii="Times New Roman" w:hAnsi="Times New Roman" w:cs="Times New Roman"/>
          <w:color w:val="000000"/>
          <w:sz w:val="18"/>
          <w:szCs w:val="18"/>
        </w:rPr>
        <w:t xml:space="preserve"> *</w:t>
      </w:r>
      <w:proofErr w:type="gramStart"/>
      <w:r w:rsidRPr="00A92C79">
        <w:rPr>
          <w:rFonts w:ascii="Times New Roman" w:hAnsi="Times New Roman" w:cs="Times New Roman"/>
          <w:color w:val="000000"/>
          <w:sz w:val="18"/>
          <w:szCs w:val="18"/>
        </w:rPr>
        <w:t>)headerView</w:t>
      </w:r>
      <w:proofErr w:type="gramEnd"/>
      <w:r w:rsidRPr="00A92C79">
        <w:rPr>
          <w:rFonts w:ascii="Times New Roman" w:hAnsi="Times New Roman" w:cs="Times New Roman"/>
          <w:color w:val="000000"/>
          <w:sz w:val="18"/>
          <w:szCs w:val="18"/>
        </w:rPr>
        <w:t>;</w:t>
      </w:r>
    </w:p>
    <w:p w14:paraId="4C12067B"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r w:rsidRPr="00A92C79">
        <w:rPr>
          <w:rFonts w:ascii="Times New Roman" w:hAnsi="Times New Roman" w:cs="Times New Roman"/>
          <w:color w:val="000000"/>
          <w:sz w:val="18"/>
          <w:szCs w:val="18"/>
        </w:rPr>
        <w:t>- (</w:t>
      </w:r>
      <w:proofErr w:type="gramStart"/>
      <w:r w:rsidRPr="00A92C79">
        <w:rPr>
          <w:rFonts w:ascii="Times New Roman" w:hAnsi="Times New Roman" w:cs="Times New Roman"/>
          <w:color w:val="760F50"/>
          <w:sz w:val="18"/>
          <w:szCs w:val="18"/>
        </w:rPr>
        <w:t>IBAction</w:t>
      </w:r>
      <w:r w:rsidRPr="00A92C79">
        <w:rPr>
          <w:rFonts w:ascii="Times New Roman" w:hAnsi="Times New Roman" w:cs="Times New Roman"/>
          <w:color w:val="000000"/>
          <w:sz w:val="18"/>
          <w:szCs w:val="18"/>
        </w:rPr>
        <w:t>)addNewItem</w:t>
      </w:r>
      <w:proofErr w:type="gramEnd"/>
      <w:r w:rsidRPr="00A92C79">
        <w:rPr>
          <w:rFonts w:ascii="Times New Roman" w:hAnsi="Times New Roman" w:cs="Times New Roman"/>
          <w:color w:val="000000"/>
          <w:sz w:val="18"/>
          <w:szCs w:val="18"/>
        </w:rPr>
        <w:t>:(</w:t>
      </w:r>
      <w:r w:rsidRPr="00A92C79">
        <w:rPr>
          <w:rFonts w:ascii="Times New Roman" w:hAnsi="Times New Roman" w:cs="Times New Roman"/>
          <w:color w:val="760F50"/>
          <w:sz w:val="18"/>
          <w:szCs w:val="18"/>
        </w:rPr>
        <w:t>id</w:t>
      </w:r>
      <w:r w:rsidRPr="00A92C79">
        <w:rPr>
          <w:rFonts w:ascii="Times New Roman" w:hAnsi="Times New Roman" w:cs="Times New Roman"/>
          <w:color w:val="000000"/>
          <w:sz w:val="18"/>
          <w:szCs w:val="18"/>
        </w:rPr>
        <w:t>)sender;</w:t>
      </w:r>
    </w:p>
    <w:p w14:paraId="6A8F69DC"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r w:rsidRPr="00A92C79">
        <w:rPr>
          <w:rFonts w:ascii="Times New Roman" w:hAnsi="Times New Roman" w:cs="Times New Roman"/>
          <w:color w:val="000000"/>
          <w:sz w:val="18"/>
          <w:szCs w:val="18"/>
        </w:rPr>
        <w:t>- (</w:t>
      </w:r>
      <w:proofErr w:type="gramStart"/>
      <w:r w:rsidRPr="00A92C79">
        <w:rPr>
          <w:rFonts w:ascii="Times New Roman" w:hAnsi="Times New Roman" w:cs="Times New Roman"/>
          <w:color w:val="760F50"/>
          <w:sz w:val="18"/>
          <w:szCs w:val="18"/>
        </w:rPr>
        <w:t>IBAction</w:t>
      </w:r>
      <w:r w:rsidRPr="00A92C79">
        <w:rPr>
          <w:rFonts w:ascii="Times New Roman" w:hAnsi="Times New Roman" w:cs="Times New Roman"/>
          <w:color w:val="000000"/>
          <w:sz w:val="18"/>
          <w:szCs w:val="18"/>
        </w:rPr>
        <w:t>)toggleEdittingMode</w:t>
      </w:r>
      <w:proofErr w:type="gramEnd"/>
      <w:r w:rsidRPr="00A92C79">
        <w:rPr>
          <w:rFonts w:ascii="Times New Roman" w:hAnsi="Times New Roman" w:cs="Times New Roman"/>
          <w:color w:val="000000"/>
          <w:sz w:val="18"/>
          <w:szCs w:val="18"/>
        </w:rPr>
        <w:t>:(</w:t>
      </w:r>
      <w:r w:rsidRPr="00A92C79">
        <w:rPr>
          <w:rFonts w:ascii="Times New Roman" w:hAnsi="Times New Roman" w:cs="Times New Roman"/>
          <w:color w:val="760F50"/>
          <w:sz w:val="18"/>
          <w:szCs w:val="18"/>
        </w:rPr>
        <w:t>id</w:t>
      </w:r>
      <w:r w:rsidRPr="00A92C79">
        <w:rPr>
          <w:rFonts w:ascii="Times New Roman" w:hAnsi="Times New Roman" w:cs="Times New Roman"/>
          <w:color w:val="000000"/>
          <w:sz w:val="18"/>
          <w:szCs w:val="18"/>
        </w:rPr>
        <w:t>)sender;</w:t>
      </w:r>
    </w:p>
    <w:p w14:paraId="1ADCFA36" w14:textId="77777777" w:rsidR="00A92C79" w:rsidRPr="00A92C79" w:rsidRDefault="00A92C79" w:rsidP="00A92C79">
      <w:pPr>
        <w:widowControl w:val="0"/>
        <w:tabs>
          <w:tab w:val="left" w:pos="866"/>
        </w:tabs>
        <w:autoSpaceDE w:val="0"/>
        <w:autoSpaceDN w:val="0"/>
        <w:adjustRightInd w:val="0"/>
        <w:rPr>
          <w:rFonts w:ascii="Times New Roman" w:hAnsi="Times New Roman" w:cs="Times New Roman"/>
          <w:color w:val="000000"/>
          <w:sz w:val="18"/>
          <w:szCs w:val="18"/>
        </w:rPr>
      </w:pPr>
    </w:p>
    <w:p w14:paraId="0064BEC5" w14:textId="2A77A290" w:rsidR="00CD63D1" w:rsidRPr="00A92C79" w:rsidRDefault="00A92C79" w:rsidP="00A92C79">
      <w:pPr>
        <w:pStyle w:val="NoSpacing"/>
        <w:rPr>
          <w:rFonts w:ascii="Times New Roman" w:hAnsi="Times New Roman" w:cs="Times New Roman"/>
          <w:noProof/>
          <w:sz w:val="18"/>
          <w:szCs w:val="18"/>
        </w:rPr>
      </w:pPr>
      <w:r w:rsidRPr="00A92C79">
        <w:rPr>
          <w:rFonts w:ascii="Times New Roman" w:hAnsi="Times New Roman" w:cs="Times New Roman"/>
          <w:color w:val="760F50"/>
          <w:sz w:val="18"/>
          <w:szCs w:val="18"/>
        </w:rPr>
        <w:t>@</w:t>
      </w:r>
      <w:proofErr w:type="gramStart"/>
      <w:r w:rsidRPr="00A92C79">
        <w:rPr>
          <w:rFonts w:ascii="Times New Roman" w:hAnsi="Times New Roman" w:cs="Times New Roman"/>
          <w:color w:val="760F50"/>
          <w:sz w:val="18"/>
          <w:szCs w:val="18"/>
        </w:rPr>
        <w:t>end</w:t>
      </w:r>
      <w:proofErr w:type="gramEnd"/>
    </w:p>
    <w:p w14:paraId="7D767C15" w14:textId="77777777" w:rsidR="00CD63D1" w:rsidRDefault="00CD63D1" w:rsidP="00CD63D1">
      <w:pPr>
        <w:pStyle w:val="NoSpacing"/>
        <w:rPr>
          <w:rFonts w:ascii="Times New Roman" w:hAnsi="Times New Roman" w:cs="Times"/>
          <w:noProof/>
          <w:sz w:val="18"/>
          <w:szCs w:val="18"/>
        </w:rPr>
      </w:pPr>
    </w:p>
    <w:p w14:paraId="7E14129D" w14:textId="344341C5" w:rsidR="00D62B9F" w:rsidRDefault="00A92C79" w:rsidP="00D62B9F">
      <w:pPr>
        <w:pStyle w:val="NoSpacing"/>
        <w:rPr>
          <w:rFonts w:ascii="Times New Roman" w:hAnsi="Times New Roman" w:cs="Times"/>
          <w:sz w:val="18"/>
          <w:szCs w:val="18"/>
        </w:rPr>
      </w:pPr>
      <w:r>
        <w:rPr>
          <w:rFonts w:ascii="Times New Roman" w:hAnsi="Times New Roman" w:cs="Times"/>
          <w:b/>
          <w:sz w:val="18"/>
          <w:szCs w:val="18"/>
          <w:u w:val="single"/>
        </w:rPr>
        <w:t>Step 2</w:t>
      </w:r>
      <w:r>
        <w:rPr>
          <w:rFonts w:ascii="Times New Roman" w:hAnsi="Times New Roman" w:cs="Times"/>
          <w:b/>
          <w:sz w:val="18"/>
          <w:szCs w:val="18"/>
        </w:rPr>
        <w:t>:</w:t>
      </w:r>
      <w:r w:rsidRPr="00A92C79">
        <w:rPr>
          <w:rFonts w:ascii="Times New Roman" w:hAnsi="Times New Roman" w:cs="Times"/>
          <w:sz w:val="18"/>
          <w:szCs w:val="18"/>
        </w:rPr>
        <w:t xml:space="preserve"> </w:t>
      </w:r>
      <w:r w:rsidR="009668F8">
        <w:rPr>
          <w:rFonts w:ascii="Times New Roman" w:hAnsi="Times New Roman" w:cs="Times"/>
          <w:sz w:val="18"/>
          <w:szCs w:val="18"/>
        </w:rPr>
        <w:t>C</w:t>
      </w:r>
      <w:r w:rsidRPr="00CD63D1">
        <w:rPr>
          <w:rFonts w:ascii="Times New Roman" w:hAnsi="Times New Roman" w:cs="Times"/>
          <w:sz w:val="18"/>
          <w:szCs w:val="18"/>
        </w:rPr>
        <w:t>reate the new XIB file</w:t>
      </w:r>
      <w:r w:rsidR="00D62B9F">
        <w:rPr>
          <w:rFonts w:ascii="Times New Roman" w:hAnsi="Times New Roman" w:cs="Times"/>
          <w:sz w:val="18"/>
          <w:szCs w:val="18"/>
        </w:rPr>
        <w:t xml:space="preserve"> for laying out view objects, archiving them, and having them loaded at runtime</w:t>
      </w:r>
      <w:r w:rsidRPr="00CD63D1">
        <w:rPr>
          <w:rFonts w:ascii="Times New Roman" w:hAnsi="Times New Roman" w:cs="Times"/>
          <w:sz w:val="18"/>
          <w:szCs w:val="18"/>
        </w:rPr>
        <w:t>.</w:t>
      </w:r>
      <w:r w:rsidR="00B914AF">
        <w:rPr>
          <w:rFonts w:ascii="Times New Roman" w:hAnsi="Times New Roman" w:cs="Times"/>
          <w:sz w:val="18"/>
          <w:szCs w:val="18"/>
        </w:rPr>
        <w:t xml:space="preserve"> </w:t>
      </w:r>
      <w:r w:rsidR="00D62B9F" w:rsidRPr="00D62B9F">
        <w:rPr>
          <w:rFonts w:ascii="Times New Roman" w:hAnsi="Times New Roman" w:cs="Times"/>
          <w:sz w:val="18"/>
          <w:szCs w:val="18"/>
        </w:rPr>
        <w:t xml:space="preserve">File </w:t>
      </w:r>
      <w:r w:rsidR="00D62B9F" w:rsidRPr="00D62B9F">
        <w:rPr>
          <w:rFonts w:ascii="Times New Roman" w:hAnsi="Times New Roman" w:cs="Times"/>
          <w:sz w:val="18"/>
          <w:szCs w:val="18"/>
        </w:rPr>
        <w:sym w:font="Wingdings" w:char="F0E0"/>
      </w:r>
      <w:r w:rsidR="00D62B9F" w:rsidRPr="00D62B9F">
        <w:rPr>
          <w:rFonts w:ascii="Times New Roman" w:hAnsi="Times New Roman" w:cs="Times"/>
          <w:sz w:val="18"/>
          <w:szCs w:val="18"/>
        </w:rPr>
        <w:t xml:space="preserve"> </w:t>
      </w:r>
      <w:r w:rsidR="00D62B9F">
        <w:rPr>
          <w:rFonts w:ascii="Times New Roman" w:hAnsi="Times New Roman" w:cs="Times"/>
          <w:sz w:val="18"/>
          <w:szCs w:val="18"/>
        </w:rPr>
        <w:t>New</w:t>
      </w:r>
      <w:r w:rsidR="00D62B9F" w:rsidRPr="00D62B9F">
        <w:rPr>
          <w:rFonts w:ascii="Times New Roman" w:hAnsi="Times New Roman" w:cs="Times"/>
          <w:sz w:val="18"/>
          <w:szCs w:val="18"/>
        </w:rPr>
        <w:t xml:space="preserve"> </w:t>
      </w:r>
      <w:r w:rsidR="00D62B9F" w:rsidRPr="00D62B9F">
        <w:rPr>
          <w:rFonts w:ascii="Times New Roman" w:hAnsi="Times New Roman" w:cs="Times"/>
          <w:sz w:val="18"/>
          <w:szCs w:val="18"/>
        </w:rPr>
        <w:sym w:font="Wingdings" w:char="F0E0"/>
      </w:r>
      <w:r w:rsidR="00D62B9F" w:rsidRPr="00D62B9F">
        <w:rPr>
          <w:rFonts w:ascii="Times New Roman" w:hAnsi="Times New Roman" w:cs="Times"/>
          <w:sz w:val="18"/>
          <w:szCs w:val="18"/>
        </w:rPr>
        <w:t xml:space="preserve"> File...</w:t>
      </w:r>
      <w:r w:rsidR="00D62B9F">
        <w:rPr>
          <w:rFonts w:ascii="Times New Roman" w:hAnsi="Times New Roman" w:cs="Times"/>
          <w:sz w:val="18"/>
          <w:szCs w:val="18"/>
        </w:rPr>
        <w:t xml:space="preserve"> </w:t>
      </w:r>
      <w:r w:rsidR="00D62B9F" w:rsidRPr="00D62B9F">
        <w:rPr>
          <w:rFonts w:ascii="Times New Roman" w:hAnsi="Times New Roman" w:cs="Times"/>
          <w:sz w:val="18"/>
          <w:szCs w:val="18"/>
        </w:rPr>
        <w:sym w:font="Wingdings" w:char="F0E0"/>
      </w:r>
      <w:r w:rsidR="00D62B9F" w:rsidRPr="00D62B9F">
        <w:rPr>
          <w:rFonts w:ascii="Times New Roman" w:hAnsi="Times New Roman" w:cs="Times"/>
          <w:sz w:val="18"/>
          <w:szCs w:val="18"/>
        </w:rPr>
        <w:t xml:space="preserve"> User Interface </w:t>
      </w:r>
      <w:r w:rsidR="00D62B9F">
        <w:rPr>
          <w:rFonts w:ascii="Times New Roman" w:hAnsi="Times New Roman" w:cs="Times"/>
          <w:sz w:val="18"/>
          <w:szCs w:val="18"/>
        </w:rPr>
        <w:t>[</w:t>
      </w:r>
      <w:r w:rsidR="00D62B9F" w:rsidRPr="00D62B9F">
        <w:rPr>
          <w:rFonts w:ascii="Times New Roman" w:hAnsi="Times New Roman" w:cs="Times"/>
          <w:sz w:val="18"/>
          <w:szCs w:val="18"/>
        </w:rPr>
        <w:t>iOS section</w:t>
      </w:r>
      <w:r w:rsidR="00D62B9F">
        <w:rPr>
          <w:rFonts w:ascii="Times New Roman" w:hAnsi="Times New Roman" w:cs="Times"/>
          <w:sz w:val="18"/>
          <w:szCs w:val="18"/>
        </w:rPr>
        <w:t xml:space="preserve">] </w:t>
      </w:r>
      <w:r w:rsidR="00D62B9F" w:rsidRPr="00D62B9F">
        <w:rPr>
          <w:rFonts w:ascii="Times New Roman" w:hAnsi="Times New Roman" w:cs="Times"/>
          <w:sz w:val="18"/>
          <w:szCs w:val="18"/>
        </w:rPr>
        <w:sym w:font="Wingdings" w:char="F0E0"/>
      </w:r>
      <w:r w:rsidR="00D62B9F" w:rsidRPr="00D62B9F">
        <w:rPr>
          <w:rFonts w:ascii="Times New Roman" w:hAnsi="Times New Roman" w:cs="Times"/>
          <w:sz w:val="18"/>
          <w:szCs w:val="18"/>
        </w:rPr>
        <w:t xml:space="preserve"> Empty </w:t>
      </w:r>
      <w:r w:rsidR="00D62B9F">
        <w:rPr>
          <w:rFonts w:ascii="Times New Roman" w:hAnsi="Times New Roman" w:cs="Times"/>
          <w:sz w:val="18"/>
          <w:szCs w:val="18"/>
        </w:rPr>
        <w:t xml:space="preserve">template </w:t>
      </w:r>
      <w:r w:rsidR="00D62B9F" w:rsidRPr="00D62B9F">
        <w:rPr>
          <w:rFonts w:ascii="Times New Roman" w:hAnsi="Times New Roman" w:cs="Times"/>
          <w:sz w:val="18"/>
          <w:szCs w:val="18"/>
        </w:rPr>
        <w:sym w:font="Wingdings" w:char="F0E0"/>
      </w:r>
      <w:r w:rsidR="00D62B9F" w:rsidRPr="00D62B9F">
        <w:rPr>
          <w:rFonts w:ascii="Times New Roman" w:hAnsi="Times New Roman" w:cs="Times"/>
          <w:sz w:val="18"/>
          <w:szCs w:val="18"/>
        </w:rPr>
        <w:t xml:space="preserve"> Next </w:t>
      </w:r>
      <w:r w:rsidR="00D62B9F" w:rsidRPr="00D62B9F">
        <w:rPr>
          <w:rFonts w:ascii="Times New Roman" w:hAnsi="Times New Roman" w:cs="Times"/>
          <w:sz w:val="18"/>
          <w:szCs w:val="18"/>
        </w:rPr>
        <w:sym w:font="Wingdings" w:char="F0E0"/>
      </w:r>
      <w:r w:rsidR="00D62B9F" w:rsidRPr="00D62B9F">
        <w:rPr>
          <w:rFonts w:ascii="Times New Roman" w:hAnsi="Times New Roman" w:cs="Times"/>
          <w:sz w:val="18"/>
          <w:szCs w:val="18"/>
        </w:rPr>
        <w:t xml:space="preserve"> iPhone</w:t>
      </w:r>
      <w:r w:rsidR="00D62B9F">
        <w:rPr>
          <w:rFonts w:ascii="Times New Roman" w:hAnsi="Times New Roman" w:cs="Times"/>
          <w:sz w:val="18"/>
          <w:szCs w:val="18"/>
        </w:rPr>
        <w:t xml:space="preserve"> </w:t>
      </w:r>
      <w:r w:rsidR="00D62B9F" w:rsidRPr="00D62B9F">
        <w:rPr>
          <w:rFonts w:ascii="Times New Roman" w:hAnsi="Times New Roman" w:cs="Times"/>
          <w:sz w:val="18"/>
          <w:szCs w:val="18"/>
        </w:rPr>
        <w:sym w:font="Wingdings" w:char="F0E0"/>
      </w:r>
      <w:r w:rsidR="00D62B9F">
        <w:rPr>
          <w:rFonts w:ascii="Times New Roman" w:hAnsi="Times New Roman" w:cs="Times"/>
          <w:sz w:val="18"/>
          <w:szCs w:val="18"/>
        </w:rPr>
        <w:t xml:space="preserve"> </w:t>
      </w:r>
      <w:proofErr w:type="gramStart"/>
      <w:r w:rsidR="00D62B9F">
        <w:rPr>
          <w:rFonts w:ascii="Times New Roman" w:hAnsi="Times New Roman" w:cs="Times"/>
          <w:sz w:val="18"/>
          <w:szCs w:val="18"/>
        </w:rPr>
        <w:t>Save</w:t>
      </w:r>
      <w:proofErr w:type="gramEnd"/>
      <w:r w:rsidR="00D62B9F">
        <w:rPr>
          <w:rFonts w:ascii="Times New Roman" w:hAnsi="Times New Roman" w:cs="Times"/>
          <w:sz w:val="18"/>
          <w:szCs w:val="18"/>
        </w:rPr>
        <w:t xml:space="preserve"> </w:t>
      </w:r>
      <w:r w:rsidR="00D62B9F" w:rsidRPr="00D62B9F">
        <w:rPr>
          <w:rFonts w:ascii="Times New Roman" w:hAnsi="Times New Roman" w:cs="Times"/>
          <w:sz w:val="18"/>
          <w:szCs w:val="18"/>
        </w:rPr>
        <w:t>file as HeaderView</w:t>
      </w:r>
      <w:r w:rsidR="00D62B9F">
        <w:rPr>
          <w:rFonts w:ascii="Times New Roman" w:hAnsi="Times New Roman" w:cs="Times"/>
          <w:sz w:val="18"/>
          <w:szCs w:val="18"/>
        </w:rPr>
        <w:t xml:space="preserve"> </w:t>
      </w:r>
      <w:r w:rsidR="00D62B9F" w:rsidRPr="00D62B9F">
        <w:rPr>
          <w:rFonts w:ascii="Times New Roman" w:hAnsi="Times New Roman" w:cs="Times"/>
          <w:sz w:val="18"/>
          <w:szCs w:val="18"/>
        </w:rPr>
        <w:sym w:font="Wingdings" w:char="F0E0"/>
      </w:r>
      <w:r w:rsidR="00D62B9F">
        <w:rPr>
          <w:rFonts w:ascii="Times New Roman" w:hAnsi="Times New Roman" w:cs="Times"/>
          <w:sz w:val="18"/>
          <w:szCs w:val="18"/>
        </w:rPr>
        <w:t xml:space="preserve"> select </w:t>
      </w:r>
      <w:r w:rsidR="00D62B9F" w:rsidRPr="00D62B9F">
        <w:rPr>
          <w:rFonts w:ascii="Times New Roman" w:hAnsi="Times New Roman" w:cs="Times"/>
          <w:sz w:val="18"/>
          <w:szCs w:val="18"/>
        </w:rPr>
        <w:t>File's Owner object and change its Class to ItemsViewContro</w:t>
      </w:r>
      <w:r w:rsidR="00D62B9F">
        <w:rPr>
          <w:rFonts w:ascii="Times New Roman" w:hAnsi="Times New Roman" w:cs="Times"/>
          <w:sz w:val="18"/>
          <w:szCs w:val="18"/>
        </w:rPr>
        <w:t xml:space="preserve">ller in the identity inspector </w:t>
      </w:r>
      <w:r w:rsidR="00D62B9F" w:rsidRPr="00D62B9F">
        <w:rPr>
          <w:rFonts w:ascii="Times New Roman" w:hAnsi="Times New Roman" w:cs="Times"/>
          <w:noProof/>
          <w:sz w:val="18"/>
          <w:szCs w:val="18"/>
        </w:rPr>
        <w:drawing>
          <wp:inline distT="0" distB="0" distL="0" distR="0" wp14:anchorId="631AF9C8" wp14:editId="1CED6B77">
            <wp:extent cx="127000" cy="965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
                      <a:extLst>
                        <a:ext uri="{28A0092B-C50C-407E-A947-70E740481C1C}">
                          <a14:useLocalDpi xmlns:a14="http://schemas.microsoft.com/office/drawing/2010/main" val="0"/>
                        </a:ext>
                      </a:extLst>
                    </a:blip>
                    <a:srcRect l="39004" t="29412" r="50623" b="-17647"/>
                    <a:stretch/>
                  </pic:blipFill>
                  <pic:spPr bwMode="auto">
                    <a:xfrm>
                      <a:off x="0" y="0"/>
                      <a:ext cx="127000" cy="96520"/>
                    </a:xfrm>
                    <a:prstGeom prst="rect">
                      <a:avLst/>
                    </a:prstGeom>
                    <a:noFill/>
                    <a:ln>
                      <a:noFill/>
                    </a:ln>
                    <a:extLst>
                      <a:ext uri="{53640926-AAD7-44d8-BBD7-CCE9431645EC}">
                        <a14:shadowObscured xmlns:a14="http://schemas.microsoft.com/office/drawing/2010/main"/>
                      </a:ext>
                    </a:extLst>
                  </pic:spPr>
                </pic:pic>
              </a:graphicData>
            </a:graphic>
          </wp:inline>
        </w:drawing>
      </w:r>
      <w:r w:rsidR="00D62B9F" w:rsidRPr="00D62B9F">
        <w:rPr>
          <w:rFonts w:ascii="Times New Roman" w:hAnsi="Times New Roman" w:cs="Times"/>
          <w:sz w:val="18"/>
          <w:szCs w:val="18"/>
        </w:rPr>
        <w:t>.</w:t>
      </w:r>
    </w:p>
    <w:p w14:paraId="3AD60B1E" w14:textId="77777777" w:rsidR="009668F8" w:rsidRPr="00D62B9F" w:rsidRDefault="009668F8" w:rsidP="00D62B9F">
      <w:pPr>
        <w:pStyle w:val="NoSpacing"/>
        <w:rPr>
          <w:rFonts w:ascii="Times New Roman" w:hAnsi="Times New Roman" w:cs="Times"/>
          <w:sz w:val="18"/>
          <w:szCs w:val="18"/>
        </w:rPr>
      </w:pPr>
    </w:p>
    <w:p w14:paraId="10D546AA" w14:textId="3C3E816C" w:rsidR="00695FD4" w:rsidRDefault="009668F8" w:rsidP="009668F8">
      <w:pPr>
        <w:pStyle w:val="NoSpacing"/>
        <w:rPr>
          <w:rFonts w:ascii="Times New Roman" w:hAnsi="Times New Roman" w:cs="Times"/>
          <w:sz w:val="18"/>
          <w:szCs w:val="18"/>
        </w:rPr>
      </w:pPr>
      <w:r>
        <w:rPr>
          <w:rFonts w:ascii="Times New Roman" w:hAnsi="Times New Roman" w:cs="Times"/>
          <w:b/>
          <w:sz w:val="18"/>
          <w:szCs w:val="18"/>
          <w:u w:val="single"/>
        </w:rPr>
        <w:t>Step 3</w:t>
      </w:r>
      <w:r>
        <w:rPr>
          <w:rFonts w:ascii="Times New Roman" w:hAnsi="Times New Roman" w:cs="Times"/>
          <w:b/>
          <w:sz w:val="18"/>
          <w:szCs w:val="18"/>
        </w:rPr>
        <w:t>:</w:t>
      </w:r>
      <w:r w:rsidRPr="00A92C79">
        <w:rPr>
          <w:rFonts w:ascii="Times New Roman" w:hAnsi="Times New Roman" w:cs="Times"/>
          <w:sz w:val="18"/>
          <w:szCs w:val="18"/>
        </w:rPr>
        <w:t xml:space="preserve"> </w:t>
      </w:r>
      <w:r w:rsidRPr="00D62B9F">
        <w:rPr>
          <w:rFonts w:ascii="Times New Roman" w:hAnsi="Times New Roman" w:cs="Times"/>
          <w:sz w:val="18"/>
          <w:szCs w:val="18"/>
        </w:rPr>
        <w:t xml:space="preserve">Drag a </w:t>
      </w:r>
      <w:r>
        <w:rPr>
          <w:rFonts w:ascii="Times New Roman" w:hAnsi="Times New Roman" w:cs="Times"/>
          <w:sz w:val="18"/>
          <w:szCs w:val="18"/>
        </w:rPr>
        <w:t xml:space="preserve">Custom </w:t>
      </w:r>
      <w:r w:rsidRPr="00D62B9F">
        <w:rPr>
          <w:rFonts w:ascii="Times New Roman" w:hAnsi="Times New Roman" w:cs="Times"/>
          <w:sz w:val="18"/>
          <w:szCs w:val="18"/>
        </w:rPr>
        <w:t>UIView</w:t>
      </w:r>
      <w:r>
        <w:rPr>
          <w:rFonts w:ascii="Times New Roman" w:hAnsi="Times New Roman" w:cs="Times"/>
          <w:sz w:val="18"/>
          <w:szCs w:val="18"/>
        </w:rPr>
        <w:t xml:space="preserve"> </w:t>
      </w:r>
      <w:r w:rsidRPr="00D62B9F">
        <w:rPr>
          <w:rFonts w:ascii="Times New Roman" w:hAnsi="Times New Roman" w:cs="Times"/>
          <w:sz w:val="18"/>
          <w:szCs w:val="18"/>
        </w:rPr>
        <w:t>onto the canvas</w:t>
      </w:r>
      <w:r w:rsidR="006A0FC5">
        <w:rPr>
          <w:rFonts w:ascii="Times New Roman" w:hAnsi="Times New Roman" w:cs="Times"/>
          <w:sz w:val="18"/>
          <w:szCs w:val="18"/>
        </w:rPr>
        <w:t xml:space="preserve"> [b</w:t>
      </w:r>
      <w:r w:rsidR="006A0FC5" w:rsidRPr="00D62B9F">
        <w:rPr>
          <w:rFonts w:ascii="Times New Roman" w:hAnsi="Times New Roman" w:cs="Times"/>
          <w:sz w:val="18"/>
          <w:szCs w:val="18"/>
        </w:rPr>
        <w:t xml:space="preserve">ackground </w:t>
      </w:r>
      <w:r w:rsidR="006A0FC5">
        <w:rPr>
          <w:rFonts w:ascii="Times New Roman" w:hAnsi="Times New Roman" w:cs="Times"/>
          <w:sz w:val="18"/>
          <w:szCs w:val="18"/>
        </w:rPr>
        <w:t>-</w:t>
      </w:r>
      <w:r w:rsidR="006A0FC5" w:rsidRPr="00D62B9F">
        <w:rPr>
          <w:rFonts w:ascii="Times New Roman" w:hAnsi="Times New Roman" w:cs="Times"/>
          <w:sz w:val="18"/>
          <w:szCs w:val="18"/>
        </w:rPr>
        <w:t xml:space="preserve"> completely transparent</w:t>
      </w:r>
      <w:r w:rsidR="006A0FC5">
        <w:rPr>
          <w:rFonts w:ascii="Times New Roman" w:hAnsi="Times New Roman" w:cs="Times"/>
          <w:sz w:val="18"/>
          <w:szCs w:val="18"/>
        </w:rPr>
        <w:t>, Opacity slider</w:t>
      </w:r>
      <w:r w:rsidR="006A0FC5" w:rsidRPr="00D62B9F">
        <w:rPr>
          <w:rFonts w:ascii="Times New Roman" w:hAnsi="Times New Roman" w:cs="Times"/>
          <w:sz w:val="18"/>
          <w:szCs w:val="18"/>
        </w:rPr>
        <w:t xml:space="preserve"> 0</w:t>
      </w:r>
      <w:r w:rsidR="006A0FC5">
        <w:rPr>
          <w:rFonts w:ascii="Times New Roman" w:hAnsi="Times New Roman" w:cs="Times"/>
          <w:sz w:val="18"/>
          <w:szCs w:val="18"/>
        </w:rPr>
        <w:t>]</w:t>
      </w:r>
      <w:r w:rsidRPr="00D62B9F">
        <w:rPr>
          <w:rFonts w:ascii="Times New Roman" w:hAnsi="Times New Roman" w:cs="Times"/>
          <w:sz w:val="18"/>
          <w:szCs w:val="18"/>
        </w:rPr>
        <w:t xml:space="preserve">. Then drag two instances of UIButton onto that view. </w:t>
      </w:r>
      <w:r w:rsidRPr="00B914AF">
        <w:rPr>
          <w:rFonts w:ascii="Times New Roman" w:hAnsi="Times New Roman" w:cs="Times"/>
          <w:b/>
          <w:sz w:val="18"/>
          <w:szCs w:val="18"/>
        </w:rPr>
        <w:t>Make the connections</w:t>
      </w:r>
      <w:r>
        <w:rPr>
          <w:rFonts w:ascii="Times New Roman" w:hAnsi="Times New Roman" w:cs="Times"/>
          <w:sz w:val="18"/>
          <w:szCs w:val="18"/>
        </w:rPr>
        <w:t>:</w:t>
      </w:r>
      <w:r w:rsidR="00B914AF">
        <w:rPr>
          <w:rFonts w:ascii="Times New Roman" w:hAnsi="Times New Roman" w:cs="Times"/>
          <w:sz w:val="18"/>
          <w:szCs w:val="18"/>
        </w:rPr>
        <w:t xml:space="preserve"> </w:t>
      </w:r>
      <w:r w:rsidR="00695FD4">
        <w:rPr>
          <w:rFonts w:ascii="Times New Roman" w:hAnsi="Times New Roman" w:cs="Times"/>
          <w:sz w:val="18"/>
          <w:szCs w:val="18"/>
        </w:rPr>
        <w:t>File’s Owner [right-click]: drag from headerView to UIView; Edit UIButton [right-click]: drag to File’s Owner [toggleEditingMode:]; New UIButton [right-click]: drag to File’s Owner [addNewItem:]</w:t>
      </w:r>
    </w:p>
    <w:p w14:paraId="3149CFAC" w14:textId="77777777" w:rsidR="00D62B9F" w:rsidRDefault="00D62B9F" w:rsidP="00CD63D1">
      <w:pPr>
        <w:pStyle w:val="NoSpacing"/>
        <w:rPr>
          <w:rFonts w:ascii="Times New Roman" w:hAnsi="Times New Roman" w:cs="Times"/>
          <w:noProof/>
          <w:sz w:val="18"/>
          <w:szCs w:val="18"/>
        </w:rPr>
      </w:pPr>
    </w:p>
    <w:p w14:paraId="3AAA0D6D" w14:textId="28D1DDA6" w:rsidR="00587272" w:rsidRPr="00D62B9F" w:rsidRDefault="00B914AF" w:rsidP="00587272">
      <w:pPr>
        <w:pStyle w:val="NoSpacing"/>
        <w:rPr>
          <w:rFonts w:ascii="Times New Roman" w:hAnsi="Times New Roman" w:cs="Times"/>
          <w:sz w:val="18"/>
          <w:szCs w:val="18"/>
        </w:rPr>
      </w:pPr>
      <w:r>
        <w:rPr>
          <w:rFonts w:ascii="Times New Roman" w:hAnsi="Times New Roman" w:cs="Times"/>
          <w:b/>
          <w:sz w:val="18"/>
          <w:szCs w:val="18"/>
          <w:u w:val="single"/>
        </w:rPr>
        <w:t>Step 4</w:t>
      </w:r>
      <w:r>
        <w:rPr>
          <w:rFonts w:ascii="Times New Roman" w:hAnsi="Times New Roman" w:cs="Times"/>
          <w:b/>
          <w:sz w:val="18"/>
          <w:szCs w:val="18"/>
        </w:rPr>
        <w:t>:</w:t>
      </w:r>
      <w:r w:rsidRPr="00A92C79">
        <w:rPr>
          <w:rFonts w:ascii="Times New Roman" w:hAnsi="Times New Roman" w:cs="Times"/>
          <w:sz w:val="18"/>
          <w:szCs w:val="18"/>
        </w:rPr>
        <w:t xml:space="preserve"> </w:t>
      </w:r>
      <w:r>
        <w:rPr>
          <w:rFonts w:ascii="Times New Roman" w:hAnsi="Times New Roman" w:cs="Times"/>
          <w:sz w:val="18"/>
          <w:szCs w:val="18"/>
        </w:rPr>
        <w:t>HeaderView.xib will have ItemsViewController load</w:t>
      </w:r>
      <w:r w:rsidRPr="00D62B9F">
        <w:rPr>
          <w:rFonts w:ascii="Times New Roman" w:hAnsi="Times New Roman" w:cs="Times"/>
          <w:sz w:val="18"/>
          <w:szCs w:val="18"/>
        </w:rPr>
        <w:t xml:space="preserve"> XIB file manually</w:t>
      </w:r>
      <w:r w:rsidRPr="00B914AF">
        <w:rPr>
          <w:rFonts w:ascii="Times New Roman" w:hAnsi="Times New Roman" w:cs="Times"/>
          <w:sz w:val="18"/>
          <w:szCs w:val="18"/>
        </w:rPr>
        <w:t xml:space="preserve"> </w:t>
      </w:r>
      <w:r>
        <w:rPr>
          <w:rFonts w:ascii="Times New Roman" w:hAnsi="Times New Roman" w:cs="Times"/>
          <w:sz w:val="18"/>
          <w:szCs w:val="18"/>
        </w:rPr>
        <w:t>using</w:t>
      </w:r>
      <w:r w:rsidRPr="00D62B9F">
        <w:rPr>
          <w:rFonts w:ascii="Times New Roman" w:hAnsi="Times New Roman" w:cs="Times"/>
          <w:sz w:val="18"/>
          <w:szCs w:val="18"/>
        </w:rPr>
        <w:t xml:space="preserve"> </w:t>
      </w:r>
      <w:r w:rsidRPr="00B914AF">
        <w:rPr>
          <w:rFonts w:ascii="Times New Roman" w:hAnsi="Times New Roman" w:cs="Times"/>
          <w:b/>
          <w:sz w:val="18"/>
          <w:szCs w:val="18"/>
        </w:rPr>
        <w:t>NSBundle</w:t>
      </w:r>
      <w:r w:rsidRPr="00D62B9F">
        <w:rPr>
          <w:rFonts w:ascii="Times New Roman" w:hAnsi="Times New Roman" w:cs="Times"/>
          <w:sz w:val="18"/>
          <w:szCs w:val="18"/>
        </w:rPr>
        <w:t>.</w:t>
      </w:r>
      <w:r w:rsidRPr="00B914AF">
        <w:rPr>
          <w:rFonts w:ascii="Times New Roman" w:hAnsi="Times New Roman" w:cs="Times"/>
          <w:sz w:val="18"/>
          <w:szCs w:val="18"/>
        </w:rPr>
        <w:t xml:space="preserve"> </w:t>
      </w:r>
      <w:r>
        <w:rPr>
          <w:rFonts w:ascii="Times New Roman" w:hAnsi="Times New Roman" w:cs="Times"/>
          <w:sz w:val="18"/>
          <w:szCs w:val="18"/>
        </w:rPr>
        <w:t>NSBundle is interface between an app</w:t>
      </w:r>
      <w:r w:rsidRPr="00D62B9F">
        <w:rPr>
          <w:rFonts w:ascii="Times New Roman" w:hAnsi="Times New Roman" w:cs="Times"/>
          <w:sz w:val="18"/>
          <w:szCs w:val="18"/>
        </w:rPr>
        <w:t xml:space="preserve"> and the appbundle it lives in</w:t>
      </w:r>
      <w:r>
        <w:rPr>
          <w:rFonts w:ascii="Times New Roman" w:hAnsi="Times New Roman" w:cs="Times"/>
          <w:sz w:val="18"/>
          <w:szCs w:val="18"/>
        </w:rPr>
        <w:t>.</w:t>
      </w:r>
      <w:r w:rsidRPr="00B914AF">
        <w:rPr>
          <w:rFonts w:ascii="Times New Roman" w:hAnsi="Times New Roman" w:cs="Times"/>
          <w:sz w:val="18"/>
          <w:szCs w:val="18"/>
        </w:rPr>
        <w:t xml:space="preserve"> </w:t>
      </w:r>
      <w:r w:rsidRPr="00D62B9F">
        <w:rPr>
          <w:rFonts w:ascii="Times New Roman" w:hAnsi="Times New Roman" w:cs="Times"/>
          <w:sz w:val="18"/>
          <w:szCs w:val="18"/>
        </w:rPr>
        <w:t>An instan</w:t>
      </w:r>
      <w:r>
        <w:rPr>
          <w:rFonts w:ascii="Times New Roman" w:hAnsi="Times New Roman" w:cs="Times"/>
          <w:sz w:val="18"/>
          <w:szCs w:val="18"/>
        </w:rPr>
        <w:t>ce of NSBundle is created when app</w:t>
      </w:r>
      <w:r w:rsidRPr="00D62B9F">
        <w:rPr>
          <w:rFonts w:ascii="Times New Roman" w:hAnsi="Times New Roman" w:cs="Times"/>
          <w:sz w:val="18"/>
          <w:szCs w:val="18"/>
        </w:rPr>
        <w:t xml:space="preserve"> launches,</w:t>
      </w:r>
      <w:r>
        <w:rPr>
          <w:rFonts w:ascii="Times New Roman" w:hAnsi="Times New Roman" w:cs="Times"/>
          <w:sz w:val="18"/>
          <w:szCs w:val="18"/>
        </w:rPr>
        <w:t xml:space="preserve"> get a pointer to the</w:t>
      </w:r>
      <w:r w:rsidRPr="00D62B9F">
        <w:rPr>
          <w:rFonts w:ascii="Times New Roman" w:hAnsi="Times New Roman" w:cs="Times"/>
          <w:sz w:val="18"/>
          <w:szCs w:val="18"/>
        </w:rPr>
        <w:t xml:space="preserve"> instance by sending the message mainBundle to NSBundle.</w:t>
      </w:r>
      <w:r w:rsidRPr="00B914AF">
        <w:rPr>
          <w:rFonts w:ascii="Times New Roman" w:hAnsi="Times New Roman" w:cs="Times"/>
          <w:sz w:val="18"/>
          <w:szCs w:val="18"/>
        </w:rPr>
        <w:t xml:space="preserve"> </w:t>
      </w:r>
      <w:r w:rsidRPr="00D62B9F">
        <w:rPr>
          <w:rFonts w:ascii="Times New Roman" w:hAnsi="Times New Roman" w:cs="Times"/>
          <w:sz w:val="18"/>
          <w:szCs w:val="18"/>
        </w:rPr>
        <w:t xml:space="preserve">Once </w:t>
      </w:r>
      <w:r>
        <w:rPr>
          <w:rFonts w:ascii="Times New Roman" w:hAnsi="Times New Roman" w:cs="Times"/>
          <w:sz w:val="18"/>
          <w:szCs w:val="18"/>
        </w:rPr>
        <w:t>there is</w:t>
      </w:r>
      <w:r w:rsidRPr="00D62B9F">
        <w:rPr>
          <w:rFonts w:ascii="Times New Roman" w:hAnsi="Times New Roman" w:cs="Times"/>
          <w:sz w:val="18"/>
          <w:szCs w:val="18"/>
        </w:rPr>
        <w:t xml:space="preserve"> a pointer to the main bundle object, ask it to load a XIB file.</w:t>
      </w:r>
      <w:r w:rsidRPr="00B914AF">
        <w:rPr>
          <w:rFonts w:ascii="Times New Roman" w:hAnsi="Times New Roman" w:cs="Times"/>
          <w:sz w:val="18"/>
          <w:szCs w:val="18"/>
        </w:rPr>
        <w:t xml:space="preserve"> </w:t>
      </w:r>
      <w:r w:rsidRPr="00D62B9F">
        <w:rPr>
          <w:rFonts w:ascii="Times New Roman" w:hAnsi="Times New Roman" w:cs="Times"/>
          <w:sz w:val="18"/>
          <w:szCs w:val="18"/>
        </w:rPr>
        <w:t xml:space="preserve">In </w:t>
      </w:r>
      <w:r w:rsidRPr="00B914AF">
        <w:rPr>
          <w:rFonts w:ascii="Times New Roman" w:hAnsi="Times New Roman" w:cs="Times"/>
          <w:b/>
          <w:sz w:val="18"/>
          <w:szCs w:val="18"/>
        </w:rPr>
        <w:t>ItemsViewController.m</w:t>
      </w:r>
      <w:r w:rsidRPr="00D62B9F">
        <w:rPr>
          <w:rFonts w:ascii="Times New Roman" w:hAnsi="Times New Roman" w:cs="Times"/>
          <w:sz w:val="18"/>
          <w:szCs w:val="18"/>
        </w:rPr>
        <w:t>, implement headerView.</w:t>
      </w:r>
      <w:r w:rsidR="00587272" w:rsidRPr="00587272">
        <w:rPr>
          <w:rFonts w:ascii="Times New Roman" w:hAnsi="Times New Roman" w:cs="Times"/>
          <w:sz w:val="18"/>
          <w:szCs w:val="18"/>
        </w:rPr>
        <w:t xml:space="preserve"> </w:t>
      </w:r>
      <w:r w:rsidR="00587272">
        <w:rPr>
          <w:rFonts w:ascii="Times New Roman" w:hAnsi="Times New Roman" w:cs="Times"/>
          <w:sz w:val="18"/>
          <w:szCs w:val="18"/>
        </w:rPr>
        <w:t xml:space="preserve">Passing </w:t>
      </w:r>
      <w:r w:rsidR="00587272" w:rsidRPr="00D62B9F">
        <w:rPr>
          <w:rFonts w:ascii="Times New Roman" w:hAnsi="Times New Roman" w:cs="Times"/>
          <w:sz w:val="18"/>
          <w:szCs w:val="18"/>
        </w:rPr>
        <w:t>self as</w:t>
      </w:r>
      <w:r w:rsidR="00587272">
        <w:rPr>
          <w:rFonts w:ascii="Times New Roman" w:hAnsi="Times New Roman" w:cs="Times"/>
          <w:sz w:val="18"/>
          <w:szCs w:val="18"/>
        </w:rPr>
        <w:t xml:space="preserve"> the owner of the XIB file</w:t>
      </w:r>
      <w:r w:rsidR="00587272" w:rsidRPr="00D62B9F">
        <w:rPr>
          <w:rFonts w:ascii="Times New Roman" w:hAnsi="Times New Roman" w:cs="Times"/>
          <w:sz w:val="18"/>
          <w:szCs w:val="18"/>
        </w:rPr>
        <w:t xml:space="preserve"> places the instance of ItemsViewController in the File's Owner hole of the XIB file.</w:t>
      </w:r>
      <w:r w:rsidR="00587272">
        <w:rPr>
          <w:rFonts w:ascii="Times New Roman" w:hAnsi="Times New Roman" w:cs="Times"/>
          <w:sz w:val="18"/>
          <w:szCs w:val="18"/>
        </w:rPr>
        <w:t xml:space="preserve"> </w:t>
      </w:r>
      <w:r w:rsidR="00587272" w:rsidRPr="00D62B9F">
        <w:rPr>
          <w:rFonts w:ascii="Times New Roman" w:hAnsi="Times New Roman" w:cs="Times"/>
          <w:sz w:val="18"/>
          <w:szCs w:val="18"/>
        </w:rPr>
        <w:t>The first time the headerView message is sent to the ItemsViewController, it will load HeaderView.xib and keep a pointer to the view object in the instance variable</w:t>
      </w:r>
      <w:r w:rsidR="00587272" w:rsidRPr="00587272">
        <w:rPr>
          <w:rFonts w:ascii="Times New Roman" w:hAnsi="Times New Roman" w:cs="Times"/>
          <w:sz w:val="18"/>
          <w:szCs w:val="18"/>
        </w:rPr>
        <w:t xml:space="preserve"> </w:t>
      </w:r>
      <w:r w:rsidR="00587272" w:rsidRPr="00D62B9F">
        <w:rPr>
          <w:rFonts w:ascii="Times New Roman" w:hAnsi="Times New Roman" w:cs="Times"/>
          <w:sz w:val="18"/>
          <w:szCs w:val="18"/>
        </w:rPr>
        <w:t>headerView.</w:t>
      </w:r>
      <w:r w:rsidR="00587272" w:rsidRPr="00587272">
        <w:rPr>
          <w:rFonts w:ascii="Times New Roman" w:hAnsi="Times New Roman" w:cs="Times"/>
          <w:sz w:val="18"/>
          <w:szCs w:val="18"/>
        </w:rPr>
        <w:t xml:space="preserve"> </w:t>
      </w:r>
      <w:r w:rsidR="00587272" w:rsidRPr="00D62B9F">
        <w:rPr>
          <w:rFonts w:ascii="Times New Roman" w:hAnsi="Times New Roman" w:cs="Times"/>
          <w:sz w:val="18"/>
          <w:szCs w:val="18"/>
        </w:rPr>
        <w:t>The buttons in this view will send messages to the ItemsViewController when tapped.</w:t>
      </w:r>
    </w:p>
    <w:p w14:paraId="71C21AD2" w14:textId="7F822903" w:rsidR="00B914AF" w:rsidRDefault="00B914AF" w:rsidP="00CD63D1">
      <w:pPr>
        <w:rPr>
          <w:rFonts w:ascii="Times New Roman" w:hAnsi="Times New Roman" w:cs="Times"/>
          <w:sz w:val="18"/>
          <w:szCs w:val="18"/>
        </w:rPr>
      </w:pPr>
    </w:p>
    <w:p w14:paraId="4A021C9D" w14:textId="77777777" w:rsidR="00587272" w:rsidRPr="00587272" w:rsidRDefault="00587272" w:rsidP="00587272">
      <w:pPr>
        <w:widowControl w:val="0"/>
        <w:tabs>
          <w:tab w:val="left" w:pos="866"/>
        </w:tabs>
        <w:autoSpaceDE w:val="0"/>
        <w:autoSpaceDN w:val="0"/>
        <w:adjustRightInd w:val="0"/>
        <w:rPr>
          <w:rFonts w:ascii="Times New Roman" w:hAnsi="Times New Roman" w:cs="Times New Roman"/>
          <w:color w:val="000000"/>
          <w:sz w:val="18"/>
          <w:szCs w:val="18"/>
        </w:rPr>
      </w:pPr>
      <w:r w:rsidRPr="00587272">
        <w:rPr>
          <w:rFonts w:ascii="Times New Roman" w:hAnsi="Times New Roman" w:cs="Times New Roman"/>
          <w:color w:val="000000"/>
          <w:sz w:val="18"/>
          <w:szCs w:val="18"/>
        </w:rPr>
        <w:t>- (</w:t>
      </w:r>
      <w:r w:rsidRPr="00587272">
        <w:rPr>
          <w:rFonts w:ascii="Times New Roman" w:hAnsi="Times New Roman" w:cs="Times New Roman"/>
          <w:color w:val="5C2699"/>
          <w:sz w:val="18"/>
          <w:szCs w:val="18"/>
        </w:rPr>
        <w:t>UIView</w:t>
      </w:r>
      <w:r w:rsidRPr="00587272">
        <w:rPr>
          <w:rFonts w:ascii="Times New Roman" w:hAnsi="Times New Roman" w:cs="Times New Roman"/>
          <w:color w:val="000000"/>
          <w:sz w:val="18"/>
          <w:szCs w:val="18"/>
        </w:rPr>
        <w:t xml:space="preserve"> *</w:t>
      </w:r>
      <w:proofErr w:type="gramStart"/>
      <w:r w:rsidRPr="00587272">
        <w:rPr>
          <w:rFonts w:ascii="Times New Roman" w:hAnsi="Times New Roman" w:cs="Times New Roman"/>
          <w:color w:val="000000"/>
          <w:sz w:val="18"/>
          <w:szCs w:val="18"/>
        </w:rPr>
        <w:t>)headerView</w:t>
      </w:r>
      <w:proofErr w:type="gramEnd"/>
    </w:p>
    <w:p w14:paraId="4E1094D1" w14:textId="77777777" w:rsidR="00587272" w:rsidRPr="00587272" w:rsidRDefault="00587272" w:rsidP="00587272">
      <w:pPr>
        <w:widowControl w:val="0"/>
        <w:tabs>
          <w:tab w:val="left" w:pos="866"/>
        </w:tabs>
        <w:autoSpaceDE w:val="0"/>
        <w:autoSpaceDN w:val="0"/>
        <w:adjustRightInd w:val="0"/>
        <w:rPr>
          <w:rFonts w:ascii="Times New Roman" w:hAnsi="Times New Roman" w:cs="Times New Roman"/>
          <w:color w:val="000000"/>
          <w:sz w:val="18"/>
          <w:szCs w:val="18"/>
        </w:rPr>
      </w:pPr>
      <w:r w:rsidRPr="00587272">
        <w:rPr>
          <w:rFonts w:ascii="Times New Roman" w:hAnsi="Times New Roman" w:cs="Times New Roman"/>
          <w:color w:val="000000"/>
          <w:sz w:val="18"/>
          <w:szCs w:val="18"/>
        </w:rPr>
        <w:t>{</w:t>
      </w:r>
    </w:p>
    <w:p w14:paraId="6D29F156" w14:textId="77777777" w:rsidR="00587272" w:rsidRPr="00587272" w:rsidRDefault="00587272" w:rsidP="00587272">
      <w:pPr>
        <w:widowControl w:val="0"/>
        <w:tabs>
          <w:tab w:val="left" w:pos="866"/>
        </w:tabs>
        <w:autoSpaceDE w:val="0"/>
        <w:autoSpaceDN w:val="0"/>
        <w:adjustRightInd w:val="0"/>
        <w:rPr>
          <w:rFonts w:ascii="Times New Roman" w:hAnsi="Times New Roman" w:cs="Times New Roman"/>
          <w:color w:val="000000"/>
          <w:sz w:val="18"/>
          <w:szCs w:val="18"/>
        </w:rPr>
      </w:pPr>
      <w:r w:rsidRPr="00587272">
        <w:rPr>
          <w:rFonts w:ascii="Times New Roman" w:hAnsi="Times New Roman" w:cs="Times New Roman"/>
          <w:color w:val="000000"/>
          <w:sz w:val="18"/>
          <w:szCs w:val="18"/>
        </w:rPr>
        <w:t xml:space="preserve">    </w:t>
      </w:r>
      <w:r w:rsidRPr="00587272">
        <w:rPr>
          <w:rFonts w:ascii="Times New Roman" w:hAnsi="Times New Roman" w:cs="Times New Roman"/>
          <w:color w:val="236E25"/>
          <w:sz w:val="18"/>
          <w:szCs w:val="18"/>
        </w:rPr>
        <w:t xml:space="preserve">// </w:t>
      </w:r>
      <w:proofErr w:type="gramStart"/>
      <w:r w:rsidRPr="00587272">
        <w:rPr>
          <w:rFonts w:ascii="Times New Roman" w:hAnsi="Times New Roman" w:cs="Times New Roman"/>
          <w:color w:val="236E25"/>
          <w:sz w:val="18"/>
          <w:szCs w:val="18"/>
        </w:rPr>
        <w:t>if</w:t>
      </w:r>
      <w:proofErr w:type="gramEnd"/>
      <w:r w:rsidRPr="00587272">
        <w:rPr>
          <w:rFonts w:ascii="Times New Roman" w:hAnsi="Times New Roman" w:cs="Times New Roman"/>
          <w:color w:val="236E25"/>
          <w:sz w:val="18"/>
          <w:szCs w:val="18"/>
        </w:rPr>
        <w:t xml:space="preserve"> the headerView is not loaded yet</w:t>
      </w:r>
    </w:p>
    <w:p w14:paraId="7D1C6128" w14:textId="77777777" w:rsidR="00587272" w:rsidRPr="00587272" w:rsidRDefault="00587272" w:rsidP="00587272">
      <w:pPr>
        <w:widowControl w:val="0"/>
        <w:tabs>
          <w:tab w:val="left" w:pos="866"/>
        </w:tabs>
        <w:autoSpaceDE w:val="0"/>
        <w:autoSpaceDN w:val="0"/>
        <w:adjustRightInd w:val="0"/>
        <w:rPr>
          <w:rFonts w:ascii="Times New Roman" w:hAnsi="Times New Roman" w:cs="Times New Roman"/>
          <w:color w:val="000000"/>
          <w:sz w:val="18"/>
          <w:szCs w:val="18"/>
        </w:rPr>
      </w:pPr>
      <w:r w:rsidRPr="00587272">
        <w:rPr>
          <w:rFonts w:ascii="Times New Roman" w:hAnsi="Times New Roman" w:cs="Times New Roman"/>
          <w:color w:val="000000"/>
          <w:sz w:val="18"/>
          <w:szCs w:val="18"/>
        </w:rPr>
        <w:t xml:space="preserve">    </w:t>
      </w:r>
      <w:proofErr w:type="gramStart"/>
      <w:r w:rsidRPr="00587272">
        <w:rPr>
          <w:rFonts w:ascii="Times New Roman" w:hAnsi="Times New Roman" w:cs="Times New Roman"/>
          <w:color w:val="760F50"/>
          <w:sz w:val="18"/>
          <w:szCs w:val="18"/>
        </w:rPr>
        <w:t>if</w:t>
      </w:r>
      <w:proofErr w:type="gramEnd"/>
      <w:r w:rsidRPr="00587272">
        <w:rPr>
          <w:rFonts w:ascii="Times New Roman" w:hAnsi="Times New Roman" w:cs="Times New Roman"/>
          <w:color w:val="000000"/>
          <w:sz w:val="18"/>
          <w:szCs w:val="18"/>
        </w:rPr>
        <w:t>(!</w:t>
      </w:r>
      <w:r w:rsidRPr="00587272">
        <w:rPr>
          <w:rFonts w:ascii="Times New Roman" w:hAnsi="Times New Roman" w:cs="Times New Roman"/>
          <w:color w:val="3F6E74"/>
          <w:sz w:val="18"/>
          <w:szCs w:val="18"/>
        </w:rPr>
        <w:t>headerView</w:t>
      </w:r>
      <w:r w:rsidRPr="00587272">
        <w:rPr>
          <w:rFonts w:ascii="Times New Roman" w:hAnsi="Times New Roman" w:cs="Times New Roman"/>
          <w:color w:val="000000"/>
          <w:sz w:val="18"/>
          <w:szCs w:val="18"/>
        </w:rPr>
        <w:t>)</w:t>
      </w:r>
    </w:p>
    <w:p w14:paraId="44C8318B" w14:textId="77777777" w:rsidR="00587272" w:rsidRPr="00587272" w:rsidRDefault="00587272" w:rsidP="00587272">
      <w:pPr>
        <w:widowControl w:val="0"/>
        <w:tabs>
          <w:tab w:val="left" w:pos="866"/>
        </w:tabs>
        <w:autoSpaceDE w:val="0"/>
        <w:autoSpaceDN w:val="0"/>
        <w:adjustRightInd w:val="0"/>
        <w:rPr>
          <w:rFonts w:ascii="Times New Roman" w:hAnsi="Times New Roman" w:cs="Times New Roman"/>
          <w:color w:val="000000"/>
          <w:sz w:val="18"/>
          <w:szCs w:val="18"/>
        </w:rPr>
      </w:pPr>
      <w:r w:rsidRPr="00587272">
        <w:rPr>
          <w:rFonts w:ascii="Times New Roman" w:hAnsi="Times New Roman" w:cs="Times New Roman"/>
          <w:color w:val="000000"/>
          <w:sz w:val="18"/>
          <w:szCs w:val="18"/>
        </w:rPr>
        <w:t xml:space="preserve">        [[</w:t>
      </w:r>
      <w:r w:rsidRPr="00587272">
        <w:rPr>
          <w:rFonts w:ascii="Times New Roman" w:hAnsi="Times New Roman" w:cs="Times New Roman"/>
          <w:color w:val="5C2699"/>
          <w:sz w:val="18"/>
          <w:szCs w:val="18"/>
        </w:rPr>
        <w:t>NSBundle</w:t>
      </w:r>
      <w:r w:rsidRPr="00587272">
        <w:rPr>
          <w:rFonts w:ascii="Times New Roman" w:hAnsi="Times New Roman" w:cs="Times New Roman"/>
          <w:color w:val="000000"/>
          <w:sz w:val="18"/>
          <w:szCs w:val="18"/>
        </w:rPr>
        <w:t xml:space="preserve"> </w:t>
      </w:r>
      <w:r w:rsidRPr="00587272">
        <w:rPr>
          <w:rFonts w:ascii="Times New Roman" w:hAnsi="Times New Roman" w:cs="Times New Roman"/>
          <w:color w:val="2E0D6E"/>
          <w:sz w:val="18"/>
          <w:szCs w:val="18"/>
        </w:rPr>
        <w:t>mainBundle</w:t>
      </w:r>
      <w:r w:rsidRPr="00587272">
        <w:rPr>
          <w:rFonts w:ascii="Times New Roman" w:hAnsi="Times New Roman" w:cs="Times New Roman"/>
          <w:color w:val="000000"/>
          <w:sz w:val="18"/>
          <w:szCs w:val="18"/>
        </w:rPr>
        <w:t xml:space="preserve">] </w:t>
      </w:r>
      <w:r w:rsidRPr="00587272">
        <w:rPr>
          <w:rFonts w:ascii="Times New Roman" w:hAnsi="Times New Roman" w:cs="Times New Roman"/>
          <w:color w:val="2E0D6E"/>
          <w:sz w:val="18"/>
          <w:szCs w:val="18"/>
        </w:rPr>
        <w:t>loadNibNamed</w:t>
      </w:r>
      <w:proofErr w:type="gramStart"/>
      <w:r w:rsidRPr="00587272">
        <w:rPr>
          <w:rFonts w:ascii="Times New Roman" w:hAnsi="Times New Roman" w:cs="Times New Roman"/>
          <w:color w:val="000000"/>
          <w:sz w:val="18"/>
          <w:szCs w:val="18"/>
        </w:rPr>
        <w:t>:</w:t>
      </w:r>
      <w:r w:rsidRPr="00587272">
        <w:rPr>
          <w:rFonts w:ascii="Times New Roman" w:hAnsi="Times New Roman" w:cs="Times New Roman"/>
          <w:color w:val="891315"/>
          <w:sz w:val="18"/>
          <w:szCs w:val="18"/>
        </w:rPr>
        <w:t>@</w:t>
      </w:r>
      <w:proofErr w:type="gramEnd"/>
      <w:r w:rsidRPr="00587272">
        <w:rPr>
          <w:rFonts w:ascii="Times New Roman" w:hAnsi="Times New Roman" w:cs="Times New Roman"/>
          <w:color w:val="891315"/>
          <w:sz w:val="18"/>
          <w:szCs w:val="18"/>
        </w:rPr>
        <w:t>"HeaderView"</w:t>
      </w:r>
      <w:r w:rsidRPr="00587272">
        <w:rPr>
          <w:rFonts w:ascii="Times New Roman" w:hAnsi="Times New Roman" w:cs="Times New Roman"/>
          <w:color w:val="000000"/>
          <w:sz w:val="18"/>
          <w:szCs w:val="18"/>
        </w:rPr>
        <w:t xml:space="preserve"> </w:t>
      </w:r>
      <w:r w:rsidRPr="00587272">
        <w:rPr>
          <w:rFonts w:ascii="Times New Roman" w:hAnsi="Times New Roman" w:cs="Times New Roman"/>
          <w:color w:val="2E0D6E"/>
          <w:sz w:val="18"/>
          <w:szCs w:val="18"/>
        </w:rPr>
        <w:t>owner</w:t>
      </w:r>
      <w:r w:rsidRPr="00587272">
        <w:rPr>
          <w:rFonts w:ascii="Times New Roman" w:hAnsi="Times New Roman" w:cs="Times New Roman"/>
          <w:color w:val="000000"/>
          <w:sz w:val="18"/>
          <w:szCs w:val="18"/>
        </w:rPr>
        <w:t>:</w:t>
      </w:r>
      <w:r w:rsidRPr="00587272">
        <w:rPr>
          <w:rFonts w:ascii="Times New Roman" w:hAnsi="Times New Roman" w:cs="Times New Roman"/>
          <w:color w:val="760F50"/>
          <w:sz w:val="18"/>
          <w:szCs w:val="18"/>
        </w:rPr>
        <w:t>self</w:t>
      </w:r>
      <w:r w:rsidRPr="00587272">
        <w:rPr>
          <w:rFonts w:ascii="Times New Roman" w:hAnsi="Times New Roman" w:cs="Times New Roman"/>
          <w:color w:val="000000"/>
          <w:sz w:val="18"/>
          <w:szCs w:val="18"/>
        </w:rPr>
        <w:t xml:space="preserve"> </w:t>
      </w:r>
      <w:r w:rsidRPr="00587272">
        <w:rPr>
          <w:rFonts w:ascii="Times New Roman" w:hAnsi="Times New Roman" w:cs="Times New Roman"/>
          <w:color w:val="2E0D6E"/>
          <w:sz w:val="18"/>
          <w:szCs w:val="18"/>
        </w:rPr>
        <w:t>options</w:t>
      </w:r>
      <w:r w:rsidRPr="00587272">
        <w:rPr>
          <w:rFonts w:ascii="Times New Roman" w:hAnsi="Times New Roman" w:cs="Times New Roman"/>
          <w:color w:val="000000"/>
          <w:sz w:val="18"/>
          <w:szCs w:val="18"/>
        </w:rPr>
        <w:t>:</w:t>
      </w:r>
      <w:r w:rsidRPr="00587272">
        <w:rPr>
          <w:rFonts w:ascii="Times New Roman" w:hAnsi="Times New Roman" w:cs="Times New Roman"/>
          <w:color w:val="760F50"/>
          <w:sz w:val="18"/>
          <w:szCs w:val="18"/>
        </w:rPr>
        <w:t>nil</w:t>
      </w:r>
      <w:r w:rsidRPr="00587272">
        <w:rPr>
          <w:rFonts w:ascii="Times New Roman" w:hAnsi="Times New Roman" w:cs="Times New Roman"/>
          <w:color w:val="000000"/>
          <w:sz w:val="18"/>
          <w:szCs w:val="18"/>
        </w:rPr>
        <w:t>];</w:t>
      </w:r>
    </w:p>
    <w:p w14:paraId="4F217EA2" w14:textId="77777777" w:rsidR="00587272" w:rsidRPr="00587272" w:rsidRDefault="00587272" w:rsidP="00587272">
      <w:pPr>
        <w:widowControl w:val="0"/>
        <w:tabs>
          <w:tab w:val="left" w:pos="866"/>
        </w:tabs>
        <w:autoSpaceDE w:val="0"/>
        <w:autoSpaceDN w:val="0"/>
        <w:adjustRightInd w:val="0"/>
        <w:rPr>
          <w:rFonts w:ascii="Times New Roman" w:hAnsi="Times New Roman" w:cs="Times New Roman"/>
          <w:color w:val="000000"/>
          <w:sz w:val="18"/>
          <w:szCs w:val="18"/>
        </w:rPr>
      </w:pPr>
      <w:r w:rsidRPr="00587272">
        <w:rPr>
          <w:rFonts w:ascii="Times New Roman" w:hAnsi="Times New Roman" w:cs="Times New Roman"/>
          <w:color w:val="000000"/>
          <w:sz w:val="18"/>
          <w:szCs w:val="18"/>
        </w:rPr>
        <w:t xml:space="preserve">    </w:t>
      </w:r>
      <w:proofErr w:type="gramStart"/>
      <w:r w:rsidRPr="00587272">
        <w:rPr>
          <w:rFonts w:ascii="Times New Roman" w:hAnsi="Times New Roman" w:cs="Times New Roman"/>
          <w:color w:val="760F50"/>
          <w:sz w:val="18"/>
          <w:szCs w:val="18"/>
        </w:rPr>
        <w:t>return</w:t>
      </w:r>
      <w:proofErr w:type="gramEnd"/>
      <w:r w:rsidRPr="00587272">
        <w:rPr>
          <w:rFonts w:ascii="Times New Roman" w:hAnsi="Times New Roman" w:cs="Times New Roman"/>
          <w:color w:val="000000"/>
          <w:sz w:val="18"/>
          <w:szCs w:val="18"/>
        </w:rPr>
        <w:t xml:space="preserve"> </w:t>
      </w:r>
      <w:r w:rsidRPr="00587272">
        <w:rPr>
          <w:rFonts w:ascii="Times New Roman" w:hAnsi="Times New Roman" w:cs="Times New Roman"/>
          <w:color w:val="3F6E74"/>
          <w:sz w:val="18"/>
          <w:szCs w:val="18"/>
        </w:rPr>
        <w:t>headerView</w:t>
      </w:r>
      <w:r w:rsidRPr="00587272">
        <w:rPr>
          <w:rFonts w:ascii="Times New Roman" w:hAnsi="Times New Roman" w:cs="Times New Roman"/>
          <w:color w:val="000000"/>
          <w:sz w:val="18"/>
          <w:szCs w:val="18"/>
        </w:rPr>
        <w:t>;</w:t>
      </w:r>
    </w:p>
    <w:p w14:paraId="454096E7" w14:textId="5303DE39" w:rsidR="00B914AF" w:rsidRPr="00587272" w:rsidRDefault="00587272" w:rsidP="00587272">
      <w:pPr>
        <w:rPr>
          <w:rFonts w:ascii="Times New Roman" w:hAnsi="Times New Roman" w:cs="Times New Roman"/>
          <w:sz w:val="18"/>
          <w:szCs w:val="18"/>
        </w:rPr>
      </w:pPr>
      <w:r w:rsidRPr="00587272">
        <w:rPr>
          <w:rFonts w:ascii="Times New Roman" w:hAnsi="Times New Roman" w:cs="Times New Roman"/>
          <w:color w:val="000000"/>
          <w:sz w:val="18"/>
          <w:szCs w:val="18"/>
        </w:rPr>
        <w:t>}</w:t>
      </w:r>
    </w:p>
    <w:p w14:paraId="3F6C554C" w14:textId="77777777" w:rsidR="00B914AF" w:rsidRDefault="00B914AF" w:rsidP="00CD63D1">
      <w:pPr>
        <w:rPr>
          <w:rFonts w:ascii="Times New Roman" w:hAnsi="Times New Roman" w:cs="Times"/>
          <w:sz w:val="18"/>
          <w:szCs w:val="18"/>
        </w:rPr>
      </w:pPr>
    </w:p>
    <w:p w14:paraId="00D35499" w14:textId="5380D3CD" w:rsidR="00587272" w:rsidRPr="00D62B9F" w:rsidRDefault="00587272" w:rsidP="00587272">
      <w:pPr>
        <w:pStyle w:val="NoSpacing"/>
        <w:rPr>
          <w:rFonts w:ascii="Times New Roman" w:hAnsi="Times New Roman" w:cs="Times"/>
          <w:sz w:val="18"/>
          <w:szCs w:val="18"/>
        </w:rPr>
      </w:pPr>
      <w:r>
        <w:rPr>
          <w:rFonts w:ascii="Times New Roman" w:hAnsi="Times New Roman" w:cs="Times"/>
          <w:b/>
          <w:sz w:val="18"/>
          <w:szCs w:val="18"/>
          <w:u w:val="single"/>
        </w:rPr>
        <w:t>Step 5</w:t>
      </w:r>
      <w:r>
        <w:rPr>
          <w:rFonts w:ascii="Times New Roman" w:hAnsi="Times New Roman" w:cs="Times"/>
          <w:b/>
          <w:sz w:val="18"/>
          <w:szCs w:val="18"/>
        </w:rPr>
        <w:t>:</w:t>
      </w:r>
      <w:r w:rsidRPr="00587272">
        <w:rPr>
          <w:rFonts w:ascii="Times New Roman" w:hAnsi="Times New Roman" w:cs="Times"/>
          <w:sz w:val="18"/>
          <w:szCs w:val="18"/>
        </w:rPr>
        <w:t xml:space="preserve"> </w:t>
      </w:r>
      <w:r w:rsidR="00DF52AE">
        <w:rPr>
          <w:rFonts w:ascii="Times New Roman" w:hAnsi="Times New Roman" w:cs="Times"/>
          <w:sz w:val="18"/>
          <w:szCs w:val="18"/>
        </w:rPr>
        <w:t>Set</w:t>
      </w:r>
      <w:r>
        <w:rPr>
          <w:rFonts w:ascii="Times New Roman" w:hAnsi="Times New Roman" w:cs="Times"/>
          <w:sz w:val="18"/>
          <w:szCs w:val="18"/>
        </w:rPr>
        <w:t xml:space="preserve"> headerView</w:t>
      </w:r>
      <w:r w:rsidR="00DF52AE">
        <w:rPr>
          <w:rFonts w:ascii="Times New Roman" w:hAnsi="Times New Roman" w:cs="Times"/>
          <w:sz w:val="18"/>
          <w:szCs w:val="18"/>
        </w:rPr>
        <w:t xml:space="preserve"> as</w:t>
      </w:r>
      <w:r w:rsidRPr="00D62B9F">
        <w:rPr>
          <w:rFonts w:ascii="Times New Roman" w:hAnsi="Times New Roman" w:cs="Times"/>
          <w:sz w:val="18"/>
          <w:szCs w:val="18"/>
        </w:rPr>
        <w:t xml:space="preserve"> the header view of the table.</w:t>
      </w:r>
      <w:r w:rsidRPr="00587272">
        <w:rPr>
          <w:rFonts w:ascii="Times New Roman" w:hAnsi="Times New Roman" w:cs="Times"/>
          <w:sz w:val="18"/>
          <w:szCs w:val="18"/>
        </w:rPr>
        <w:t xml:space="preserve"> </w:t>
      </w:r>
      <w:r w:rsidR="00DF52AE">
        <w:rPr>
          <w:rFonts w:ascii="Times New Roman" w:hAnsi="Times New Roman" w:cs="Times"/>
          <w:sz w:val="18"/>
          <w:szCs w:val="18"/>
        </w:rPr>
        <w:t xml:space="preserve">UITableView </w:t>
      </w:r>
      <w:r w:rsidR="00DF52AE" w:rsidRPr="00CD63D1">
        <w:rPr>
          <w:rFonts w:ascii="Times New Roman" w:hAnsi="Times New Roman" w:cs="Times"/>
          <w:sz w:val="18"/>
          <w:szCs w:val="18"/>
        </w:rPr>
        <w:t>send</w:t>
      </w:r>
      <w:r w:rsidR="00DF52AE">
        <w:rPr>
          <w:rFonts w:ascii="Times New Roman" w:hAnsi="Times New Roman" w:cs="Times"/>
          <w:sz w:val="18"/>
          <w:szCs w:val="18"/>
        </w:rPr>
        <w:t>s</w:t>
      </w:r>
      <w:r w:rsidR="00DF52AE" w:rsidRPr="00CD63D1">
        <w:rPr>
          <w:rFonts w:ascii="Times New Roman" w:hAnsi="Times New Roman" w:cs="Times"/>
          <w:sz w:val="18"/>
          <w:szCs w:val="18"/>
        </w:rPr>
        <w:t xml:space="preserve"> </w:t>
      </w:r>
      <w:r w:rsidR="00DF52AE">
        <w:rPr>
          <w:rFonts w:ascii="Times New Roman" w:hAnsi="Times New Roman" w:cs="Times"/>
          <w:sz w:val="18"/>
          <w:szCs w:val="18"/>
        </w:rPr>
        <w:t xml:space="preserve">messages to its delegate, </w:t>
      </w:r>
      <w:r w:rsidR="00DF52AE" w:rsidRPr="00CD63D1">
        <w:rPr>
          <w:rFonts w:ascii="Times New Roman" w:hAnsi="Times New Roman" w:cs="Times"/>
          <w:sz w:val="18"/>
          <w:szCs w:val="18"/>
        </w:rPr>
        <w:t>ItemsViewController, when it needs to show the header view. The first time tableView</w:t>
      </w:r>
      <w:proofErr w:type="gramStart"/>
      <w:r w:rsidR="00DF52AE" w:rsidRPr="00CD63D1">
        <w:rPr>
          <w:rFonts w:ascii="Times New Roman" w:hAnsi="Times New Roman" w:cs="Times"/>
          <w:sz w:val="18"/>
          <w:szCs w:val="18"/>
        </w:rPr>
        <w:t>:heightForHeaderInSection</w:t>
      </w:r>
      <w:proofErr w:type="gramEnd"/>
      <w:r w:rsidR="00DF52AE" w:rsidRPr="00CD63D1">
        <w:rPr>
          <w:rFonts w:ascii="Times New Roman" w:hAnsi="Times New Roman" w:cs="Times"/>
          <w:sz w:val="18"/>
          <w:szCs w:val="18"/>
        </w:rPr>
        <w:t>: is sent to ItemsViewController, it will send itself the message headerView. At this time, headerView</w:t>
      </w:r>
      <w:r w:rsidR="00DF52AE">
        <w:rPr>
          <w:rFonts w:ascii="Times New Roman" w:hAnsi="Times New Roman" w:cs="Times"/>
          <w:sz w:val="18"/>
          <w:szCs w:val="18"/>
        </w:rPr>
        <w:t xml:space="preserve"> will be nil, which </w:t>
      </w:r>
      <w:r w:rsidR="00DF52AE" w:rsidRPr="00CD63D1">
        <w:rPr>
          <w:rFonts w:ascii="Times New Roman" w:hAnsi="Times New Roman" w:cs="Times"/>
          <w:sz w:val="18"/>
          <w:szCs w:val="18"/>
        </w:rPr>
        <w:t>cause</w:t>
      </w:r>
      <w:r w:rsidR="00DF52AE">
        <w:rPr>
          <w:rFonts w:ascii="Times New Roman" w:hAnsi="Times New Roman" w:cs="Times"/>
          <w:sz w:val="18"/>
          <w:szCs w:val="18"/>
        </w:rPr>
        <w:t>s</w:t>
      </w:r>
      <w:r w:rsidR="00DF52AE" w:rsidRPr="00CD63D1">
        <w:rPr>
          <w:rFonts w:ascii="Times New Roman" w:hAnsi="Times New Roman" w:cs="Times"/>
          <w:sz w:val="18"/>
          <w:szCs w:val="18"/>
        </w:rPr>
        <w:t xml:space="preserve"> h</w:t>
      </w:r>
      <w:r w:rsidR="00DF52AE">
        <w:rPr>
          <w:rFonts w:ascii="Times New Roman" w:hAnsi="Times New Roman" w:cs="Times"/>
          <w:sz w:val="18"/>
          <w:szCs w:val="18"/>
        </w:rPr>
        <w:t xml:space="preserve">eaderView to be loaded from </w:t>
      </w:r>
      <w:r w:rsidR="00DF52AE" w:rsidRPr="00CD63D1">
        <w:rPr>
          <w:rFonts w:ascii="Times New Roman" w:hAnsi="Times New Roman" w:cs="Times"/>
          <w:sz w:val="18"/>
          <w:szCs w:val="18"/>
        </w:rPr>
        <w:t>XIB file.</w:t>
      </w:r>
      <w:r w:rsidR="00DF52AE">
        <w:rPr>
          <w:rFonts w:ascii="Times New Roman" w:hAnsi="Times New Roman" w:cs="Times"/>
          <w:sz w:val="18"/>
          <w:szCs w:val="18"/>
        </w:rPr>
        <w:t xml:space="preserve"> </w:t>
      </w:r>
      <w:r>
        <w:rPr>
          <w:rFonts w:ascii="Times New Roman" w:hAnsi="Times New Roman" w:cs="Times"/>
          <w:sz w:val="18"/>
          <w:szCs w:val="18"/>
        </w:rPr>
        <w:t>Implement</w:t>
      </w:r>
      <w:r w:rsidR="00DF52AE">
        <w:rPr>
          <w:rFonts w:ascii="Times New Roman" w:hAnsi="Times New Roman" w:cs="Times"/>
          <w:sz w:val="18"/>
          <w:szCs w:val="18"/>
        </w:rPr>
        <w:t xml:space="preserve"> </w:t>
      </w:r>
      <w:r w:rsidRPr="00D62B9F">
        <w:rPr>
          <w:rFonts w:ascii="Times New Roman" w:hAnsi="Times New Roman" w:cs="Times"/>
          <w:sz w:val="18"/>
          <w:szCs w:val="18"/>
        </w:rPr>
        <w:t>methods fro</w:t>
      </w:r>
      <w:r w:rsidR="00DF52AE">
        <w:rPr>
          <w:rFonts w:ascii="Times New Roman" w:hAnsi="Times New Roman" w:cs="Times"/>
          <w:sz w:val="18"/>
          <w:szCs w:val="18"/>
        </w:rPr>
        <w:t xml:space="preserve">m </w:t>
      </w:r>
      <w:r w:rsidRPr="00D62B9F">
        <w:rPr>
          <w:rFonts w:ascii="Times New Roman" w:hAnsi="Times New Roman" w:cs="Times"/>
          <w:sz w:val="18"/>
          <w:szCs w:val="18"/>
        </w:rPr>
        <w:t xml:space="preserve">UITableViewDelegate protocol in </w:t>
      </w:r>
      <w:r w:rsidRPr="00587272">
        <w:rPr>
          <w:rFonts w:ascii="Times New Roman" w:hAnsi="Times New Roman" w:cs="Times"/>
          <w:b/>
          <w:sz w:val="18"/>
          <w:szCs w:val="18"/>
        </w:rPr>
        <w:t>ItemsViewController.m</w:t>
      </w:r>
      <w:r>
        <w:rPr>
          <w:rFonts w:ascii="Times New Roman" w:hAnsi="Times New Roman" w:cs="Times"/>
          <w:sz w:val="18"/>
          <w:szCs w:val="18"/>
        </w:rPr>
        <w:t>:</w:t>
      </w:r>
    </w:p>
    <w:p w14:paraId="19538E14" w14:textId="232A2B2B" w:rsidR="00B914AF" w:rsidRDefault="00B914AF" w:rsidP="00CD63D1">
      <w:pPr>
        <w:rPr>
          <w:rFonts w:ascii="Times New Roman" w:hAnsi="Times New Roman" w:cs="Times"/>
          <w:sz w:val="18"/>
          <w:szCs w:val="18"/>
        </w:rPr>
      </w:pPr>
    </w:p>
    <w:p w14:paraId="327085E1" w14:textId="77777777" w:rsidR="00DF52AE" w:rsidRPr="00DF52AE" w:rsidRDefault="00DF52AE" w:rsidP="00DF52AE">
      <w:pPr>
        <w:widowControl w:val="0"/>
        <w:tabs>
          <w:tab w:val="left" w:pos="866"/>
        </w:tabs>
        <w:autoSpaceDE w:val="0"/>
        <w:autoSpaceDN w:val="0"/>
        <w:adjustRightInd w:val="0"/>
        <w:rPr>
          <w:rFonts w:ascii="Times New Roman" w:hAnsi="Times New Roman" w:cs="Times New Roman"/>
          <w:color w:val="000000"/>
          <w:sz w:val="18"/>
          <w:szCs w:val="18"/>
        </w:rPr>
      </w:pPr>
      <w:r w:rsidRPr="00DF52AE">
        <w:rPr>
          <w:rFonts w:ascii="Times New Roman" w:hAnsi="Times New Roman" w:cs="Times New Roman"/>
          <w:color w:val="000000"/>
          <w:sz w:val="18"/>
          <w:szCs w:val="18"/>
        </w:rPr>
        <w:t>- (</w:t>
      </w:r>
      <w:r w:rsidRPr="00DF52AE">
        <w:rPr>
          <w:rFonts w:ascii="Times New Roman" w:hAnsi="Times New Roman" w:cs="Times New Roman"/>
          <w:color w:val="5C2699"/>
          <w:sz w:val="18"/>
          <w:szCs w:val="18"/>
        </w:rPr>
        <w:t>UIView</w:t>
      </w:r>
      <w:r w:rsidRPr="00DF52AE">
        <w:rPr>
          <w:rFonts w:ascii="Times New Roman" w:hAnsi="Times New Roman" w:cs="Times New Roman"/>
          <w:color w:val="000000"/>
          <w:sz w:val="18"/>
          <w:szCs w:val="18"/>
        </w:rPr>
        <w:t xml:space="preserve"> *</w:t>
      </w:r>
      <w:proofErr w:type="gramStart"/>
      <w:r w:rsidRPr="00DF52AE">
        <w:rPr>
          <w:rFonts w:ascii="Times New Roman" w:hAnsi="Times New Roman" w:cs="Times New Roman"/>
          <w:color w:val="000000"/>
          <w:sz w:val="18"/>
          <w:szCs w:val="18"/>
        </w:rPr>
        <w:t>)tableView</w:t>
      </w:r>
      <w:proofErr w:type="gramEnd"/>
      <w:r w:rsidRPr="00DF52AE">
        <w:rPr>
          <w:rFonts w:ascii="Times New Roman" w:hAnsi="Times New Roman" w:cs="Times New Roman"/>
          <w:color w:val="000000"/>
          <w:sz w:val="18"/>
          <w:szCs w:val="18"/>
        </w:rPr>
        <w:t>:(</w:t>
      </w:r>
      <w:r w:rsidRPr="00DF52AE">
        <w:rPr>
          <w:rFonts w:ascii="Times New Roman" w:hAnsi="Times New Roman" w:cs="Times New Roman"/>
          <w:color w:val="5C2699"/>
          <w:sz w:val="18"/>
          <w:szCs w:val="18"/>
        </w:rPr>
        <w:t>UITableView</w:t>
      </w:r>
      <w:r w:rsidRPr="00DF52AE">
        <w:rPr>
          <w:rFonts w:ascii="Times New Roman" w:hAnsi="Times New Roman" w:cs="Times New Roman"/>
          <w:color w:val="000000"/>
          <w:sz w:val="18"/>
          <w:szCs w:val="18"/>
        </w:rPr>
        <w:t xml:space="preserve"> *)tv viewForHeaderInSection:(</w:t>
      </w:r>
      <w:r w:rsidRPr="00DF52AE">
        <w:rPr>
          <w:rFonts w:ascii="Times New Roman" w:hAnsi="Times New Roman" w:cs="Times New Roman"/>
          <w:color w:val="5C2699"/>
          <w:sz w:val="18"/>
          <w:szCs w:val="18"/>
        </w:rPr>
        <w:t>NSInteger</w:t>
      </w:r>
      <w:r w:rsidRPr="00DF52AE">
        <w:rPr>
          <w:rFonts w:ascii="Times New Roman" w:hAnsi="Times New Roman" w:cs="Times New Roman"/>
          <w:color w:val="000000"/>
          <w:sz w:val="18"/>
          <w:szCs w:val="18"/>
        </w:rPr>
        <w:t>)section</w:t>
      </w:r>
    </w:p>
    <w:p w14:paraId="21CCD64B" w14:textId="77777777" w:rsidR="00DF52AE" w:rsidRPr="00DF52AE" w:rsidRDefault="00DF52AE" w:rsidP="00DF52AE">
      <w:pPr>
        <w:widowControl w:val="0"/>
        <w:tabs>
          <w:tab w:val="left" w:pos="866"/>
        </w:tabs>
        <w:autoSpaceDE w:val="0"/>
        <w:autoSpaceDN w:val="0"/>
        <w:adjustRightInd w:val="0"/>
        <w:rPr>
          <w:rFonts w:ascii="Times New Roman" w:hAnsi="Times New Roman" w:cs="Times New Roman"/>
          <w:color w:val="000000"/>
          <w:sz w:val="18"/>
          <w:szCs w:val="18"/>
        </w:rPr>
      </w:pPr>
      <w:r w:rsidRPr="00DF52AE">
        <w:rPr>
          <w:rFonts w:ascii="Times New Roman" w:hAnsi="Times New Roman" w:cs="Times New Roman"/>
          <w:color w:val="000000"/>
          <w:sz w:val="18"/>
          <w:szCs w:val="18"/>
        </w:rPr>
        <w:t>{</w:t>
      </w:r>
    </w:p>
    <w:p w14:paraId="4A45AEA6" w14:textId="77777777" w:rsidR="00DF52AE" w:rsidRPr="00DF52AE" w:rsidRDefault="00DF52AE" w:rsidP="00DF52AE">
      <w:pPr>
        <w:widowControl w:val="0"/>
        <w:tabs>
          <w:tab w:val="left" w:pos="866"/>
        </w:tabs>
        <w:autoSpaceDE w:val="0"/>
        <w:autoSpaceDN w:val="0"/>
        <w:adjustRightInd w:val="0"/>
        <w:rPr>
          <w:rFonts w:ascii="Times New Roman" w:hAnsi="Times New Roman" w:cs="Times New Roman"/>
          <w:color w:val="000000"/>
          <w:sz w:val="18"/>
          <w:szCs w:val="18"/>
        </w:rPr>
      </w:pPr>
      <w:r w:rsidRPr="00DF52AE">
        <w:rPr>
          <w:rFonts w:ascii="Times New Roman" w:hAnsi="Times New Roman" w:cs="Times New Roman"/>
          <w:color w:val="000000"/>
          <w:sz w:val="18"/>
          <w:szCs w:val="18"/>
        </w:rPr>
        <w:t xml:space="preserve">    </w:t>
      </w:r>
      <w:proofErr w:type="gramStart"/>
      <w:r w:rsidRPr="00DF52AE">
        <w:rPr>
          <w:rFonts w:ascii="Times New Roman" w:hAnsi="Times New Roman" w:cs="Times New Roman"/>
          <w:color w:val="760F50"/>
          <w:sz w:val="18"/>
          <w:szCs w:val="18"/>
        </w:rPr>
        <w:t>return</w:t>
      </w:r>
      <w:proofErr w:type="gramEnd"/>
      <w:r w:rsidRPr="00DF52AE">
        <w:rPr>
          <w:rFonts w:ascii="Times New Roman" w:hAnsi="Times New Roman" w:cs="Times New Roman"/>
          <w:color w:val="000000"/>
          <w:sz w:val="18"/>
          <w:szCs w:val="18"/>
        </w:rPr>
        <w:t xml:space="preserve"> [</w:t>
      </w:r>
      <w:r w:rsidRPr="00DF52AE">
        <w:rPr>
          <w:rFonts w:ascii="Times New Roman" w:hAnsi="Times New Roman" w:cs="Times New Roman"/>
          <w:color w:val="760F50"/>
          <w:sz w:val="18"/>
          <w:szCs w:val="18"/>
        </w:rPr>
        <w:t>self</w:t>
      </w:r>
      <w:r w:rsidRPr="00DF52AE">
        <w:rPr>
          <w:rFonts w:ascii="Times New Roman" w:hAnsi="Times New Roman" w:cs="Times New Roman"/>
          <w:color w:val="000000"/>
          <w:sz w:val="18"/>
          <w:szCs w:val="18"/>
        </w:rPr>
        <w:t xml:space="preserve"> </w:t>
      </w:r>
      <w:r w:rsidRPr="00DF52AE">
        <w:rPr>
          <w:rFonts w:ascii="Times New Roman" w:hAnsi="Times New Roman" w:cs="Times New Roman"/>
          <w:color w:val="26474B"/>
          <w:sz w:val="18"/>
          <w:szCs w:val="18"/>
        </w:rPr>
        <w:t>headerView</w:t>
      </w:r>
      <w:r w:rsidRPr="00DF52AE">
        <w:rPr>
          <w:rFonts w:ascii="Times New Roman" w:hAnsi="Times New Roman" w:cs="Times New Roman"/>
          <w:color w:val="000000"/>
          <w:sz w:val="18"/>
          <w:szCs w:val="18"/>
        </w:rPr>
        <w:t>];</w:t>
      </w:r>
    </w:p>
    <w:p w14:paraId="6E49E101" w14:textId="77777777" w:rsidR="00DF52AE" w:rsidRPr="00DF52AE" w:rsidRDefault="00DF52AE" w:rsidP="00DF52AE">
      <w:pPr>
        <w:widowControl w:val="0"/>
        <w:tabs>
          <w:tab w:val="left" w:pos="866"/>
        </w:tabs>
        <w:autoSpaceDE w:val="0"/>
        <w:autoSpaceDN w:val="0"/>
        <w:adjustRightInd w:val="0"/>
        <w:rPr>
          <w:rFonts w:ascii="Times New Roman" w:hAnsi="Times New Roman" w:cs="Times New Roman"/>
          <w:color w:val="000000"/>
          <w:sz w:val="18"/>
          <w:szCs w:val="18"/>
        </w:rPr>
      </w:pPr>
      <w:r w:rsidRPr="00DF52AE">
        <w:rPr>
          <w:rFonts w:ascii="Times New Roman" w:hAnsi="Times New Roman" w:cs="Times New Roman"/>
          <w:color w:val="000000"/>
          <w:sz w:val="18"/>
          <w:szCs w:val="18"/>
        </w:rPr>
        <w:t>}</w:t>
      </w:r>
    </w:p>
    <w:p w14:paraId="2349E73D" w14:textId="77777777" w:rsidR="00DF52AE" w:rsidRPr="00DF52AE" w:rsidRDefault="00DF52AE" w:rsidP="00DF52AE">
      <w:pPr>
        <w:widowControl w:val="0"/>
        <w:tabs>
          <w:tab w:val="left" w:pos="866"/>
        </w:tabs>
        <w:autoSpaceDE w:val="0"/>
        <w:autoSpaceDN w:val="0"/>
        <w:adjustRightInd w:val="0"/>
        <w:rPr>
          <w:rFonts w:ascii="Times New Roman" w:hAnsi="Times New Roman" w:cs="Times New Roman"/>
          <w:color w:val="000000"/>
          <w:sz w:val="18"/>
          <w:szCs w:val="18"/>
        </w:rPr>
      </w:pPr>
    </w:p>
    <w:p w14:paraId="6538DD02" w14:textId="77777777" w:rsidR="00DF52AE" w:rsidRPr="00DF52AE" w:rsidRDefault="00DF52AE" w:rsidP="00DF52AE">
      <w:pPr>
        <w:widowControl w:val="0"/>
        <w:tabs>
          <w:tab w:val="left" w:pos="866"/>
        </w:tabs>
        <w:autoSpaceDE w:val="0"/>
        <w:autoSpaceDN w:val="0"/>
        <w:adjustRightInd w:val="0"/>
        <w:rPr>
          <w:rFonts w:ascii="Times New Roman" w:hAnsi="Times New Roman" w:cs="Times New Roman"/>
          <w:color w:val="000000"/>
          <w:sz w:val="18"/>
          <w:szCs w:val="18"/>
        </w:rPr>
      </w:pPr>
      <w:r w:rsidRPr="00DF52AE">
        <w:rPr>
          <w:rFonts w:ascii="Times New Roman" w:hAnsi="Times New Roman" w:cs="Times New Roman"/>
          <w:color w:val="000000"/>
          <w:sz w:val="18"/>
          <w:szCs w:val="18"/>
        </w:rPr>
        <w:t>- (</w:t>
      </w:r>
      <w:proofErr w:type="gramStart"/>
      <w:r w:rsidRPr="00DF52AE">
        <w:rPr>
          <w:rFonts w:ascii="Times New Roman" w:hAnsi="Times New Roman" w:cs="Times New Roman"/>
          <w:color w:val="5C2699"/>
          <w:sz w:val="18"/>
          <w:szCs w:val="18"/>
        </w:rPr>
        <w:t>CGFloat</w:t>
      </w:r>
      <w:r w:rsidRPr="00DF52AE">
        <w:rPr>
          <w:rFonts w:ascii="Times New Roman" w:hAnsi="Times New Roman" w:cs="Times New Roman"/>
          <w:color w:val="000000"/>
          <w:sz w:val="18"/>
          <w:szCs w:val="18"/>
        </w:rPr>
        <w:t>)tableView</w:t>
      </w:r>
      <w:proofErr w:type="gramEnd"/>
      <w:r w:rsidRPr="00DF52AE">
        <w:rPr>
          <w:rFonts w:ascii="Times New Roman" w:hAnsi="Times New Roman" w:cs="Times New Roman"/>
          <w:color w:val="000000"/>
          <w:sz w:val="18"/>
          <w:szCs w:val="18"/>
        </w:rPr>
        <w:t>:(</w:t>
      </w:r>
      <w:r w:rsidRPr="00DF52AE">
        <w:rPr>
          <w:rFonts w:ascii="Times New Roman" w:hAnsi="Times New Roman" w:cs="Times New Roman"/>
          <w:color w:val="5C2699"/>
          <w:sz w:val="18"/>
          <w:szCs w:val="18"/>
        </w:rPr>
        <w:t>UITableView</w:t>
      </w:r>
      <w:r w:rsidRPr="00DF52AE">
        <w:rPr>
          <w:rFonts w:ascii="Times New Roman" w:hAnsi="Times New Roman" w:cs="Times New Roman"/>
          <w:color w:val="000000"/>
          <w:sz w:val="18"/>
          <w:szCs w:val="18"/>
        </w:rPr>
        <w:t xml:space="preserve"> *)tableView heightForHeaderInSection:(</w:t>
      </w:r>
      <w:r w:rsidRPr="00DF52AE">
        <w:rPr>
          <w:rFonts w:ascii="Times New Roman" w:hAnsi="Times New Roman" w:cs="Times New Roman"/>
          <w:color w:val="5C2699"/>
          <w:sz w:val="18"/>
          <w:szCs w:val="18"/>
        </w:rPr>
        <w:t>NSInteger</w:t>
      </w:r>
      <w:r w:rsidRPr="00DF52AE">
        <w:rPr>
          <w:rFonts w:ascii="Times New Roman" w:hAnsi="Times New Roman" w:cs="Times New Roman"/>
          <w:color w:val="000000"/>
          <w:sz w:val="18"/>
          <w:szCs w:val="18"/>
        </w:rPr>
        <w:t>)section</w:t>
      </w:r>
    </w:p>
    <w:p w14:paraId="51838B5D" w14:textId="77777777" w:rsidR="00DF52AE" w:rsidRPr="00DF52AE" w:rsidRDefault="00DF52AE" w:rsidP="00DF52AE">
      <w:pPr>
        <w:widowControl w:val="0"/>
        <w:tabs>
          <w:tab w:val="left" w:pos="866"/>
        </w:tabs>
        <w:autoSpaceDE w:val="0"/>
        <w:autoSpaceDN w:val="0"/>
        <w:adjustRightInd w:val="0"/>
        <w:rPr>
          <w:rFonts w:ascii="Times New Roman" w:hAnsi="Times New Roman" w:cs="Times New Roman"/>
          <w:color w:val="000000"/>
          <w:sz w:val="18"/>
          <w:szCs w:val="18"/>
        </w:rPr>
      </w:pPr>
      <w:r w:rsidRPr="00DF52AE">
        <w:rPr>
          <w:rFonts w:ascii="Times New Roman" w:hAnsi="Times New Roman" w:cs="Times New Roman"/>
          <w:color w:val="000000"/>
          <w:sz w:val="18"/>
          <w:szCs w:val="18"/>
        </w:rPr>
        <w:t>{</w:t>
      </w:r>
    </w:p>
    <w:p w14:paraId="3E864F5E" w14:textId="77777777" w:rsidR="00DF52AE" w:rsidRPr="00DF52AE" w:rsidRDefault="00DF52AE" w:rsidP="00DF52AE">
      <w:pPr>
        <w:widowControl w:val="0"/>
        <w:tabs>
          <w:tab w:val="left" w:pos="866"/>
        </w:tabs>
        <w:autoSpaceDE w:val="0"/>
        <w:autoSpaceDN w:val="0"/>
        <w:adjustRightInd w:val="0"/>
        <w:rPr>
          <w:rFonts w:ascii="Times New Roman" w:hAnsi="Times New Roman" w:cs="Times New Roman"/>
          <w:color w:val="000000"/>
          <w:sz w:val="18"/>
          <w:szCs w:val="18"/>
        </w:rPr>
      </w:pPr>
      <w:r w:rsidRPr="00DF52AE">
        <w:rPr>
          <w:rFonts w:ascii="Times New Roman" w:hAnsi="Times New Roman" w:cs="Times New Roman"/>
          <w:color w:val="000000"/>
          <w:sz w:val="18"/>
          <w:szCs w:val="18"/>
        </w:rPr>
        <w:t xml:space="preserve">    </w:t>
      </w:r>
      <w:r w:rsidRPr="00DF52AE">
        <w:rPr>
          <w:rFonts w:ascii="Times New Roman" w:hAnsi="Times New Roman" w:cs="Times New Roman"/>
          <w:color w:val="236E25"/>
          <w:sz w:val="18"/>
          <w:szCs w:val="18"/>
        </w:rPr>
        <w:t>// The height of the header view should be determined from the height of the view in the XIB file.</w:t>
      </w:r>
    </w:p>
    <w:p w14:paraId="419FA828" w14:textId="77777777" w:rsidR="00DF52AE" w:rsidRPr="00DF52AE" w:rsidRDefault="00DF52AE" w:rsidP="00DF52AE">
      <w:pPr>
        <w:widowControl w:val="0"/>
        <w:tabs>
          <w:tab w:val="left" w:pos="866"/>
        </w:tabs>
        <w:autoSpaceDE w:val="0"/>
        <w:autoSpaceDN w:val="0"/>
        <w:adjustRightInd w:val="0"/>
        <w:rPr>
          <w:rFonts w:ascii="Times New Roman" w:hAnsi="Times New Roman" w:cs="Times New Roman"/>
          <w:color w:val="000000"/>
          <w:sz w:val="18"/>
          <w:szCs w:val="18"/>
        </w:rPr>
      </w:pPr>
      <w:r w:rsidRPr="00DF52AE">
        <w:rPr>
          <w:rFonts w:ascii="Times New Roman" w:hAnsi="Times New Roman" w:cs="Times New Roman"/>
          <w:color w:val="000000"/>
          <w:sz w:val="18"/>
          <w:szCs w:val="18"/>
        </w:rPr>
        <w:t xml:space="preserve">    </w:t>
      </w:r>
      <w:proofErr w:type="gramStart"/>
      <w:r w:rsidRPr="00DF52AE">
        <w:rPr>
          <w:rFonts w:ascii="Times New Roman" w:hAnsi="Times New Roman" w:cs="Times New Roman"/>
          <w:color w:val="760F50"/>
          <w:sz w:val="18"/>
          <w:szCs w:val="18"/>
        </w:rPr>
        <w:t>return</w:t>
      </w:r>
      <w:proofErr w:type="gramEnd"/>
      <w:r w:rsidRPr="00DF52AE">
        <w:rPr>
          <w:rFonts w:ascii="Times New Roman" w:hAnsi="Times New Roman" w:cs="Times New Roman"/>
          <w:color w:val="000000"/>
          <w:sz w:val="18"/>
          <w:szCs w:val="18"/>
        </w:rPr>
        <w:t xml:space="preserve"> [[</w:t>
      </w:r>
      <w:r w:rsidRPr="00DF52AE">
        <w:rPr>
          <w:rFonts w:ascii="Times New Roman" w:hAnsi="Times New Roman" w:cs="Times New Roman"/>
          <w:color w:val="760F50"/>
          <w:sz w:val="18"/>
          <w:szCs w:val="18"/>
        </w:rPr>
        <w:t>self</w:t>
      </w:r>
      <w:r w:rsidRPr="00DF52AE">
        <w:rPr>
          <w:rFonts w:ascii="Times New Roman" w:hAnsi="Times New Roman" w:cs="Times New Roman"/>
          <w:color w:val="000000"/>
          <w:sz w:val="18"/>
          <w:szCs w:val="18"/>
        </w:rPr>
        <w:t xml:space="preserve"> </w:t>
      </w:r>
      <w:r w:rsidRPr="00DF52AE">
        <w:rPr>
          <w:rFonts w:ascii="Times New Roman" w:hAnsi="Times New Roman" w:cs="Times New Roman"/>
          <w:color w:val="26474B"/>
          <w:sz w:val="18"/>
          <w:szCs w:val="18"/>
        </w:rPr>
        <w:t>headerView</w:t>
      </w:r>
      <w:r w:rsidRPr="00DF52AE">
        <w:rPr>
          <w:rFonts w:ascii="Times New Roman" w:hAnsi="Times New Roman" w:cs="Times New Roman"/>
          <w:color w:val="000000"/>
          <w:sz w:val="18"/>
          <w:szCs w:val="18"/>
        </w:rPr>
        <w:t xml:space="preserve">] </w:t>
      </w:r>
      <w:r w:rsidRPr="00DF52AE">
        <w:rPr>
          <w:rFonts w:ascii="Times New Roman" w:hAnsi="Times New Roman" w:cs="Times New Roman"/>
          <w:color w:val="2E0D6E"/>
          <w:sz w:val="18"/>
          <w:szCs w:val="18"/>
        </w:rPr>
        <w:t>bounds</w:t>
      </w:r>
      <w:r w:rsidRPr="00DF52AE">
        <w:rPr>
          <w:rFonts w:ascii="Times New Roman" w:hAnsi="Times New Roman" w:cs="Times New Roman"/>
          <w:color w:val="000000"/>
          <w:sz w:val="18"/>
          <w:szCs w:val="18"/>
        </w:rPr>
        <w:t>].</w:t>
      </w:r>
      <w:r w:rsidRPr="00DF52AE">
        <w:rPr>
          <w:rFonts w:ascii="Times New Roman" w:hAnsi="Times New Roman" w:cs="Times New Roman"/>
          <w:color w:val="5C2699"/>
          <w:sz w:val="18"/>
          <w:szCs w:val="18"/>
        </w:rPr>
        <w:t>size</w:t>
      </w:r>
      <w:r w:rsidRPr="00DF52AE">
        <w:rPr>
          <w:rFonts w:ascii="Times New Roman" w:hAnsi="Times New Roman" w:cs="Times New Roman"/>
          <w:color w:val="000000"/>
          <w:sz w:val="18"/>
          <w:szCs w:val="18"/>
        </w:rPr>
        <w:t>.</w:t>
      </w:r>
      <w:r w:rsidRPr="00DF52AE">
        <w:rPr>
          <w:rFonts w:ascii="Times New Roman" w:hAnsi="Times New Roman" w:cs="Times New Roman"/>
          <w:color w:val="5C2699"/>
          <w:sz w:val="18"/>
          <w:szCs w:val="18"/>
        </w:rPr>
        <w:t>height</w:t>
      </w:r>
      <w:r w:rsidRPr="00DF52AE">
        <w:rPr>
          <w:rFonts w:ascii="Times New Roman" w:hAnsi="Times New Roman" w:cs="Times New Roman"/>
          <w:color w:val="000000"/>
          <w:sz w:val="18"/>
          <w:szCs w:val="18"/>
        </w:rPr>
        <w:t>;</w:t>
      </w:r>
    </w:p>
    <w:p w14:paraId="18E5B5F8" w14:textId="2502ECA9" w:rsidR="00587272" w:rsidRDefault="00DF52AE" w:rsidP="00DF52AE">
      <w:pPr>
        <w:rPr>
          <w:rFonts w:ascii="Times New Roman" w:hAnsi="Times New Roman" w:cs="Times New Roman"/>
          <w:color w:val="000000"/>
          <w:sz w:val="18"/>
          <w:szCs w:val="18"/>
        </w:rPr>
      </w:pPr>
      <w:r w:rsidRPr="00DF52AE">
        <w:rPr>
          <w:rFonts w:ascii="Times New Roman" w:hAnsi="Times New Roman" w:cs="Times New Roman"/>
          <w:color w:val="000000"/>
          <w:sz w:val="18"/>
          <w:szCs w:val="18"/>
        </w:rPr>
        <w:t>}</w:t>
      </w:r>
    </w:p>
    <w:p w14:paraId="25D5EAD1" w14:textId="77777777" w:rsidR="00A827EF" w:rsidRDefault="00A827EF" w:rsidP="00DF52AE">
      <w:pPr>
        <w:rPr>
          <w:rFonts w:ascii="Times New Roman" w:hAnsi="Times New Roman" w:cs="Times New Roman"/>
          <w:color w:val="000000"/>
          <w:sz w:val="18"/>
          <w:szCs w:val="18"/>
        </w:rPr>
      </w:pPr>
    </w:p>
    <w:p w14:paraId="1A9E1B56" w14:textId="447CCF30" w:rsidR="00A827EF" w:rsidRDefault="00A827EF" w:rsidP="00DF52AE">
      <w:pPr>
        <w:rPr>
          <w:rFonts w:ascii="Times New Roman" w:hAnsi="Times New Roman" w:cs="Times"/>
          <w:sz w:val="18"/>
          <w:szCs w:val="18"/>
        </w:rPr>
      </w:pPr>
      <w:r>
        <w:rPr>
          <w:rFonts w:ascii="Times New Roman" w:hAnsi="Times New Roman" w:cs="Times"/>
          <w:b/>
          <w:sz w:val="18"/>
          <w:szCs w:val="18"/>
          <w:u w:val="single"/>
        </w:rPr>
        <w:t>Step 6</w:t>
      </w:r>
      <w:r>
        <w:rPr>
          <w:rFonts w:ascii="Times New Roman" w:hAnsi="Times New Roman" w:cs="Times"/>
          <w:b/>
          <w:sz w:val="18"/>
          <w:szCs w:val="18"/>
        </w:rPr>
        <w:t>:</w:t>
      </w:r>
      <w:r w:rsidRPr="00A827EF">
        <w:rPr>
          <w:rFonts w:ascii="Times New Roman" w:hAnsi="Times New Roman" w:cs="Times"/>
          <w:sz w:val="18"/>
          <w:szCs w:val="18"/>
        </w:rPr>
        <w:t xml:space="preserve"> </w:t>
      </w:r>
      <w:r w:rsidRPr="00CD63D1">
        <w:rPr>
          <w:rFonts w:ascii="Times New Roman" w:hAnsi="Times New Roman" w:cs="Times"/>
          <w:sz w:val="18"/>
          <w:szCs w:val="18"/>
        </w:rPr>
        <w:t>To set the editing property for a</w:t>
      </w:r>
      <w:r>
        <w:rPr>
          <w:rFonts w:ascii="Times New Roman" w:hAnsi="Times New Roman" w:cs="Times"/>
          <w:sz w:val="18"/>
          <w:szCs w:val="18"/>
        </w:rPr>
        <w:t xml:space="preserve"> view controller using</w:t>
      </w:r>
      <w:r w:rsidRPr="00CD63D1">
        <w:rPr>
          <w:rFonts w:ascii="Times New Roman" w:hAnsi="Times New Roman" w:cs="Times"/>
          <w:sz w:val="18"/>
          <w:szCs w:val="18"/>
        </w:rPr>
        <w:t xml:space="preserve"> </w:t>
      </w:r>
      <w:r w:rsidRPr="00A827EF">
        <w:rPr>
          <w:rFonts w:ascii="Times New Roman" w:hAnsi="Times New Roman" w:cs="Times"/>
          <w:b/>
          <w:sz w:val="18"/>
          <w:szCs w:val="18"/>
        </w:rPr>
        <w:t>setEditing</w:t>
      </w:r>
      <w:proofErr w:type="gramStart"/>
      <w:r w:rsidRPr="00A827EF">
        <w:rPr>
          <w:rFonts w:ascii="Times New Roman" w:hAnsi="Times New Roman" w:cs="Times"/>
          <w:b/>
          <w:sz w:val="18"/>
          <w:szCs w:val="18"/>
        </w:rPr>
        <w:t>:animated</w:t>
      </w:r>
      <w:proofErr w:type="gramEnd"/>
      <w:r w:rsidRPr="00A827EF">
        <w:rPr>
          <w:rFonts w:ascii="Times New Roman" w:hAnsi="Times New Roman" w:cs="Times"/>
          <w:b/>
          <w:sz w:val="18"/>
          <w:szCs w:val="18"/>
        </w:rPr>
        <w:t>:</w:t>
      </w:r>
      <w:r>
        <w:rPr>
          <w:rFonts w:ascii="Times New Roman" w:hAnsi="Times New Roman" w:cs="Times"/>
          <w:b/>
          <w:sz w:val="18"/>
          <w:szCs w:val="18"/>
        </w:rPr>
        <w:t xml:space="preserve"> </w:t>
      </w:r>
      <w:r>
        <w:rPr>
          <w:rFonts w:ascii="Times New Roman" w:hAnsi="Times New Roman" w:cs="Times"/>
          <w:sz w:val="18"/>
          <w:szCs w:val="18"/>
        </w:rPr>
        <w:t>method</w:t>
      </w:r>
      <w:r w:rsidRPr="00A827EF">
        <w:rPr>
          <w:rFonts w:ascii="Times New Roman" w:hAnsi="Times New Roman" w:cs="Times"/>
          <w:sz w:val="18"/>
          <w:szCs w:val="18"/>
        </w:rPr>
        <w:t xml:space="preserve">. </w:t>
      </w:r>
      <w:r w:rsidRPr="00CD63D1">
        <w:rPr>
          <w:rFonts w:ascii="Times New Roman" w:hAnsi="Times New Roman" w:cs="Times"/>
          <w:sz w:val="18"/>
          <w:szCs w:val="18"/>
        </w:rPr>
        <w:t xml:space="preserve">In </w:t>
      </w:r>
      <w:r w:rsidRPr="00A827EF">
        <w:rPr>
          <w:rFonts w:ascii="Times New Roman" w:hAnsi="Times New Roman" w:cs="Times"/>
          <w:b/>
          <w:sz w:val="18"/>
          <w:szCs w:val="18"/>
        </w:rPr>
        <w:t>ItemsViewController.m</w:t>
      </w:r>
      <w:r>
        <w:rPr>
          <w:rFonts w:ascii="Times New Roman" w:hAnsi="Times New Roman" w:cs="Times"/>
          <w:sz w:val="18"/>
          <w:szCs w:val="18"/>
        </w:rPr>
        <w:t xml:space="preserve">, implement </w:t>
      </w:r>
      <w:r w:rsidRPr="00A827EF">
        <w:rPr>
          <w:rFonts w:ascii="Times New Roman" w:hAnsi="Times New Roman" w:cs="Times"/>
          <w:b/>
          <w:sz w:val="18"/>
          <w:szCs w:val="18"/>
        </w:rPr>
        <w:t>toggleEditingMode</w:t>
      </w:r>
      <w:r>
        <w:rPr>
          <w:rFonts w:ascii="Times New Roman" w:hAnsi="Times New Roman" w:cs="Times"/>
          <w:sz w:val="18"/>
          <w:szCs w:val="18"/>
        </w:rPr>
        <w:t>:</w:t>
      </w:r>
    </w:p>
    <w:p w14:paraId="03253BBC" w14:textId="695799C7" w:rsidR="00A827EF" w:rsidRPr="00F0643F" w:rsidRDefault="00F0643F" w:rsidP="00DF52AE">
      <w:pPr>
        <w:rPr>
          <w:rFonts w:ascii="Times New Roman" w:hAnsi="Times New Roman" w:cs="Times"/>
          <w:b/>
          <w:sz w:val="18"/>
          <w:szCs w:val="18"/>
        </w:rPr>
      </w:pPr>
      <w:r>
        <w:rPr>
          <w:rFonts w:ascii="Times New Roman" w:hAnsi="Times New Roman" w:cs="Times"/>
          <w:b/>
          <w:sz w:val="18"/>
          <w:szCs w:val="18"/>
        </w:rPr>
        <w:t>Result</w:t>
      </w:r>
      <w:r w:rsidRPr="00F0643F">
        <w:rPr>
          <w:rFonts w:ascii="Times New Roman" w:hAnsi="Times New Roman" w:cs="Times"/>
          <w:sz w:val="18"/>
          <w:szCs w:val="18"/>
        </w:rPr>
        <w:t>:</w:t>
      </w:r>
      <w:r>
        <w:rPr>
          <w:rFonts w:ascii="Times New Roman" w:hAnsi="Times New Roman" w:cs="Times"/>
          <w:sz w:val="18"/>
          <w:szCs w:val="18"/>
        </w:rPr>
        <w:t xml:space="preserve"> </w:t>
      </w:r>
      <w:r w:rsidRPr="00F0643F">
        <w:rPr>
          <w:rFonts w:ascii="Times New Roman" w:hAnsi="Times New Roman" w:cs="Times"/>
          <w:sz w:val="18"/>
          <w:szCs w:val="18"/>
        </w:rPr>
        <w:t>Tap the Edit button, and the UITableView will enter editing mode</w:t>
      </w:r>
    </w:p>
    <w:p w14:paraId="54A88F4C" w14:textId="3E8BEEC3" w:rsidR="00CD63D1" w:rsidRPr="0062146C" w:rsidRDefault="00CD63D1" w:rsidP="00CD63D1">
      <w:pPr>
        <w:rPr>
          <w:rFonts w:ascii="Times New Roman" w:hAnsi="Times New Roman" w:cs="Times New Roman"/>
          <w:sz w:val="18"/>
          <w:szCs w:val="18"/>
        </w:rPr>
      </w:pPr>
      <w:r>
        <w:rPr>
          <w:rFonts w:ascii="Times New Roman" w:hAnsi="Times New Roman" w:cs="Times New Roman"/>
          <w:b/>
          <w:sz w:val="18"/>
          <w:szCs w:val="18"/>
        </w:rPr>
        <w:t>-------------------</w:t>
      </w:r>
      <w:r w:rsidRPr="0062146C">
        <w:rPr>
          <w:rFonts w:ascii="Times New Roman" w:hAnsi="Times New Roman" w:cs="Times New Roman"/>
          <w:b/>
          <w:sz w:val="18"/>
          <w:szCs w:val="18"/>
        </w:rPr>
        <w:t>---</w:t>
      </w:r>
      <w:r>
        <w:rPr>
          <w:rFonts w:ascii="Times New Roman" w:hAnsi="Times New Roman" w:cs="Times New Roman"/>
          <w:b/>
          <w:sz w:val="18"/>
          <w:szCs w:val="18"/>
        </w:rPr>
        <w:t>-----</w:t>
      </w:r>
    </w:p>
    <w:p w14:paraId="618E425B" w14:textId="321BA361" w:rsidR="00CD63D1" w:rsidRDefault="00CD63D1" w:rsidP="00CD63D1">
      <w:pPr>
        <w:widowControl w:val="0"/>
        <w:tabs>
          <w:tab w:val="left" w:pos="866"/>
        </w:tabs>
        <w:autoSpaceDE w:val="0"/>
        <w:autoSpaceDN w:val="0"/>
        <w:adjustRightInd w:val="0"/>
        <w:rPr>
          <w:rFonts w:ascii="Times New Roman" w:hAnsi="Times New Roman" w:cs="Times New Roman"/>
          <w:b/>
          <w:sz w:val="18"/>
          <w:szCs w:val="18"/>
        </w:rPr>
      </w:pPr>
      <w:r>
        <w:rPr>
          <w:rFonts w:ascii="Times New Roman" w:hAnsi="Times New Roman" w:cs="Times New Roman"/>
          <w:b/>
          <w:sz w:val="18"/>
          <w:szCs w:val="18"/>
        </w:rPr>
        <w:t xml:space="preserve">PART II: </w:t>
      </w:r>
      <w:r w:rsidR="00F0643F">
        <w:rPr>
          <w:rFonts w:ascii="Times New Roman" w:hAnsi="Times New Roman" w:cs="Times New Roman"/>
          <w:b/>
          <w:sz w:val="18"/>
          <w:szCs w:val="18"/>
        </w:rPr>
        <w:t xml:space="preserve">Add a </w:t>
      </w:r>
      <w:r>
        <w:rPr>
          <w:rFonts w:ascii="Times New Roman" w:hAnsi="Times New Roman" w:cs="Times New Roman"/>
          <w:b/>
          <w:sz w:val="18"/>
          <w:szCs w:val="18"/>
        </w:rPr>
        <w:t>row</w:t>
      </w:r>
    </w:p>
    <w:p w14:paraId="29947E8B" w14:textId="2210C17B" w:rsidR="00CD63D1" w:rsidRPr="00C821C6" w:rsidRDefault="00CD63D1" w:rsidP="00CD63D1">
      <w:pPr>
        <w:rPr>
          <w:rFonts w:ascii="Times New Roman" w:hAnsi="Times New Roman" w:cs="Times New Roman"/>
          <w:sz w:val="18"/>
          <w:szCs w:val="18"/>
        </w:rPr>
      </w:pPr>
      <w:r>
        <w:rPr>
          <w:rFonts w:ascii="Times New Roman" w:hAnsi="Times New Roman" w:cs="Times New Roman"/>
          <w:b/>
          <w:sz w:val="18"/>
          <w:szCs w:val="18"/>
        </w:rPr>
        <w:t>---------------------------</w:t>
      </w:r>
    </w:p>
    <w:p w14:paraId="11D70626" w14:textId="03DECDF6" w:rsidR="00EF7330" w:rsidRDefault="00F0643F" w:rsidP="00CD63D1">
      <w:pPr>
        <w:pStyle w:val="NoSpacing"/>
        <w:rPr>
          <w:rFonts w:ascii="Times New Roman" w:hAnsi="Times New Roman" w:cs="Times"/>
          <w:sz w:val="18"/>
          <w:szCs w:val="18"/>
        </w:rPr>
      </w:pPr>
      <w:r>
        <w:rPr>
          <w:rFonts w:ascii="Times New Roman" w:hAnsi="Times New Roman" w:cs="Times"/>
          <w:b/>
          <w:sz w:val="18"/>
          <w:szCs w:val="18"/>
          <w:u w:val="single"/>
        </w:rPr>
        <w:t>Step 7</w:t>
      </w:r>
      <w:r>
        <w:rPr>
          <w:rFonts w:ascii="Times New Roman" w:hAnsi="Times New Roman" w:cs="Times"/>
          <w:b/>
          <w:sz w:val="18"/>
          <w:szCs w:val="18"/>
        </w:rPr>
        <w:t>:</w:t>
      </w:r>
      <w:r w:rsidRPr="00A827EF">
        <w:rPr>
          <w:rFonts w:ascii="Times New Roman" w:hAnsi="Times New Roman" w:cs="Times"/>
          <w:sz w:val="18"/>
          <w:szCs w:val="18"/>
        </w:rPr>
        <w:t xml:space="preserve"> </w:t>
      </w:r>
      <w:r>
        <w:rPr>
          <w:rFonts w:ascii="Times New Roman" w:hAnsi="Times New Roman" w:cs="Times"/>
          <w:sz w:val="18"/>
          <w:szCs w:val="18"/>
        </w:rPr>
        <w:t>When the</w:t>
      </w:r>
      <w:r w:rsidR="00EF7330" w:rsidRPr="00CD63D1">
        <w:rPr>
          <w:rFonts w:ascii="Times New Roman" w:hAnsi="Times New Roman" w:cs="Times"/>
          <w:sz w:val="18"/>
          <w:szCs w:val="18"/>
        </w:rPr>
        <w:t xml:space="preserve"> </w:t>
      </w:r>
      <w:r>
        <w:rPr>
          <w:rFonts w:ascii="Times New Roman" w:hAnsi="Times New Roman" w:cs="Times"/>
          <w:sz w:val="18"/>
          <w:szCs w:val="18"/>
        </w:rPr>
        <w:t xml:space="preserve">New </w:t>
      </w:r>
      <w:r w:rsidR="00EF7330" w:rsidRPr="00CD63D1">
        <w:rPr>
          <w:rFonts w:ascii="Times New Roman" w:hAnsi="Times New Roman" w:cs="Times"/>
          <w:sz w:val="18"/>
          <w:szCs w:val="18"/>
        </w:rPr>
        <w:t xml:space="preserve">button is tapped, a new row will be added to the UITableView. </w:t>
      </w:r>
      <w:r w:rsidR="00ED6E93">
        <w:rPr>
          <w:rFonts w:ascii="Times New Roman" w:hAnsi="Times New Roman" w:cs="Times"/>
          <w:sz w:val="18"/>
          <w:szCs w:val="18"/>
        </w:rPr>
        <w:t>D</w:t>
      </w:r>
      <w:r w:rsidR="00ED6E93" w:rsidRPr="00CD63D1">
        <w:rPr>
          <w:rFonts w:ascii="Times New Roman" w:hAnsi="Times New Roman" w:cs="Times"/>
          <w:sz w:val="18"/>
          <w:szCs w:val="18"/>
        </w:rPr>
        <w:t>at</w:t>
      </w:r>
      <w:r w:rsidR="00ED6E93">
        <w:rPr>
          <w:rFonts w:ascii="Times New Roman" w:hAnsi="Times New Roman" w:cs="Times"/>
          <w:sz w:val="18"/>
          <w:szCs w:val="18"/>
        </w:rPr>
        <w:t xml:space="preserve">aSource of the UITableView </w:t>
      </w:r>
      <w:r w:rsidR="00ED6E93" w:rsidRPr="00CD63D1">
        <w:rPr>
          <w:rFonts w:ascii="Times New Roman" w:hAnsi="Times New Roman" w:cs="Times"/>
          <w:sz w:val="18"/>
          <w:szCs w:val="18"/>
        </w:rPr>
        <w:t xml:space="preserve">determines </w:t>
      </w:r>
      <w:r w:rsidR="00ED6E93">
        <w:rPr>
          <w:rFonts w:ascii="Times New Roman" w:hAnsi="Times New Roman" w:cs="Times"/>
          <w:sz w:val="18"/>
          <w:szCs w:val="18"/>
        </w:rPr>
        <w:t>#</w:t>
      </w:r>
      <w:r w:rsidR="00ED6E93" w:rsidRPr="00CD63D1">
        <w:rPr>
          <w:rFonts w:ascii="Times New Roman" w:hAnsi="Times New Roman" w:cs="Times"/>
          <w:sz w:val="18"/>
          <w:szCs w:val="18"/>
        </w:rPr>
        <w:t xml:space="preserve"> of rows the table view should display. ItemsViewController consults the store and returns </w:t>
      </w:r>
      <w:r w:rsidR="00ED6E93">
        <w:rPr>
          <w:rFonts w:ascii="Times New Roman" w:hAnsi="Times New Roman" w:cs="Times"/>
          <w:sz w:val="18"/>
          <w:szCs w:val="18"/>
        </w:rPr>
        <w:t>the #of rows</w:t>
      </w:r>
      <w:r w:rsidR="00ED6E93" w:rsidRPr="00CD63D1">
        <w:rPr>
          <w:rFonts w:ascii="Times New Roman" w:hAnsi="Times New Roman" w:cs="Times"/>
          <w:sz w:val="18"/>
          <w:szCs w:val="18"/>
        </w:rPr>
        <w:t xml:space="preserve">. </w:t>
      </w:r>
      <w:r w:rsidR="00ED6E93">
        <w:rPr>
          <w:rFonts w:ascii="Times New Roman" w:hAnsi="Times New Roman" w:cs="Times"/>
          <w:sz w:val="18"/>
          <w:szCs w:val="18"/>
        </w:rPr>
        <w:t>T</w:t>
      </w:r>
      <w:r w:rsidR="00ED6E93" w:rsidRPr="00CD63D1">
        <w:rPr>
          <w:rFonts w:ascii="Times New Roman" w:hAnsi="Times New Roman" w:cs="Times"/>
          <w:sz w:val="18"/>
          <w:szCs w:val="18"/>
        </w:rPr>
        <w:t xml:space="preserve">he UITableView and its dataSource </w:t>
      </w:r>
      <w:r w:rsidR="00ED6E93">
        <w:rPr>
          <w:rFonts w:ascii="Times New Roman" w:hAnsi="Times New Roman" w:cs="Times"/>
          <w:sz w:val="18"/>
          <w:szCs w:val="18"/>
        </w:rPr>
        <w:t xml:space="preserve">must </w:t>
      </w:r>
      <w:r w:rsidR="00ED6E93" w:rsidRPr="00CD63D1">
        <w:rPr>
          <w:rFonts w:ascii="Times New Roman" w:hAnsi="Times New Roman" w:cs="Times"/>
          <w:sz w:val="18"/>
          <w:szCs w:val="18"/>
        </w:rPr>
        <w:t xml:space="preserve">agree on the </w:t>
      </w:r>
      <w:r w:rsidR="00ED6E93">
        <w:rPr>
          <w:rFonts w:ascii="Times New Roman" w:hAnsi="Times New Roman" w:cs="Times"/>
          <w:sz w:val="18"/>
          <w:szCs w:val="18"/>
        </w:rPr>
        <w:t># of rows</w:t>
      </w:r>
      <w:r w:rsidR="00ED6E93" w:rsidRPr="00CD63D1">
        <w:rPr>
          <w:rFonts w:ascii="Times New Roman" w:hAnsi="Times New Roman" w:cs="Times"/>
          <w:sz w:val="18"/>
          <w:szCs w:val="18"/>
        </w:rPr>
        <w:t xml:space="preserve">. </w:t>
      </w:r>
      <w:r w:rsidR="00ED6E93">
        <w:rPr>
          <w:rFonts w:ascii="Times New Roman" w:hAnsi="Times New Roman" w:cs="Times"/>
          <w:sz w:val="18"/>
          <w:szCs w:val="18"/>
        </w:rPr>
        <w:t xml:space="preserve">Add a new Item to the ItemStore before </w:t>
      </w:r>
      <w:r w:rsidR="00ED6E93" w:rsidRPr="00CD63D1">
        <w:rPr>
          <w:rFonts w:ascii="Times New Roman" w:hAnsi="Times New Roman" w:cs="Times"/>
          <w:sz w:val="18"/>
          <w:szCs w:val="18"/>
        </w:rPr>
        <w:t>insert</w:t>
      </w:r>
      <w:r w:rsidR="00ED6E93">
        <w:rPr>
          <w:rFonts w:ascii="Times New Roman" w:hAnsi="Times New Roman" w:cs="Times"/>
          <w:sz w:val="18"/>
          <w:szCs w:val="18"/>
        </w:rPr>
        <w:t>ing</w:t>
      </w:r>
      <w:r w:rsidR="00ED6E93" w:rsidRPr="00CD63D1">
        <w:rPr>
          <w:rFonts w:ascii="Times New Roman" w:hAnsi="Times New Roman" w:cs="Times"/>
          <w:sz w:val="18"/>
          <w:szCs w:val="18"/>
        </w:rPr>
        <w:t xml:space="preserve"> the new row. </w:t>
      </w:r>
      <w:r w:rsidR="00EF7330" w:rsidRPr="00CD63D1">
        <w:rPr>
          <w:rFonts w:ascii="Times New Roman" w:hAnsi="Times New Roman" w:cs="Times"/>
          <w:sz w:val="18"/>
          <w:szCs w:val="18"/>
        </w:rPr>
        <w:t xml:space="preserve">In </w:t>
      </w:r>
      <w:r w:rsidR="00EF7330" w:rsidRPr="00F0643F">
        <w:rPr>
          <w:rFonts w:ascii="Times New Roman" w:hAnsi="Times New Roman" w:cs="Times"/>
          <w:b/>
          <w:sz w:val="18"/>
          <w:szCs w:val="18"/>
        </w:rPr>
        <w:t>ItemsViewController.m</w:t>
      </w:r>
      <w:r>
        <w:rPr>
          <w:rFonts w:ascii="Times New Roman" w:hAnsi="Times New Roman" w:cs="Times"/>
          <w:sz w:val="18"/>
          <w:szCs w:val="18"/>
        </w:rPr>
        <w:t xml:space="preserve"> implement </w:t>
      </w:r>
      <w:r w:rsidRPr="00F0643F">
        <w:rPr>
          <w:rFonts w:ascii="Times New Roman" w:hAnsi="Times New Roman" w:cs="Times"/>
          <w:b/>
          <w:sz w:val="18"/>
          <w:szCs w:val="18"/>
        </w:rPr>
        <w:t>addNewItem</w:t>
      </w:r>
      <w:r>
        <w:rPr>
          <w:rFonts w:ascii="Times New Roman" w:hAnsi="Times New Roman" w:cs="Times"/>
          <w:sz w:val="18"/>
          <w:szCs w:val="18"/>
        </w:rPr>
        <w:t>:</w:t>
      </w:r>
    </w:p>
    <w:p w14:paraId="0D3693A6" w14:textId="77777777" w:rsidR="00F0643F" w:rsidRDefault="00F0643F" w:rsidP="00CD63D1">
      <w:pPr>
        <w:pStyle w:val="NoSpacing"/>
        <w:rPr>
          <w:rFonts w:ascii="Times New Roman" w:hAnsi="Times New Roman" w:cs="Times"/>
          <w:sz w:val="18"/>
          <w:szCs w:val="18"/>
        </w:rPr>
      </w:pPr>
    </w:p>
    <w:p w14:paraId="1354ECB7" w14:textId="77777777" w:rsidR="00ED6E93" w:rsidRDefault="00ED6E93" w:rsidP="00CD63D1">
      <w:pPr>
        <w:pStyle w:val="NoSpacing"/>
        <w:rPr>
          <w:rFonts w:ascii="Times New Roman" w:hAnsi="Times New Roman" w:cs="Times"/>
          <w:sz w:val="18"/>
          <w:szCs w:val="18"/>
        </w:rPr>
      </w:pPr>
    </w:p>
    <w:p w14:paraId="09352724"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w:t>
      </w:r>
      <w:proofErr w:type="gramStart"/>
      <w:r w:rsidRPr="00722BD0">
        <w:rPr>
          <w:rFonts w:ascii="Times New Roman" w:hAnsi="Times New Roman" w:cs="Times New Roman"/>
          <w:color w:val="760F50"/>
          <w:sz w:val="18"/>
          <w:szCs w:val="18"/>
        </w:rPr>
        <w:t>IBAction</w:t>
      </w:r>
      <w:r w:rsidRPr="00722BD0">
        <w:rPr>
          <w:rFonts w:ascii="Times New Roman" w:hAnsi="Times New Roman" w:cs="Times New Roman"/>
          <w:color w:val="000000"/>
          <w:sz w:val="18"/>
          <w:szCs w:val="18"/>
        </w:rPr>
        <w:t>)addNewItem</w:t>
      </w:r>
      <w:proofErr w:type="gramEnd"/>
      <w:r w:rsidRPr="00722BD0">
        <w:rPr>
          <w:rFonts w:ascii="Times New Roman" w:hAnsi="Times New Roman" w:cs="Times New Roman"/>
          <w:color w:val="000000"/>
          <w:sz w:val="18"/>
          <w:szCs w:val="18"/>
        </w:rPr>
        <w:t>:(</w:t>
      </w:r>
      <w:r w:rsidRPr="00722BD0">
        <w:rPr>
          <w:rFonts w:ascii="Times New Roman" w:hAnsi="Times New Roman" w:cs="Times New Roman"/>
          <w:color w:val="760F50"/>
          <w:sz w:val="18"/>
          <w:szCs w:val="18"/>
        </w:rPr>
        <w:t>id</w:t>
      </w:r>
      <w:r w:rsidRPr="00722BD0">
        <w:rPr>
          <w:rFonts w:ascii="Times New Roman" w:hAnsi="Times New Roman" w:cs="Times New Roman"/>
          <w:color w:val="000000"/>
          <w:sz w:val="18"/>
          <w:szCs w:val="18"/>
        </w:rPr>
        <w:t>)sender</w:t>
      </w:r>
    </w:p>
    <w:p w14:paraId="572B5469"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w:t>
      </w:r>
    </w:p>
    <w:p w14:paraId="34523329"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xml:space="preserve">    </w:t>
      </w:r>
      <w:r w:rsidRPr="00722BD0">
        <w:rPr>
          <w:rFonts w:ascii="Times New Roman" w:hAnsi="Times New Roman" w:cs="Times New Roman"/>
          <w:color w:val="236E25"/>
          <w:sz w:val="18"/>
          <w:szCs w:val="18"/>
        </w:rPr>
        <w:t>// Create a new Item and add it to the store</w:t>
      </w:r>
    </w:p>
    <w:p w14:paraId="50817EC4"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xml:space="preserve">    </w:t>
      </w:r>
      <w:r w:rsidRPr="00722BD0">
        <w:rPr>
          <w:rFonts w:ascii="Times New Roman" w:hAnsi="Times New Roman" w:cs="Times New Roman"/>
          <w:color w:val="3F6E74"/>
          <w:sz w:val="18"/>
          <w:szCs w:val="18"/>
        </w:rPr>
        <w:t>Item</w:t>
      </w:r>
      <w:r w:rsidRPr="00722BD0">
        <w:rPr>
          <w:rFonts w:ascii="Times New Roman" w:hAnsi="Times New Roman" w:cs="Times New Roman"/>
          <w:color w:val="000000"/>
          <w:sz w:val="18"/>
          <w:szCs w:val="18"/>
        </w:rPr>
        <w:t xml:space="preserve"> *newItem = [[</w:t>
      </w:r>
      <w:r w:rsidRPr="00722BD0">
        <w:rPr>
          <w:rFonts w:ascii="Times New Roman" w:hAnsi="Times New Roman" w:cs="Times New Roman"/>
          <w:color w:val="3F6E74"/>
          <w:sz w:val="18"/>
          <w:szCs w:val="18"/>
        </w:rPr>
        <w:t>ItemStore</w:t>
      </w:r>
      <w:r w:rsidRPr="00722BD0">
        <w:rPr>
          <w:rFonts w:ascii="Times New Roman" w:hAnsi="Times New Roman" w:cs="Times New Roman"/>
          <w:color w:val="000000"/>
          <w:sz w:val="18"/>
          <w:szCs w:val="18"/>
        </w:rPr>
        <w:t xml:space="preserve"> </w:t>
      </w:r>
      <w:r w:rsidRPr="00722BD0">
        <w:rPr>
          <w:rFonts w:ascii="Times New Roman" w:hAnsi="Times New Roman" w:cs="Times New Roman"/>
          <w:color w:val="26474B"/>
          <w:sz w:val="18"/>
          <w:szCs w:val="18"/>
        </w:rPr>
        <w:t>sharedStore</w:t>
      </w:r>
      <w:r w:rsidRPr="00722BD0">
        <w:rPr>
          <w:rFonts w:ascii="Times New Roman" w:hAnsi="Times New Roman" w:cs="Times New Roman"/>
          <w:color w:val="000000"/>
          <w:sz w:val="18"/>
          <w:szCs w:val="18"/>
        </w:rPr>
        <w:t xml:space="preserve">] </w:t>
      </w:r>
      <w:r w:rsidRPr="00722BD0">
        <w:rPr>
          <w:rFonts w:ascii="Times New Roman" w:hAnsi="Times New Roman" w:cs="Times New Roman"/>
          <w:color w:val="26474B"/>
          <w:sz w:val="18"/>
          <w:szCs w:val="18"/>
        </w:rPr>
        <w:t>createItem</w:t>
      </w:r>
      <w:r w:rsidRPr="00722BD0">
        <w:rPr>
          <w:rFonts w:ascii="Times New Roman" w:hAnsi="Times New Roman" w:cs="Times New Roman"/>
          <w:color w:val="000000"/>
          <w:sz w:val="18"/>
          <w:szCs w:val="18"/>
        </w:rPr>
        <w:t>];</w:t>
      </w:r>
    </w:p>
    <w:p w14:paraId="12E8FB00"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xml:space="preserve">    </w:t>
      </w:r>
    </w:p>
    <w:p w14:paraId="0EF1E1A8"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xml:space="preserve">    </w:t>
      </w:r>
      <w:r w:rsidRPr="00722BD0">
        <w:rPr>
          <w:rFonts w:ascii="Times New Roman" w:hAnsi="Times New Roman" w:cs="Times New Roman"/>
          <w:color w:val="236E25"/>
          <w:sz w:val="18"/>
          <w:szCs w:val="18"/>
        </w:rPr>
        <w:t>// Figure out where that item is in the array</w:t>
      </w:r>
    </w:p>
    <w:p w14:paraId="706A9569"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xml:space="preserve">    </w:t>
      </w:r>
      <w:proofErr w:type="gramStart"/>
      <w:r w:rsidRPr="00722BD0">
        <w:rPr>
          <w:rFonts w:ascii="Times New Roman" w:hAnsi="Times New Roman" w:cs="Times New Roman"/>
          <w:color w:val="760F50"/>
          <w:sz w:val="18"/>
          <w:szCs w:val="18"/>
        </w:rPr>
        <w:t>int</w:t>
      </w:r>
      <w:proofErr w:type="gramEnd"/>
      <w:r w:rsidRPr="00722BD0">
        <w:rPr>
          <w:rFonts w:ascii="Times New Roman" w:hAnsi="Times New Roman" w:cs="Times New Roman"/>
          <w:color w:val="000000"/>
          <w:sz w:val="18"/>
          <w:szCs w:val="18"/>
        </w:rPr>
        <w:t xml:space="preserve"> lastRow = [[[</w:t>
      </w:r>
      <w:r w:rsidRPr="00722BD0">
        <w:rPr>
          <w:rFonts w:ascii="Times New Roman" w:hAnsi="Times New Roman" w:cs="Times New Roman"/>
          <w:color w:val="3F6E74"/>
          <w:sz w:val="18"/>
          <w:szCs w:val="18"/>
        </w:rPr>
        <w:t>ItemStore</w:t>
      </w:r>
      <w:r w:rsidRPr="00722BD0">
        <w:rPr>
          <w:rFonts w:ascii="Times New Roman" w:hAnsi="Times New Roman" w:cs="Times New Roman"/>
          <w:color w:val="000000"/>
          <w:sz w:val="18"/>
          <w:szCs w:val="18"/>
        </w:rPr>
        <w:t xml:space="preserve"> </w:t>
      </w:r>
      <w:r w:rsidRPr="00722BD0">
        <w:rPr>
          <w:rFonts w:ascii="Times New Roman" w:hAnsi="Times New Roman" w:cs="Times New Roman"/>
          <w:color w:val="26474B"/>
          <w:sz w:val="18"/>
          <w:szCs w:val="18"/>
        </w:rPr>
        <w:t>sharedStore</w:t>
      </w:r>
      <w:r w:rsidRPr="00722BD0">
        <w:rPr>
          <w:rFonts w:ascii="Times New Roman" w:hAnsi="Times New Roman" w:cs="Times New Roman"/>
          <w:color w:val="000000"/>
          <w:sz w:val="18"/>
          <w:szCs w:val="18"/>
        </w:rPr>
        <w:t xml:space="preserve">] </w:t>
      </w:r>
      <w:r w:rsidRPr="00722BD0">
        <w:rPr>
          <w:rFonts w:ascii="Times New Roman" w:hAnsi="Times New Roman" w:cs="Times New Roman"/>
          <w:color w:val="26474B"/>
          <w:sz w:val="18"/>
          <w:szCs w:val="18"/>
        </w:rPr>
        <w:t>allItems</w:t>
      </w:r>
      <w:r w:rsidRPr="00722BD0">
        <w:rPr>
          <w:rFonts w:ascii="Times New Roman" w:hAnsi="Times New Roman" w:cs="Times New Roman"/>
          <w:color w:val="000000"/>
          <w:sz w:val="18"/>
          <w:szCs w:val="18"/>
        </w:rPr>
        <w:t xml:space="preserve">] </w:t>
      </w:r>
      <w:r w:rsidRPr="00722BD0">
        <w:rPr>
          <w:rFonts w:ascii="Times New Roman" w:hAnsi="Times New Roman" w:cs="Times New Roman"/>
          <w:color w:val="2E0D6E"/>
          <w:sz w:val="18"/>
          <w:szCs w:val="18"/>
        </w:rPr>
        <w:t>indexOfObject</w:t>
      </w:r>
      <w:r w:rsidRPr="00722BD0">
        <w:rPr>
          <w:rFonts w:ascii="Times New Roman" w:hAnsi="Times New Roman" w:cs="Times New Roman"/>
          <w:color w:val="000000"/>
          <w:sz w:val="18"/>
          <w:szCs w:val="18"/>
        </w:rPr>
        <w:t>:newItem];</w:t>
      </w:r>
    </w:p>
    <w:p w14:paraId="43F2E3DE"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xml:space="preserve">    </w:t>
      </w:r>
      <w:r w:rsidRPr="00722BD0">
        <w:rPr>
          <w:rFonts w:ascii="Times New Roman" w:hAnsi="Times New Roman" w:cs="Times New Roman"/>
          <w:color w:val="5C2699"/>
          <w:sz w:val="18"/>
          <w:szCs w:val="18"/>
        </w:rPr>
        <w:t>NSIndexPath</w:t>
      </w:r>
      <w:r w:rsidRPr="00722BD0">
        <w:rPr>
          <w:rFonts w:ascii="Times New Roman" w:hAnsi="Times New Roman" w:cs="Times New Roman"/>
          <w:color w:val="000000"/>
          <w:sz w:val="18"/>
          <w:szCs w:val="18"/>
        </w:rPr>
        <w:t xml:space="preserve"> *ip = [</w:t>
      </w:r>
      <w:r w:rsidRPr="00722BD0">
        <w:rPr>
          <w:rFonts w:ascii="Times New Roman" w:hAnsi="Times New Roman" w:cs="Times New Roman"/>
          <w:color w:val="5C2699"/>
          <w:sz w:val="18"/>
          <w:szCs w:val="18"/>
        </w:rPr>
        <w:t>NSIndexPath</w:t>
      </w:r>
      <w:r w:rsidRPr="00722BD0">
        <w:rPr>
          <w:rFonts w:ascii="Times New Roman" w:hAnsi="Times New Roman" w:cs="Times New Roman"/>
          <w:color w:val="000000"/>
          <w:sz w:val="18"/>
          <w:szCs w:val="18"/>
        </w:rPr>
        <w:t xml:space="preserve"> </w:t>
      </w:r>
      <w:r w:rsidRPr="00722BD0">
        <w:rPr>
          <w:rFonts w:ascii="Times New Roman" w:hAnsi="Times New Roman" w:cs="Times New Roman"/>
          <w:color w:val="2E0D6E"/>
          <w:sz w:val="18"/>
          <w:szCs w:val="18"/>
        </w:rPr>
        <w:t>indexPathForRow</w:t>
      </w:r>
      <w:proofErr w:type="gramStart"/>
      <w:r w:rsidRPr="00722BD0">
        <w:rPr>
          <w:rFonts w:ascii="Times New Roman" w:hAnsi="Times New Roman" w:cs="Times New Roman"/>
          <w:color w:val="000000"/>
          <w:sz w:val="18"/>
          <w:szCs w:val="18"/>
        </w:rPr>
        <w:t>:lastRow</w:t>
      </w:r>
      <w:proofErr w:type="gramEnd"/>
      <w:r w:rsidRPr="00722BD0">
        <w:rPr>
          <w:rFonts w:ascii="Times New Roman" w:hAnsi="Times New Roman" w:cs="Times New Roman"/>
          <w:color w:val="000000"/>
          <w:sz w:val="18"/>
          <w:szCs w:val="18"/>
        </w:rPr>
        <w:t xml:space="preserve"> </w:t>
      </w:r>
      <w:r w:rsidRPr="00722BD0">
        <w:rPr>
          <w:rFonts w:ascii="Times New Roman" w:hAnsi="Times New Roman" w:cs="Times New Roman"/>
          <w:color w:val="2E0D6E"/>
          <w:sz w:val="18"/>
          <w:szCs w:val="18"/>
        </w:rPr>
        <w:t>inSection</w:t>
      </w:r>
      <w:r w:rsidRPr="00722BD0">
        <w:rPr>
          <w:rFonts w:ascii="Times New Roman" w:hAnsi="Times New Roman" w:cs="Times New Roman"/>
          <w:color w:val="000000"/>
          <w:sz w:val="18"/>
          <w:szCs w:val="18"/>
        </w:rPr>
        <w:t>:</w:t>
      </w:r>
      <w:r w:rsidRPr="00722BD0">
        <w:rPr>
          <w:rFonts w:ascii="Times New Roman" w:hAnsi="Times New Roman" w:cs="Times New Roman"/>
          <w:color w:val="0000FF"/>
          <w:sz w:val="18"/>
          <w:szCs w:val="18"/>
        </w:rPr>
        <w:t>0</w:t>
      </w:r>
      <w:r w:rsidRPr="00722BD0">
        <w:rPr>
          <w:rFonts w:ascii="Times New Roman" w:hAnsi="Times New Roman" w:cs="Times New Roman"/>
          <w:color w:val="000000"/>
          <w:sz w:val="18"/>
          <w:szCs w:val="18"/>
        </w:rPr>
        <w:t>];</w:t>
      </w:r>
    </w:p>
    <w:p w14:paraId="581C85E7"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xml:space="preserve">    </w:t>
      </w:r>
    </w:p>
    <w:p w14:paraId="5949C8FB" w14:textId="77777777"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xml:space="preserve">    </w:t>
      </w:r>
      <w:r w:rsidRPr="00722BD0">
        <w:rPr>
          <w:rFonts w:ascii="Times New Roman" w:hAnsi="Times New Roman" w:cs="Times New Roman"/>
          <w:color w:val="236E25"/>
          <w:sz w:val="18"/>
          <w:szCs w:val="18"/>
        </w:rPr>
        <w:t>// Insert this new row into the table.</w:t>
      </w:r>
    </w:p>
    <w:p w14:paraId="478BA4DE" w14:textId="45281153" w:rsidR="00722BD0" w:rsidRPr="00722BD0" w:rsidRDefault="00722BD0" w:rsidP="00722BD0">
      <w:pPr>
        <w:widowControl w:val="0"/>
        <w:tabs>
          <w:tab w:val="left" w:pos="866"/>
        </w:tabs>
        <w:autoSpaceDE w:val="0"/>
        <w:autoSpaceDN w:val="0"/>
        <w:adjustRightInd w:val="0"/>
        <w:rPr>
          <w:rFonts w:ascii="Times New Roman" w:hAnsi="Times New Roman" w:cs="Times New Roman"/>
          <w:color w:val="000000"/>
          <w:sz w:val="18"/>
          <w:szCs w:val="18"/>
        </w:rPr>
      </w:pPr>
      <w:r w:rsidRPr="00722BD0">
        <w:rPr>
          <w:rFonts w:ascii="Times New Roman" w:hAnsi="Times New Roman" w:cs="Times New Roman"/>
          <w:color w:val="000000"/>
          <w:sz w:val="18"/>
          <w:szCs w:val="18"/>
        </w:rPr>
        <w:t xml:space="preserve">    [[</w:t>
      </w:r>
      <w:proofErr w:type="gramStart"/>
      <w:r w:rsidRPr="00722BD0">
        <w:rPr>
          <w:rFonts w:ascii="Times New Roman" w:hAnsi="Times New Roman" w:cs="Times New Roman"/>
          <w:color w:val="760F50"/>
          <w:sz w:val="18"/>
          <w:szCs w:val="18"/>
        </w:rPr>
        <w:t>self</w:t>
      </w:r>
      <w:proofErr w:type="gramEnd"/>
      <w:r w:rsidRPr="00722BD0">
        <w:rPr>
          <w:rFonts w:ascii="Times New Roman" w:hAnsi="Times New Roman" w:cs="Times New Roman"/>
          <w:color w:val="000000"/>
          <w:sz w:val="18"/>
          <w:szCs w:val="18"/>
        </w:rPr>
        <w:t xml:space="preserve"> </w:t>
      </w:r>
      <w:r w:rsidRPr="00722BD0">
        <w:rPr>
          <w:rFonts w:ascii="Times New Roman" w:hAnsi="Times New Roman" w:cs="Times New Roman"/>
          <w:color w:val="2E0D6E"/>
          <w:sz w:val="18"/>
          <w:szCs w:val="18"/>
        </w:rPr>
        <w:t>tableView</w:t>
      </w:r>
      <w:r w:rsidRPr="00722BD0">
        <w:rPr>
          <w:rFonts w:ascii="Times New Roman" w:hAnsi="Times New Roman" w:cs="Times New Roman"/>
          <w:color w:val="000000"/>
          <w:sz w:val="18"/>
          <w:szCs w:val="18"/>
        </w:rPr>
        <w:t xml:space="preserve">] </w:t>
      </w:r>
      <w:r w:rsidRPr="00722BD0">
        <w:rPr>
          <w:rFonts w:ascii="Times New Roman" w:hAnsi="Times New Roman" w:cs="Times New Roman"/>
          <w:color w:val="2E0D6E"/>
          <w:sz w:val="18"/>
          <w:szCs w:val="18"/>
        </w:rPr>
        <w:t>insertRowsAtIndexPaths</w:t>
      </w:r>
      <w:r w:rsidRPr="00722BD0">
        <w:rPr>
          <w:rFonts w:ascii="Times New Roman" w:hAnsi="Times New Roman" w:cs="Times New Roman"/>
          <w:color w:val="000000"/>
          <w:sz w:val="18"/>
          <w:szCs w:val="18"/>
        </w:rPr>
        <w:t>:[</w:t>
      </w:r>
      <w:r w:rsidRPr="00722BD0">
        <w:rPr>
          <w:rFonts w:ascii="Times New Roman" w:hAnsi="Times New Roman" w:cs="Times New Roman"/>
          <w:color w:val="5C2699"/>
          <w:sz w:val="18"/>
          <w:szCs w:val="18"/>
        </w:rPr>
        <w:t>NSArray</w:t>
      </w:r>
      <w:r w:rsidRPr="00722BD0">
        <w:rPr>
          <w:rFonts w:ascii="Times New Roman" w:hAnsi="Times New Roman" w:cs="Times New Roman"/>
          <w:color w:val="000000"/>
          <w:sz w:val="18"/>
          <w:szCs w:val="18"/>
        </w:rPr>
        <w:t xml:space="preserve"> </w:t>
      </w:r>
      <w:r w:rsidRPr="00722BD0">
        <w:rPr>
          <w:rFonts w:ascii="Times New Roman" w:hAnsi="Times New Roman" w:cs="Times New Roman"/>
          <w:color w:val="2E0D6E"/>
          <w:sz w:val="18"/>
          <w:szCs w:val="18"/>
        </w:rPr>
        <w:t>arrayWithObject</w:t>
      </w:r>
      <w:r w:rsidRPr="00722BD0">
        <w:rPr>
          <w:rFonts w:ascii="Times New Roman" w:hAnsi="Times New Roman" w:cs="Times New Roman"/>
          <w:color w:val="000000"/>
          <w:sz w:val="18"/>
          <w:szCs w:val="18"/>
        </w:rPr>
        <w:t xml:space="preserve">:ip] </w:t>
      </w:r>
      <w:r w:rsidRPr="00722BD0">
        <w:rPr>
          <w:rFonts w:ascii="Times New Roman" w:hAnsi="Times New Roman" w:cs="Times New Roman"/>
          <w:color w:val="2E0D6E"/>
          <w:sz w:val="18"/>
          <w:szCs w:val="18"/>
        </w:rPr>
        <w:t>withRowAnimation</w:t>
      </w:r>
      <w:r w:rsidRPr="00722BD0">
        <w:rPr>
          <w:rFonts w:ascii="Times New Roman" w:hAnsi="Times New Roman" w:cs="Times New Roman"/>
          <w:color w:val="000000"/>
          <w:sz w:val="18"/>
          <w:szCs w:val="18"/>
        </w:rPr>
        <w:t>:</w:t>
      </w:r>
      <w:r w:rsidRPr="00722BD0">
        <w:rPr>
          <w:rFonts w:ascii="Times New Roman" w:hAnsi="Times New Roman" w:cs="Times New Roman"/>
          <w:color w:val="2E0D6E"/>
          <w:sz w:val="18"/>
          <w:szCs w:val="18"/>
        </w:rPr>
        <w:t>UITableViewRowAnimationTop</w:t>
      </w:r>
      <w:r w:rsidRPr="00722BD0">
        <w:rPr>
          <w:rFonts w:ascii="Times New Roman" w:hAnsi="Times New Roman" w:cs="Times New Roman"/>
          <w:color w:val="000000"/>
          <w:sz w:val="18"/>
          <w:szCs w:val="18"/>
        </w:rPr>
        <w:t>];</w:t>
      </w:r>
    </w:p>
    <w:p w14:paraId="01CB07D2" w14:textId="5340A7FF" w:rsidR="00F0643F" w:rsidRPr="00722BD0" w:rsidRDefault="00722BD0" w:rsidP="00722BD0">
      <w:pPr>
        <w:pStyle w:val="NoSpacing"/>
        <w:rPr>
          <w:rFonts w:ascii="Times New Roman" w:hAnsi="Times New Roman" w:cs="Times New Roman"/>
          <w:sz w:val="18"/>
          <w:szCs w:val="18"/>
        </w:rPr>
      </w:pPr>
      <w:r w:rsidRPr="00722BD0">
        <w:rPr>
          <w:rFonts w:ascii="Times New Roman" w:hAnsi="Times New Roman" w:cs="Times New Roman"/>
          <w:color w:val="000000"/>
          <w:sz w:val="18"/>
          <w:szCs w:val="18"/>
        </w:rPr>
        <w:t>}</w:t>
      </w:r>
    </w:p>
    <w:p w14:paraId="339BBAD8" w14:textId="77777777" w:rsidR="005F6DAC" w:rsidRDefault="005F6DAC" w:rsidP="00CD63D1">
      <w:pPr>
        <w:pStyle w:val="NoSpacing"/>
        <w:rPr>
          <w:rFonts w:ascii="Times New Roman" w:hAnsi="Times New Roman" w:cs="Times"/>
          <w:sz w:val="18"/>
          <w:szCs w:val="18"/>
        </w:rPr>
      </w:pPr>
    </w:p>
    <w:p w14:paraId="49A7A46E" w14:textId="15900EA4" w:rsidR="00EF7330" w:rsidRDefault="005F6DAC" w:rsidP="00CD63D1">
      <w:pPr>
        <w:pStyle w:val="NoSpacing"/>
        <w:rPr>
          <w:rFonts w:ascii="Times New Roman" w:hAnsi="Times New Roman" w:cs="Times"/>
          <w:sz w:val="18"/>
          <w:szCs w:val="18"/>
        </w:rPr>
      </w:pPr>
      <w:r w:rsidRPr="005F6DAC">
        <w:rPr>
          <w:rFonts w:ascii="Times New Roman" w:hAnsi="Times New Roman" w:cs="Times"/>
          <w:b/>
          <w:noProof/>
          <w:sz w:val="18"/>
          <w:szCs w:val="18"/>
          <w:u w:val="single"/>
        </w:rPr>
        <w:t>Result</w:t>
      </w:r>
      <w:r>
        <w:rPr>
          <w:rFonts w:ascii="Times New Roman" w:hAnsi="Times New Roman" w:cs="Times"/>
          <w:b/>
          <w:noProof/>
          <w:sz w:val="18"/>
          <w:szCs w:val="18"/>
        </w:rPr>
        <w:t xml:space="preserve">: </w:t>
      </w:r>
      <w:r w:rsidR="00EF7330" w:rsidRPr="005F6DAC">
        <w:rPr>
          <w:rFonts w:ascii="Times New Roman" w:hAnsi="Times New Roman" w:cs="Times"/>
          <w:sz w:val="18"/>
          <w:szCs w:val="18"/>
        </w:rPr>
        <w:t>Tap</w:t>
      </w:r>
      <w:r w:rsidR="00EF7330" w:rsidRPr="00CD63D1">
        <w:rPr>
          <w:rFonts w:ascii="Times New Roman" w:hAnsi="Times New Roman" w:cs="Times"/>
          <w:sz w:val="18"/>
          <w:szCs w:val="18"/>
        </w:rPr>
        <w:t xml:space="preserve"> the </w:t>
      </w:r>
      <w:r w:rsidR="00EF7330" w:rsidRPr="00CD63D1">
        <w:rPr>
          <w:rFonts w:ascii="Times New Roman" w:hAnsi="Times New Roman" w:cs="Times"/>
          <w:color w:val="565656"/>
          <w:sz w:val="18"/>
          <w:szCs w:val="18"/>
        </w:rPr>
        <w:t xml:space="preserve">New </w:t>
      </w:r>
      <w:r w:rsidR="00EF7330" w:rsidRPr="00CD63D1">
        <w:rPr>
          <w:rFonts w:ascii="Times New Roman" w:hAnsi="Times New Roman" w:cs="Times"/>
          <w:sz w:val="18"/>
          <w:szCs w:val="18"/>
        </w:rPr>
        <w:t xml:space="preserve">button and watch the new row slide into the bottom position of the table. </w:t>
      </w:r>
    </w:p>
    <w:p w14:paraId="528E6CDD" w14:textId="77777777" w:rsidR="00ED6E93" w:rsidRDefault="00ED6E93" w:rsidP="00CD63D1">
      <w:pPr>
        <w:pStyle w:val="NoSpacing"/>
        <w:rPr>
          <w:rFonts w:ascii="Times New Roman" w:hAnsi="Times New Roman" w:cs="Times"/>
          <w:sz w:val="18"/>
          <w:szCs w:val="18"/>
        </w:rPr>
      </w:pPr>
    </w:p>
    <w:p w14:paraId="6CFE1BDF" w14:textId="77777777" w:rsidR="00C93E17" w:rsidRPr="0062146C" w:rsidRDefault="00C93E17" w:rsidP="00C93E17">
      <w:pPr>
        <w:rPr>
          <w:rFonts w:ascii="Times New Roman" w:hAnsi="Times New Roman" w:cs="Times New Roman"/>
          <w:sz w:val="18"/>
          <w:szCs w:val="18"/>
        </w:rPr>
      </w:pPr>
      <w:r>
        <w:rPr>
          <w:rFonts w:ascii="Times New Roman" w:hAnsi="Times New Roman" w:cs="Times New Roman"/>
          <w:b/>
          <w:sz w:val="18"/>
          <w:szCs w:val="18"/>
        </w:rPr>
        <w:t>-------------------</w:t>
      </w:r>
      <w:r w:rsidRPr="0062146C">
        <w:rPr>
          <w:rFonts w:ascii="Times New Roman" w:hAnsi="Times New Roman" w:cs="Times New Roman"/>
          <w:b/>
          <w:sz w:val="18"/>
          <w:szCs w:val="18"/>
        </w:rPr>
        <w:t>---</w:t>
      </w:r>
      <w:r>
        <w:rPr>
          <w:rFonts w:ascii="Times New Roman" w:hAnsi="Times New Roman" w:cs="Times New Roman"/>
          <w:b/>
          <w:sz w:val="18"/>
          <w:szCs w:val="18"/>
        </w:rPr>
        <w:t>-----</w:t>
      </w:r>
    </w:p>
    <w:p w14:paraId="6B803651" w14:textId="0E9AC2D0" w:rsidR="00C93E17" w:rsidRDefault="00C93E17" w:rsidP="00C93E17">
      <w:pPr>
        <w:widowControl w:val="0"/>
        <w:tabs>
          <w:tab w:val="left" w:pos="866"/>
        </w:tabs>
        <w:autoSpaceDE w:val="0"/>
        <w:autoSpaceDN w:val="0"/>
        <w:adjustRightInd w:val="0"/>
        <w:rPr>
          <w:rFonts w:ascii="Times New Roman" w:hAnsi="Times New Roman" w:cs="Times New Roman"/>
          <w:b/>
          <w:sz w:val="18"/>
          <w:szCs w:val="18"/>
        </w:rPr>
      </w:pPr>
      <w:r>
        <w:rPr>
          <w:rFonts w:ascii="Times New Roman" w:hAnsi="Times New Roman" w:cs="Times New Roman"/>
          <w:b/>
          <w:sz w:val="18"/>
          <w:szCs w:val="18"/>
        </w:rPr>
        <w:t>PART II</w:t>
      </w:r>
      <w:r w:rsidR="00CD4F6E">
        <w:rPr>
          <w:rFonts w:ascii="Times New Roman" w:hAnsi="Times New Roman" w:cs="Times New Roman"/>
          <w:b/>
          <w:sz w:val="18"/>
          <w:szCs w:val="18"/>
        </w:rPr>
        <w:t>I</w:t>
      </w:r>
      <w:r>
        <w:rPr>
          <w:rFonts w:ascii="Times New Roman" w:hAnsi="Times New Roman" w:cs="Times New Roman"/>
          <w:b/>
          <w:sz w:val="18"/>
          <w:szCs w:val="18"/>
        </w:rPr>
        <w:t>: Delete row</w:t>
      </w:r>
    </w:p>
    <w:p w14:paraId="0FE27878" w14:textId="58504AE6" w:rsidR="00EF7330" w:rsidRPr="00CD63D1" w:rsidRDefault="00C93E17" w:rsidP="00C93E17">
      <w:pPr>
        <w:rPr>
          <w:rFonts w:ascii="Times New Roman" w:hAnsi="Times New Roman" w:cs="Times"/>
          <w:sz w:val="18"/>
          <w:szCs w:val="18"/>
        </w:rPr>
      </w:pPr>
      <w:r>
        <w:rPr>
          <w:rFonts w:ascii="Times New Roman" w:hAnsi="Times New Roman" w:cs="Times New Roman"/>
          <w:b/>
          <w:sz w:val="18"/>
          <w:szCs w:val="18"/>
        </w:rPr>
        <w:t>---------------------------</w:t>
      </w:r>
    </w:p>
    <w:p w14:paraId="7E3459DF" w14:textId="159C6EFB" w:rsidR="00EF7330" w:rsidRDefault="00C93E17" w:rsidP="00CD63D1">
      <w:pPr>
        <w:pStyle w:val="NoSpacing"/>
        <w:rPr>
          <w:rFonts w:ascii="Times New Roman" w:hAnsi="Times New Roman" w:cs="Times"/>
          <w:sz w:val="18"/>
          <w:szCs w:val="18"/>
        </w:rPr>
      </w:pPr>
      <w:r>
        <w:rPr>
          <w:rFonts w:ascii="Times New Roman" w:hAnsi="Times New Roman" w:cs="Times"/>
          <w:b/>
          <w:sz w:val="18"/>
          <w:szCs w:val="18"/>
          <w:u w:val="single"/>
        </w:rPr>
        <w:t>Step 8</w:t>
      </w:r>
      <w:r>
        <w:rPr>
          <w:rFonts w:ascii="Times New Roman" w:hAnsi="Times New Roman" w:cs="Times"/>
          <w:b/>
          <w:sz w:val="18"/>
          <w:szCs w:val="18"/>
        </w:rPr>
        <w:t>:</w:t>
      </w:r>
      <w:r w:rsidRPr="00A827EF">
        <w:rPr>
          <w:rFonts w:ascii="Times New Roman" w:hAnsi="Times New Roman" w:cs="Times"/>
          <w:sz w:val="18"/>
          <w:szCs w:val="18"/>
        </w:rPr>
        <w:t xml:space="preserve"> </w:t>
      </w:r>
      <w:r w:rsidR="005E27DA">
        <w:rPr>
          <w:rFonts w:ascii="Times New Roman" w:hAnsi="Times New Roman" w:cs="Times"/>
          <w:sz w:val="18"/>
          <w:szCs w:val="18"/>
        </w:rPr>
        <w:t xml:space="preserve">Remove the </w:t>
      </w:r>
      <w:r w:rsidR="00EF7330" w:rsidRPr="00CD63D1">
        <w:rPr>
          <w:rFonts w:ascii="Times New Roman" w:hAnsi="Times New Roman" w:cs="Times"/>
          <w:sz w:val="18"/>
          <w:szCs w:val="18"/>
        </w:rPr>
        <w:t>Item</w:t>
      </w:r>
      <w:r w:rsidR="005E27DA">
        <w:rPr>
          <w:rFonts w:ascii="Times New Roman" w:hAnsi="Times New Roman" w:cs="Times"/>
          <w:sz w:val="18"/>
          <w:szCs w:val="18"/>
        </w:rPr>
        <w:t xml:space="preserve"> from the </w:t>
      </w:r>
      <w:r w:rsidR="00F234A6">
        <w:rPr>
          <w:rFonts w:ascii="Times New Roman" w:hAnsi="Times New Roman" w:cs="Times"/>
          <w:sz w:val="18"/>
          <w:szCs w:val="18"/>
        </w:rPr>
        <w:t xml:space="preserve">ItemStore. The </w:t>
      </w:r>
      <w:r w:rsidR="00EF7330" w:rsidRPr="00CD63D1">
        <w:rPr>
          <w:rFonts w:ascii="Times New Roman" w:hAnsi="Times New Roman" w:cs="Times"/>
          <w:sz w:val="18"/>
          <w:szCs w:val="18"/>
        </w:rPr>
        <w:t>ItemStore must know how to re</w:t>
      </w:r>
      <w:r w:rsidR="00F234A6">
        <w:rPr>
          <w:rFonts w:ascii="Times New Roman" w:hAnsi="Times New Roman" w:cs="Times"/>
          <w:sz w:val="18"/>
          <w:szCs w:val="18"/>
        </w:rPr>
        <w:t xml:space="preserve">move objects from </w:t>
      </w:r>
      <w:proofErr w:type="gramStart"/>
      <w:r w:rsidR="00F234A6">
        <w:rPr>
          <w:rFonts w:ascii="Times New Roman" w:hAnsi="Times New Roman" w:cs="Times"/>
          <w:sz w:val="18"/>
          <w:szCs w:val="18"/>
        </w:rPr>
        <w:t>itself</w:t>
      </w:r>
      <w:proofErr w:type="gramEnd"/>
      <w:r w:rsidR="00F234A6">
        <w:rPr>
          <w:rFonts w:ascii="Times New Roman" w:hAnsi="Times New Roman" w:cs="Times"/>
          <w:sz w:val="18"/>
          <w:szCs w:val="18"/>
        </w:rPr>
        <w:t xml:space="preserve">. In </w:t>
      </w:r>
      <w:r w:rsidR="00EF7330" w:rsidRPr="00F234A6">
        <w:rPr>
          <w:rFonts w:ascii="Times New Roman" w:hAnsi="Times New Roman" w:cs="Times"/>
          <w:b/>
          <w:sz w:val="18"/>
          <w:szCs w:val="18"/>
        </w:rPr>
        <w:t>ItemStore.h</w:t>
      </w:r>
      <w:r w:rsidR="00EF7330" w:rsidRPr="00CD63D1">
        <w:rPr>
          <w:rFonts w:ascii="Times New Roman" w:hAnsi="Times New Roman" w:cs="Times"/>
          <w:sz w:val="18"/>
          <w:szCs w:val="18"/>
        </w:rPr>
        <w:t xml:space="preserve">, declare a </w:t>
      </w:r>
      <w:r w:rsidR="005C6776">
        <w:rPr>
          <w:rFonts w:ascii="Times New Roman" w:hAnsi="Times New Roman" w:cs="Times"/>
          <w:b/>
          <w:sz w:val="18"/>
          <w:szCs w:val="18"/>
        </w:rPr>
        <w:t xml:space="preserve">removeItem </w:t>
      </w:r>
      <w:r w:rsidR="005C6776">
        <w:rPr>
          <w:rFonts w:ascii="Times New Roman" w:hAnsi="Times New Roman" w:cs="Times"/>
          <w:sz w:val="18"/>
          <w:szCs w:val="18"/>
        </w:rPr>
        <w:t>method:</w:t>
      </w:r>
    </w:p>
    <w:p w14:paraId="2E7DC752" w14:textId="77777777" w:rsidR="005C6776" w:rsidRDefault="005C6776" w:rsidP="005C6776">
      <w:pPr>
        <w:widowControl w:val="0"/>
        <w:tabs>
          <w:tab w:val="left" w:pos="866"/>
        </w:tabs>
        <w:autoSpaceDE w:val="0"/>
        <w:autoSpaceDN w:val="0"/>
        <w:adjustRightInd w:val="0"/>
        <w:rPr>
          <w:rFonts w:ascii="Times New Roman" w:hAnsi="Times New Roman" w:cs="Times New Roman"/>
          <w:color w:val="760F50"/>
          <w:sz w:val="18"/>
          <w:szCs w:val="18"/>
        </w:rPr>
      </w:pPr>
    </w:p>
    <w:p w14:paraId="55AFFB41" w14:textId="77777777" w:rsidR="005C6776" w:rsidRPr="005C6776" w:rsidRDefault="005C6776" w:rsidP="005C6776">
      <w:pPr>
        <w:widowControl w:val="0"/>
        <w:tabs>
          <w:tab w:val="left" w:pos="866"/>
        </w:tabs>
        <w:autoSpaceDE w:val="0"/>
        <w:autoSpaceDN w:val="0"/>
        <w:adjustRightInd w:val="0"/>
        <w:rPr>
          <w:rFonts w:ascii="Times New Roman" w:hAnsi="Times New Roman" w:cs="Times New Roman"/>
          <w:color w:val="000000"/>
          <w:sz w:val="18"/>
          <w:szCs w:val="18"/>
        </w:rPr>
      </w:pPr>
      <w:r w:rsidRPr="005C6776">
        <w:rPr>
          <w:rFonts w:ascii="Times New Roman" w:hAnsi="Times New Roman" w:cs="Times New Roman"/>
          <w:color w:val="760F50"/>
          <w:sz w:val="18"/>
          <w:szCs w:val="18"/>
        </w:rPr>
        <w:t>@</w:t>
      </w:r>
      <w:proofErr w:type="gramStart"/>
      <w:r w:rsidRPr="005C6776">
        <w:rPr>
          <w:rFonts w:ascii="Times New Roman" w:hAnsi="Times New Roman" w:cs="Times New Roman"/>
          <w:color w:val="760F50"/>
          <w:sz w:val="18"/>
          <w:szCs w:val="18"/>
        </w:rPr>
        <w:t>interface</w:t>
      </w:r>
      <w:proofErr w:type="gramEnd"/>
      <w:r w:rsidRPr="005C6776">
        <w:rPr>
          <w:rFonts w:ascii="Times New Roman" w:hAnsi="Times New Roman" w:cs="Times New Roman"/>
          <w:color w:val="000000"/>
          <w:sz w:val="18"/>
          <w:szCs w:val="18"/>
        </w:rPr>
        <w:t xml:space="preserve"> ItemStore : </w:t>
      </w:r>
      <w:r w:rsidRPr="005C6776">
        <w:rPr>
          <w:rFonts w:ascii="Times New Roman" w:hAnsi="Times New Roman" w:cs="Times New Roman"/>
          <w:color w:val="5C2699"/>
          <w:sz w:val="18"/>
          <w:szCs w:val="18"/>
        </w:rPr>
        <w:t>NSObject</w:t>
      </w:r>
    </w:p>
    <w:p w14:paraId="586D901B" w14:textId="4E37CE96" w:rsidR="005C6776" w:rsidRPr="005C6776" w:rsidRDefault="005C6776" w:rsidP="005C6776">
      <w:pPr>
        <w:widowControl w:val="0"/>
        <w:tabs>
          <w:tab w:val="left" w:pos="866"/>
        </w:tabs>
        <w:autoSpaceDE w:val="0"/>
        <w:autoSpaceDN w:val="0"/>
        <w:adjustRightInd w:val="0"/>
        <w:rPr>
          <w:rFonts w:ascii="Times New Roman" w:hAnsi="Times New Roman" w:cs="Times New Roman"/>
          <w:color w:val="000000"/>
          <w:sz w:val="18"/>
          <w:szCs w:val="18"/>
        </w:rPr>
      </w:pPr>
      <w:r w:rsidRPr="005C6776">
        <w:rPr>
          <w:rFonts w:ascii="Times New Roman" w:hAnsi="Times New Roman" w:cs="Times New Roman"/>
          <w:color w:val="000000"/>
          <w:sz w:val="18"/>
          <w:szCs w:val="18"/>
        </w:rPr>
        <w:t>…</w:t>
      </w:r>
    </w:p>
    <w:p w14:paraId="37F560EE" w14:textId="5FB89537" w:rsidR="005C6776" w:rsidRPr="005C6776" w:rsidRDefault="005C6776" w:rsidP="005C6776">
      <w:pPr>
        <w:widowControl w:val="0"/>
        <w:tabs>
          <w:tab w:val="left" w:pos="866"/>
        </w:tabs>
        <w:autoSpaceDE w:val="0"/>
        <w:autoSpaceDN w:val="0"/>
        <w:adjustRightInd w:val="0"/>
        <w:rPr>
          <w:rFonts w:ascii="Times New Roman" w:hAnsi="Times New Roman" w:cs="Times New Roman"/>
          <w:color w:val="000000"/>
          <w:sz w:val="18"/>
          <w:szCs w:val="18"/>
        </w:rPr>
      </w:pPr>
      <w:r w:rsidRPr="005C6776">
        <w:rPr>
          <w:rFonts w:ascii="Times New Roman" w:hAnsi="Times New Roman" w:cs="Times New Roman"/>
          <w:color w:val="000000"/>
          <w:sz w:val="18"/>
          <w:szCs w:val="18"/>
        </w:rPr>
        <w:t>- (</w:t>
      </w:r>
      <w:proofErr w:type="gramStart"/>
      <w:r w:rsidRPr="005C6776">
        <w:rPr>
          <w:rFonts w:ascii="Times New Roman" w:hAnsi="Times New Roman" w:cs="Times New Roman"/>
          <w:color w:val="760F50"/>
          <w:sz w:val="18"/>
          <w:szCs w:val="18"/>
        </w:rPr>
        <w:t>void</w:t>
      </w:r>
      <w:proofErr w:type="gramEnd"/>
      <w:r w:rsidRPr="005C6776">
        <w:rPr>
          <w:rFonts w:ascii="Times New Roman" w:hAnsi="Times New Roman" w:cs="Times New Roman"/>
          <w:color w:val="000000"/>
          <w:sz w:val="18"/>
          <w:szCs w:val="18"/>
        </w:rPr>
        <w:t>)removeItem:(</w:t>
      </w:r>
      <w:r w:rsidRPr="005C6776">
        <w:rPr>
          <w:rFonts w:ascii="Times New Roman" w:hAnsi="Times New Roman" w:cs="Times New Roman"/>
          <w:color w:val="3F6E74"/>
          <w:sz w:val="18"/>
          <w:szCs w:val="18"/>
        </w:rPr>
        <w:t>Item</w:t>
      </w:r>
      <w:r w:rsidRPr="005C6776">
        <w:rPr>
          <w:rFonts w:ascii="Times New Roman" w:hAnsi="Times New Roman" w:cs="Times New Roman"/>
          <w:color w:val="000000"/>
          <w:sz w:val="18"/>
          <w:szCs w:val="18"/>
        </w:rPr>
        <w:t xml:space="preserve"> *)p;</w:t>
      </w:r>
    </w:p>
    <w:p w14:paraId="5B944DF8" w14:textId="77777777" w:rsidR="005C6776" w:rsidRDefault="005C6776" w:rsidP="005C6776">
      <w:pPr>
        <w:widowControl w:val="0"/>
        <w:tabs>
          <w:tab w:val="left" w:pos="866"/>
        </w:tabs>
        <w:autoSpaceDE w:val="0"/>
        <w:autoSpaceDN w:val="0"/>
        <w:adjustRightInd w:val="0"/>
        <w:rPr>
          <w:rFonts w:ascii="Times New Roman" w:hAnsi="Times New Roman" w:cs="Times New Roman"/>
          <w:color w:val="760F50"/>
          <w:sz w:val="18"/>
          <w:szCs w:val="18"/>
        </w:rPr>
      </w:pPr>
      <w:r w:rsidRPr="005C6776">
        <w:rPr>
          <w:rFonts w:ascii="Times New Roman" w:hAnsi="Times New Roman" w:cs="Times New Roman"/>
          <w:color w:val="760F50"/>
          <w:sz w:val="18"/>
          <w:szCs w:val="18"/>
        </w:rPr>
        <w:t>@</w:t>
      </w:r>
      <w:proofErr w:type="gramStart"/>
      <w:r w:rsidRPr="005C6776">
        <w:rPr>
          <w:rFonts w:ascii="Times New Roman" w:hAnsi="Times New Roman" w:cs="Times New Roman"/>
          <w:color w:val="760F50"/>
          <w:sz w:val="18"/>
          <w:szCs w:val="18"/>
        </w:rPr>
        <w:t>end</w:t>
      </w:r>
      <w:proofErr w:type="gramEnd"/>
    </w:p>
    <w:p w14:paraId="47414841" w14:textId="77777777" w:rsidR="005C6776" w:rsidRPr="005C6776" w:rsidRDefault="005C6776" w:rsidP="005C6776">
      <w:pPr>
        <w:widowControl w:val="0"/>
        <w:tabs>
          <w:tab w:val="left" w:pos="866"/>
        </w:tabs>
        <w:autoSpaceDE w:val="0"/>
        <w:autoSpaceDN w:val="0"/>
        <w:adjustRightInd w:val="0"/>
        <w:rPr>
          <w:rFonts w:ascii="Times New Roman" w:hAnsi="Times New Roman" w:cs="Times New Roman"/>
          <w:color w:val="000000"/>
          <w:sz w:val="18"/>
          <w:szCs w:val="18"/>
        </w:rPr>
      </w:pPr>
    </w:p>
    <w:p w14:paraId="77BEE263" w14:textId="776B6244" w:rsidR="00EF7330" w:rsidRPr="00CD63D1" w:rsidRDefault="00A07E81" w:rsidP="005C6776">
      <w:pPr>
        <w:pStyle w:val="NoSpacing"/>
        <w:rPr>
          <w:rFonts w:ascii="Times New Roman" w:hAnsi="Times New Roman" w:cs="Times"/>
          <w:sz w:val="18"/>
          <w:szCs w:val="18"/>
        </w:rPr>
      </w:pPr>
      <w:r w:rsidRPr="00CD63D1">
        <w:rPr>
          <w:rFonts w:ascii="Times New Roman" w:hAnsi="Times New Roman" w:cs="Times"/>
          <w:sz w:val="18"/>
          <w:szCs w:val="18"/>
        </w:rPr>
        <w:t>NSMutableAr</w:t>
      </w:r>
      <w:r>
        <w:rPr>
          <w:rFonts w:ascii="Times New Roman" w:hAnsi="Times New Roman" w:cs="Times"/>
          <w:sz w:val="18"/>
          <w:szCs w:val="18"/>
        </w:rPr>
        <w:t xml:space="preserve">ray’s </w:t>
      </w:r>
      <w:r w:rsidRPr="00A07E81">
        <w:rPr>
          <w:rFonts w:ascii="Times New Roman" w:hAnsi="Times New Roman" w:cs="Times"/>
          <w:b/>
          <w:sz w:val="18"/>
          <w:szCs w:val="18"/>
        </w:rPr>
        <w:t>removeObject:</w:t>
      </w:r>
      <w:r w:rsidRPr="00CD63D1">
        <w:rPr>
          <w:rFonts w:ascii="Times New Roman" w:hAnsi="Times New Roman" w:cs="Times"/>
          <w:sz w:val="18"/>
          <w:szCs w:val="18"/>
        </w:rPr>
        <w:t xml:space="preserve"> </w:t>
      </w:r>
      <w:r>
        <w:rPr>
          <w:rFonts w:ascii="Times New Roman" w:hAnsi="Times New Roman" w:cs="Times"/>
          <w:sz w:val="18"/>
          <w:szCs w:val="18"/>
        </w:rPr>
        <w:t>sends a</w:t>
      </w:r>
      <w:r w:rsidRPr="00CD63D1">
        <w:rPr>
          <w:rFonts w:ascii="Times New Roman" w:hAnsi="Times New Roman" w:cs="Times"/>
          <w:sz w:val="18"/>
          <w:szCs w:val="18"/>
        </w:rPr>
        <w:t xml:space="preserve"> message isEqual:</w:t>
      </w:r>
      <w:r>
        <w:rPr>
          <w:rFonts w:ascii="Times New Roman" w:hAnsi="Times New Roman" w:cs="Times"/>
          <w:sz w:val="18"/>
          <w:szCs w:val="18"/>
        </w:rPr>
        <w:t xml:space="preserve"> to objects</w:t>
      </w:r>
      <w:r w:rsidRPr="00CD63D1">
        <w:rPr>
          <w:rFonts w:ascii="Times New Roman" w:hAnsi="Times New Roman" w:cs="Times"/>
          <w:sz w:val="18"/>
          <w:szCs w:val="18"/>
        </w:rPr>
        <w:t xml:space="preserve">. </w:t>
      </w:r>
      <w:proofErr w:type="gramStart"/>
      <w:r w:rsidRPr="00A07E81">
        <w:rPr>
          <w:rFonts w:ascii="Times New Roman" w:hAnsi="Times New Roman" w:cs="Times"/>
          <w:b/>
          <w:sz w:val="18"/>
          <w:szCs w:val="18"/>
        </w:rPr>
        <w:t>removeObjectIdenticalTo</w:t>
      </w:r>
      <w:proofErr w:type="gramEnd"/>
      <w:r w:rsidRPr="00A07E81">
        <w:rPr>
          <w:rFonts w:ascii="Times New Roman" w:hAnsi="Times New Roman" w:cs="Times"/>
          <w:b/>
          <w:sz w:val="18"/>
          <w:szCs w:val="18"/>
        </w:rPr>
        <w:t>:</w:t>
      </w:r>
      <w:r>
        <w:rPr>
          <w:rFonts w:ascii="Times New Roman" w:hAnsi="Times New Roman" w:cs="Times"/>
          <w:sz w:val="18"/>
          <w:szCs w:val="18"/>
        </w:rPr>
        <w:t xml:space="preserve"> </w:t>
      </w:r>
      <w:r w:rsidRPr="00CD63D1">
        <w:rPr>
          <w:rFonts w:ascii="Times New Roman" w:hAnsi="Times New Roman" w:cs="Times"/>
          <w:sz w:val="18"/>
          <w:szCs w:val="18"/>
        </w:rPr>
        <w:t xml:space="preserve">removes an object </w:t>
      </w:r>
      <w:r>
        <w:rPr>
          <w:rFonts w:ascii="Times New Roman" w:hAnsi="Times New Roman" w:cs="Times"/>
          <w:sz w:val="18"/>
          <w:szCs w:val="18"/>
        </w:rPr>
        <w:t xml:space="preserve">if it is </w:t>
      </w:r>
      <w:r w:rsidRPr="00CD63D1">
        <w:rPr>
          <w:rFonts w:ascii="Times New Roman" w:hAnsi="Times New Roman" w:cs="Times"/>
          <w:sz w:val="18"/>
          <w:szCs w:val="18"/>
        </w:rPr>
        <w:t xml:space="preserve">the same object as </w:t>
      </w:r>
      <w:r>
        <w:rPr>
          <w:rFonts w:ascii="Times New Roman" w:hAnsi="Times New Roman" w:cs="Times"/>
          <w:sz w:val="18"/>
          <w:szCs w:val="18"/>
        </w:rPr>
        <w:t>object</w:t>
      </w:r>
      <w:r w:rsidRPr="00CD63D1">
        <w:rPr>
          <w:rFonts w:ascii="Times New Roman" w:hAnsi="Times New Roman" w:cs="Times"/>
          <w:sz w:val="18"/>
          <w:szCs w:val="18"/>
        </w:rPr>
        <w:t xml:space="preserve"> p</w:t>
      </w:r>
      <w:r>
        <w:rPr>
          <w:rFonts w:ascii="Times New Roman" w:hAnsi="Times New Roman" w:cs="Times"/>
          <w:sz w:val="18"/>
          <w:szCs w:val="18"/>
        </w:rPr>
        <w:t xml:space="preserve">assed to the message, it does not </w:t>
      </w:r>
      <w:r w:rsidRPr="00CD63D1">
        <w:rPr>
          <w:rFonts w:ascii="Times New Roman" w:hAnsi="Times New Roman" w:cs="Times"/>
          <w:sz w:val="18"/>
          <w:szCs w:val="18"/>
        </w:rPr>
        <w:t>override isE</w:t>
      </w:r>
      <w:r>
        <w:rPr>
          <w:rFonts w:ascii="Times New Roman" w:hAnsi="Times New Roman" w:cs="Times"/>
          <w:sz w:val="18"/>
          <w:szCs w:val="18"/>
        </w:rPr>
        <w:t>qual:. U</w:t>
      </w:r>
      <w:r w:rsidRPr="00CD63D1">
        <w:rPr>
          <w:rFonts w:ascii="Times New Roman" w:hAnsi="Times New Roman" w:cs="Times"/>
          <w:sz w:val="18"/>
          <w:szCs w:val="18"/>
        </w:rPr>
        <w:t xml:space="preserve">se removeObjectIdenticalTo: when a particular instance </w:t>
      </w:r>
      <w:r>
        <w:rPr>
          <w:rFonts w:ascii="Times New Roman" w:hAnsi="Times New Roman" w:cs="Times"/>
          <w:sz w:val="18"/>
          <w:szCs w:val="18"/>
        </w:rPr>
        <w:t>is specified</w:t>
      </w:r>
      <w:r w:rsidRPr="00CD63D1">
        <w:rPr>
          <w:rFonts w:ascii="Times New Roman" w:hAnsi="Times New Roman" w:cs="Times"/>
          <w:sz w:val="18"/>
          <w:szCs w:val="18"/>
        </w:rPr>
        <w:t>.</w:t>
      </w:r>
      <w:r>
        <w:rPr>
          <w:rFonts w:ascii="Times New Roman" w:hAnsi="Times New Roman" w:cs="Times"/>
          <w:sz w:val="18"/>
          <w:szCs w:val="18"/>
        </w:rPr>
        <w:t xml:space="preserve"> </w:t>
      </w:r>
      <w:r w:rsidR="00EF7330" w:rsidRPr="00CD63D1">
        <w:rPr>
          <w:rFonts w:ascii="Times New Roman" w:hAnsi="Times New Roman" w:cs="Times"/>
          <w:sz w:val="18"/>
          <w:szCs w:val="18"/>
        </w:rPr>
        <w:t xml:space="preserve">In </w:t>
      </w:r>
      <w:r w:rsidR="00EF7330" w:rsidRPr="005C6776">
        <w:rPr>
          <w:rFonts w:ascii="Times New Roman" w:hAnsi="Times New Roman" w:cs="Times"/>
          <w:b/>
          <w:sz w:val="18"/>
          <w:szCs w:val="18"/>
        </w:rPr>
        <w:t>ItemStore.m</w:t>
      </w:r>
      <w:r w:rsidR="005C6776">
        <w:rPr>
          <w:rFonts w:ascii="Times New Roman" w:hAnsi="Times New Roman" w:cs="Times"/>
          <w:sz w:val="18"/>
          <w:szCs w:val="18"/>
        </w:rPr>
        <w:t>, implement removeItem:</w:t>
      </w:r>
    </w:p>
    <w:p w14:paraId="61122E90" w14:textId="77777777" w:rsidR="005E27DA" w:rsidRDefault="005E27DA" w:rsidP="00CD63D1">
      <w:pPr>
        <w:pStyle w:val="NoSpacing"/>
        <w:rPr>
          <w:rFonts w:ascii="Times New Roman" w:hAnsi="Times New Roman" w:cs="Times"/>
          <w:sz w:val="18"/>
          <w:szCs w:val="18"/>
        </w:rPr>
      </w:pPr>
    </w:p>
    <w:p w14:paraId="66D4B855" w14:textId="77777777" w:rsidR="00A07E81" w:rsidRPr="00A07E81" w:rsidRDefault="00A07E81" w:rsidP="00A07E81">
      <w:pPr>
        <w:widowControl w:val="0"/>
        <w:tabs>
          <w:tab w:val="left" w:pos="866"/>
        </w:tabs>
        <w:autoSpaceDE w:val="0"/>
        <w:autoSpaceDN w:val="0"/>
        <w:adjustRightInd w:val="0"/>
        <w:rPr>
          <w:rFonts w:ascii="Times New Roman" w:hAnsi="Times New Roman" w:cs="Times New Roman"/>
          <w:color w:val="000000"/>
          <w:sz w:val="18"/>
          <w:szCs w:val="18"/>
        </w:rPr>
      </w:pPr>
      <w:r w:rsidRPr="00A07E81">
        <w:rPr>
          <w:rFonts w:ascii="Times New Roman" w:hAnsi="Times New Roman" w:cs="Times New Roman"/>
          <w:color w:val="000000"/>
          <w:sz w:val="18"/>
          <w:szCs w:val="18"/>
        </w:rPr>
        <w:t>- (</w:t>
      </w:r>
      <w:proofErr w:type="gramStart"/>
      <w:r w:rsidRPr="00A07E81">
        <w:rPr>
          <w:rFonts w:ascii="Times New Roman" w:hAnsi="Times New Roman" w:cs="Times New Roman"/>
          <w:color w:val="760F50"/>
          <w:sz w:val="18"/>
          <w:szCs w:val="18"/>
        </w:rPr>
        <w:t>void</w:t>
      </w:r>
      <w:proofErr w:type="gramEnd"/>
      <w:r w:rsidRPr="00A07E81">
        <w:rPr>
          <w:rFonts w:ascii="Times New Roman" w:hAnsi="Times New Roman" w:cs="Times New Roman"/>
          <w:color w:val="000000"/>
          <w:sz w:val="18"/>
          <w:szCs w:val="18"/>
        </w:rPr>
        <w:t>)removeItem:(</w:t>
      </w:r>
      <w:r w:rsidRPr="00A07E81">
        <w:rPr>
          <w:rFonts w:ascii="Times New Roman" w:hAnsi="Times New Roman" w:cs="Times New Roman"/>
          <w:color w:val="3F6E74"/>
          <w:sz w:val="18"/>
          <w:szCs w:val="18"/>
        </w:rPr>
        <w:t>Item</w:t>
      </w:r>
      <w:r w:rsidRPr="00A07E81">
        <w:rPr>
          <w:rFonts w:ascii="Times New Roman" w:hAnsi="Times New Roman" w:cs="Times New Roman"/>
          <w:color w:val="000000"/>
          <w:sz w:val="18"/>
          <w:szCs w:val="18"/>
        </w:rPr>
        <w:t xml:space="preserve"> *)p</w:t>
      </w:r>
    </w:p>
    <w:p w14:paraId="09B09516" w14:textId="77777777" w:rsidR="00A07E81" w:rsidRPr="00A07E81" w:rsidRDefault="00A07E81" w:rsidP="00A07E81">
      <w:pPr>
        <w:widowControl w:val="0"/>
        <w:tabs>
          <w:tab w:val="left" w:pos="866"/>
        </w:tabs>
        <w:autoSpaceDE w:val="0"/>
        <w:autoSpaceDN w:val="0"/>
        <w:adjustRightInd w:val="0"/>
        <w:rPr>
          <w:rFonts w:ascii="Times New Roman" w:hAnsi="Times New Roman" w:cs="Times New Roman"/>
          <w:color w:val="000000"/>
          <w:sz w:val="18"/>
          <w:szCs w:val="18"/>
        </w:rPr>
      </w:pPr>
      <w:r w:rsidRPr="00A07E81">
        <w:rPr>
          <w:rFonts w:ascii="Times New Roman" w:hAnsi="Times New Roman" w:cs="Times New Roman"/>
          <w:color w:val="000000"/>
          <w:sz w:val="18"/>
          <w:szCs w:val="18"/>
        </w:rPr>
        <w:t>{</w:t>
      </w:r>
    </w:p>
    <w:p w14:paraId="5654184D" w14:textId="77777777" w:rsidR="00A07E81" w:rsidRPr="00A07E81" w:rsidRDefault="00A07E81" w:rsidP="00A07E81">
      <w:pPr>
        <w:widowControl w:val="0"/>
        <w:tabs>
          <w:tab w:val="left" w:pos="866"/>
        </w:tabs>
        <w:autoSpaceDE w:val="0"/>
        <w:autoSpaceDN w:val="0"/>
        <w:adjustRightInd w:val="0"/>
        <w:rPr>
          <w:rFonts w:ascii="Times New Roman" w:hAnsi="Times New Roman" w:cs="Times New Roman"/>
          <w:color w:val="000000"/>
          <w:sz w:val="18"/>
          <w:szCs w:val="18"/>
        </w:rPr>
      </w:pPr>
      <w:r w:rsidRPr="00A07E81">
        <w:rPr>
          <w:rFonts w:ascii="Times New Roman" w:hAnsi="Times New Roman" w:cs="Times New Roman"/>
          <w:color w:val="000000"/>
          <w:sz w:val="18"/>
          <w:szCs w:val="18"/>
        </w:rPr>
        <w:t xml:space="preserve">    [</w:t>
      </w:r>
      <w:proofErr w:type="gramStart"/>
      <w:r w:rsidRPr="00A07E81">
        <w:rPr>
          <w:rFonts w:ascii="Times New Roman" w:hAnsi="Times New Roman" w:cs="Times New Roman"/>
          <w:color w:val="3F6E74"/>
          <w:sz w:val="18"/>
          <w:szCs w:val="18"/>
        </w:rPr>
        <w:t>allItems</w:t>
      </w:r>
      <w:proofErr w:type="gramEnd"/>
      <w:r w:rsidRPr="00A07E81">
        <w:rPr>
          <w:rFonts w:ascii="Times New Roman" w:hAnsi="Times New Roman" w:cs="Times New Roman"/>
          <w:color w:val="000000"/>
          <w:sz w:val="18"/>
          <w:szCs w:val="18"/>
        </w:rPr>
        <w:t xml:space="preserve"> </w:t>
      </w:r>
      <w:r w:rsidRPr="00A07E81">
        <w:rPr>
          <w:rFonts w:ascii="Times New Roman" w:hAnsi="Times New Roman" w:cs="Times New Roman"/>
          <w:color w:val="2E0D6E"/>
          <w:sz w:val="18"/>
          <w:szCs w:val="18"/>
        </w:rPr>
        <w:t>removeObjectIdenticalTo</w:t>
      </w:r>
      <w:r w:rsidRPr="00A07E81">
        <w:rPr>
          <w:rFonts w:ascii="Times New Roman" w:hAnsi="Times New Roman" w:cs="Times New Roman"/>
          <w:color w:val="000000"/>
          <w:sz w:val="18"/>
          <w:szCs w:val="18"/>
        </w:rPr>
        <w:t>:p];</w:t>
      </w:r>
    </w:p>
    <w:p w14:paraId="0728D493" w14:textId="73351B5C" w:rsidR="005C6776" w:rsidRPr="00A07E81" w:rsidRDefault="00A07E81" w:rsidP="00A07E81">
      <w:pPr>
        <w:pStyle w:val="NoSpacing"/>
        <w:rPr>
          <w:rFonts w:ascii="Times New Roman" w:hAnsi="Times New Roman" w:cs="Times New Roman"/>
          <w:sz w:val="18"/>
          <w:szCs w:val="18"/>
        </w:rPr>
      </w:pPr>
      <w:r w:rsidRPr="00A07E81">
        <w:rPr>
          <w:rFonts w:ascii="Times New Roman" w:hAnsi="Times New Roman" w:cs="Times New Roman"/>
          <w:color w:val="000000"/>
          <w:sz w:val="18"/>
          <w:szCs w:val="18"/>
        </w:rPr>
        <w:t>}</w:t>
      </w:r>
    </w:p>
    <w:p w14:paraId="3A9977D8" w14:textId="77777777" w:rsidR="00A07E81" w:rsidRDefault="00A07E81" w:rsidP="00CD63D1">
      <w:pPr>
        <w:pStyle w:val="NoSpacing"/>
        <w:rPr>
          <w:rFonts w:ascii="Times New Roman" w:hAnsi="Times New Roman" w:cs="Times"/>
          <w:sz w:val="18"/>
          <w:szCs w:val="18"/>
        </w:rPr>
      </w:pPr>
    </w:p>
    <w:p w14:paraId="162A9828" w14:textId="4731D2E0" w:rsidR="00EF7330" w:rsidRPr="00CD63D1" w:rsidRDefault="00A07E81" w:rsidP="00CD63D1">
      <w:pPr>
        <w:pStyle w:val="NoSpacing"/>
        <w:rPr>
          <w:rFonts w:ascii="Times New Roman" w:hAnsi="Times New Roman" w:cs="Times"/>
          <w:sz w:val="18"/>
          <w:szCs w:val="18"/>
        </w:rPr>
      </w:pPr>
      <w:r>
        <w:rPr>
          <w:rFonts w:ascii="Times New Roman" w:hAnsi="Times New Roman" w:cs="Times"/>
          <w:b/>
          <w:sz w:val="18"/>
          <w:szCs w:val="18"/>
          <w:u w:val="single"/>
        </w:rPr>
        <w:t>Step 9</w:t>
      </w:r>
      <w:r>
        <w:rPr>
          <w:rFonts w:ascii="Times New Roman" w:hAnsi="Times New Roman" w:cs="Times"/>
          <w:b/>
          <w:sz w:val="18"/>
          <w:szCs w:val="18"/>
        </w:rPr>
        <w:t>:</w:t>
      </w:r>
      <w:r w:rsidRPr="00A827EF">
        <w:rPr>
          <w:rFonts w:ascii="Times New Roman" w:hAnsi="Times New Roman" w:cs="Times"/>
          <w:sz w:val="18"/>
          <w:szCs w:val="18"/>
        </w:rPr>
        <w:t xml:space="preserve"> </w:t>
      </w:r>
      <w:r>
        <w:rPr>
          <w:rFonts w:ascii="Times New Roman" w:hAnsi="Times New Roman" w:cs="Times"/>
          <w:sz w:val="18"/>
          <w:szCs w:val="18"/>
        </w:rPr>
        <w:t>R</w:t>
      </w:r>
      <w:r w:rsidRPr="00CD63D1">
        <w:rPr>
          <w:rFonts w:ascii="Times New Roman" w:hAnsi="Times New Roman" w:cs="Times"/>
          <w:sz w:val="18"/>
          <w:szCs w:val="18"/>
        </w:rPr>
        <w:t>emove the row from th</w:t>
      </w:r>
      <w:r>
        <w:rPr>
          <w:rFonts w:ascii="Times New Roman" w:hAnsi="Times New Roman" w:cs="Times"/>
          <w:sz w:val="18"/>
          <w:szCs w:val="18"/>
        </w:rPr>
        <w:t>e UITableView.</w:t>
      </w:r>
      <w:r w:rsidR="00195700">
        <w:rPr>
          <w:rFonts w:ascii="Times New Roman" w:hAnsi="Times New Roman" w:cs="Times"/>
          <w:sz w:val="18"/>
          <w:szCs w:val="18"/>
        </w:rPr>
        <w:t xml:space="preserve"> </w:t>
      </w:r>
      <w:r>
        <w:rPr>
          <w:rFonts w:ascii="Times New Roman" w:hAnsi="Times New Roman" w:cs="Times"/>
          <w:sz w:val="18"/>
          <w:szCs w:val="18"/>
        </w:rPr>
        <w:t>I</w:t>
      </w:r>
      <w:r w:rsidR="00EF7330" w:rsidRPr="00CD63D1">
        <w:rPr>
          <w:rFonts w:ascii="Times New Roman" w:hAnsi="Times New Roman" w:cs="Times"/>
          <w:sz w:val="18"/>
          <w:szCs w:val="18"/>
        </w:rPr>
        <w:t xml:space="preserve">mplement </w:t>
      </w:r>
      <w:r w:rsidR="00EF7330" w:rsidRPr="00A07E81">
        <w:rPr>
          <w:rFonts w:ascii="Times New Roman" w:hAnsi="Times New Roman" w:cs="Times"/>
          <w:b/>
          <w:sz w:val="18"/>
          <w:szCs w:val="18"/>
        </w:rPr>
        <w:t>tableView</w:t>
      </w:r>
      <w:proofErr w:type="gramStart"/>
      <w:r w:rsidR="00EF7330" w:rsidRPr="00A07E81">
        <w:rPr>
          <w:rFonts w:ascii="Times New Roman" w:hAnsi="Times New Roman" w:cs="Times"/>
          <w:b/>
          <w:sz w:val="18"/>
          <w:szCs w:val="18"/>
        </w:rPr>
        <w:t>:commitEditingStyle:forRowAtIndexPath</w:t>
      </w:r>
      <w:proofErr w:type="gramEnd"/>
      <w:r w:rsidR="00EF7330" w:rsidRPr="00A07E81">
        <w:rPr>
          <w:rFonts w:ascii="Times New Roman" w:hAnsi="Times New Roman" w:cs="Times"/>
          <w:b/>
          <w:sz w:val="18"/>
          <w:szCs w:val="18"/>
        </w:rPr>
        <w:t>:</w:t>
      </w:r>
      <w:r w:rsidR="00EF7330" w:rsidRPr="00CD63D1">
        <w:rPr>
          <w:rFonts w:ascii="Times New Roman" w:hAnsi="Times New Roman" w:cs="Times"/>
          <w:sz w:val="18"/>
          <w:szCs w:val="18"/>
        </w:rPr>
        <w:t xml:space="preserve"> from the </w:t>
      </w:r>
      <w:r w:rsidR="00EF7330" w:rsidRPr="00A07E81">
        <w:rPr>
          <w:rFonts w:ascii="Times New Roman" w:hAnsi="Times New Roman" w:cs="Times"/>
          <w:b/>
          <w:sz w:val="18"/>
          <w:szCs w:val="18"/>
        </w:rPr>
        <w:t>UITableViewDataSource protocol</w:t>
      </w:r>
      <w:r w:rsidR="00EF7330" w:rsidRPr="00CD63D1">
        <w:rPr>
          <w:rFonts w:ascii="Times New Roman" w:hAnsi="Times New Roman" w:cs="Times"/>
          <w:sz w:val="18"/>
          <w:szCs w:val="18"/>
        </w:rPr>
        <w:t xml:space="preserve">. </w:t>
      </w:r>
      <w:r w:rsidR="00195700">
        <w:rPr>
          <w:rFonts w:ascii="Times New Roman" w:hAnsi="Times New Roman" w:cs="Times"/>
          <w:sz w:val="18"/>
          <w:szCs w:val="18"/>
        </w:rPr>
        <w:t>I</w:t>
      </w:r>
      <w:r>
        <w:rPr>
          <w:rFonts w:ascii="Times New Roman" w:hAnsi="Times New Roman" w:cs="Times"/>
          <w:sz w:val="18"/>
          <w:szCs w:val="18"/>
        </w:rPr>
        <w:t>t passes two arguments</w:t>
      </w:r>
      <w:r w:rsidR="00195700">
        <w:rPr>
          <w:rFonts w:ascii="Times New Roman" w:hAnsi="Times New Roman" w:cs="Times"/>
          <w:sz w:val="18"/>
          <w:szCs w:val="18"/>
        </w:rPr>
        <w:t xml:space="preserve"> [</w:t>
      </w:r>
      <w:r w:rsidR="00EF7330" w:rsidRPr="00195700">
        <w:rPr>
          <w:rFonts w:ascii="Times New Roman" w:hAnsi="Times New Roman" w:cs="Times"/>
          <w:b/>
          <w:sz w:val="18"/>
          <w:szCs w:val="18"/>
        </w:rPr>
        <w:t>UI</w:t>
      </w:r>
      <w:r w:rsidR="00195700" w:rsidRPr="00195700">
        <w:rPr>
          <w:rFonts w:ascii="Times New Roman" w:hAnsi="Times New Roman" w:cs="Times"/>
          <w:b/>
          <w:sz w:val="18"/>
          <w:szCs w:val="18"/>
        </w:rPr>
        <w:t>TableViewCellEditingStyle</w:t>
      </w:r>
      <w:r w:rsidR="00195700">
        <w:rPr>
          <w:rFonts w:ascii="Times New Roman" w:hAnsi="Times New Roman" w:cs="Times"/>
          <w:sz w:val="18"/>
          <w:szCs w:val="18"/>
        </w:rPr>
        <w:t xml:space="preserve"> (Delete) and </w:t>
      </w:r>
      <w:r w:rsidR="00195700" w:rsidRPr="00195700">
        <w:rPr>
          <w:rFonts w:ascii="Times New Roman" w:hAnsi="Times New Roman" w:cs="Times"/>
          <w:b/>
          <w:sz w:val="18"/>
          <w:szCs w:val="18"/>
        </w:rPr>
        <w:t>NSIndexPath</w:t>
      </w:r>
      <w:r w:rsidR="00195700">
        <w:rPr>
          <w:rFonts w:ascii="Times New Roman" w:hAnsi="Times New Roman" w:cs="Times"/>
          <w:b/>
          <w:sz w:val="18"/>
          <w:szCs w:val="18"/>
        </w:rPr>
        <w:t xml:space="preserve"> </w:t>
      </w:r>
      <w:r w:rsidR="00195700" w:rsidRPr="00CD63D1">
        <w:rPr>
          <w:rFonts w:ascii="Times New Roman" w:hAnsi="Times New Roman" w:cs="Times"/>
          <w:sz w:val="18"/>
          <w:szCs w:val="18"/>
        </w:rPr>
        <w:t xml:space="preserve">is the </w:t>
      </w:r>
      <w:r w:rsidR="00195700">
        <w:rPr>
          <w:rFonts w:ascii="Times New Roman" w:hAnsi="Times New Roman" w:cs="Times"/>
          <w:sz w:val="18"/>
          <w:szCs w:val="18"/>
        </w:rPr>
        <w:t>row in the table]</w:t>
      </w:r>
      <w:r w:rsidR="00EF7330" w:rsidRPr="00CD63D1">
        <w:rPr>
          <w:rFonts w:ascii="Times New Roman" w:hAnsi="Times New Roman" w:cs="Times"/>
          <w:sz w:val="18"/>
          <w:szCs w:val="18"/>
        </w:rPr>
        <w:t>.</w:t>
      </w:r>
      <w:r w:rsidR="00195700">
        <w:rPr>
          <w:rFonts w:ascii="Times New Roman" w:hAnsi="Times New Roman" w:cs="Times"/>
          <w:sz w:val="18"/>
          <w:szCs w:val="18"/>
        </w:rPr>
        <w:t xml:space="preserve"> </w:t>
      </w:r>
      <w:r w:rsidR="00EF7330" w:rsidRPr="00CD63D1">
        <w:rPr>
          <w:rFonts w:ascii="Times New Roman" w:hAnsi="Times New Roman" w:cs="Times"/>
          <w:sz w:val="18"/>
          <w:szCs w:val="18"/>
        </w:rPr>
        <w:t xml:space="preserve">In </w:t>
      </w:r>
      <w:r w:rsidR="00EF7330" w:rsidRPr="00195700">
        <w:rPr>
          <w:rFonts w:ascii="Times New Roman" w:hAnsi="Times New Roman" w:cs="Times"/>
          <w:b/>
          <w:sz w:val="18"/>
          <w:szCs w:val="18"/>
        </w:rPr>
        <w:t>ItemsViewController.m</w:t>
      </w:r>
      <w:r w:rsidR="00EF7330" w:rsidRPr="00CD63D1">
        <w:rPr>
          <w:rFonts w:ascii="Times New Roman" w:hAnsi="Times New Roman" w:cs="Times"/>
          <w:sz w:val="18"/>
          <w:szCs w:val="18"/>
        </w:rPr>
        <w:t>, imple</w:t>
      </w:r>
      <w:r w:rsidR="00195700">
        <w:rPr>
          <w:rFonts w:ascii="Times New Roman" w:hAnsi="Times New Roman" w:cs="Times"/>
          <w:sz w:val="18"/>
          <w:szCs w:val="18"/>
        </w:rPr>
        <w:t>ment this method and</w:t>
      </w:r>
      <w:r w:rsidR="00EF7330" w:rsidRPr="00CD63D1">
        <w:rPr>
          <w:rFonts w:ascii="Times New Roman" w:hAnsi="Times New Roman" w:cs="Times"/>
          <w:sz w:val="18"/>
          <w:szCs w:val="18"/>
        </w:rPr>
        <w:t xml:space="preserve"> confirm the row deletion by sending the message </w:t>
      </w:r>
      <w:r w:rsidR="00EF7330" w:rsidRPr="00195700">
        <w:rPr>
          <w:rFonts w:ascii="Times New Roman" w:hAnsi="Times New Roman" w:cs="Times"/>
          <w:b/>
          <w:sz w:val="18"/>
          <w:szCs w:val="18"/>
        </w:rPr>
        <w:t>deleteRowsAtIndexPaths</w:t>
      </w:r>
      <w:proofErr w:type="gramStart"/>
      <w:r w:rsidR="00EF7330" w:rsidRPr="00195700">
        <w:rPr>
          <w:rFonts w:ascii="Times New Roman" w:hAnsi="Times New Roman" w:cs="Times"/>
          <w:b/>
          <w:sz w:val="18"/>
          <w:szCs w:val="18"/>
        </w:rPr>
        <w:t>:withRowAnimation</w:t>
      </w:r>
      <w:proofErr w:type="gramEnd"/>
      <w:r w:rsidR="00EF7330" w:rsidRPr="00195700">
        <w:rPr>
          <w:rFonts w:ascii="Times New Roman" w:hAnsi="Times New Roman" w:cs="Times"/>
          <w:b/>
          <w:sz w:val="18"/>
          <w:szCs w:val="18"/>
        </w:rPr>
        <w:t>:</w:t>
      </w:r>
      <w:r w:rsidR="00EF7330" w:rsidRPr="00CD63D1">
        <w:rPr>
          <w:rFonts w:ascii="Times New Roman" w:hAnsi="Times New Roman" w:cs="Times"/>
          <w:sz w:val="18"/>
          <w:szCs w:val="18"/>
        </w:rPr>
        <w:t xml:space="preserve"> back to the table view.</w:t>
      </w:r>
    </w:p>
    <w:p w14:paraId="3DADB19D" w14:textId="77777777" w:rsidR="00195700" w:rsidRDefault="00195700" w:rsidP="00CD63D1">
      <w:pPr>
        <w:pStyle w:val="NoSpacing"/>
        <w:rPr>
          <w:rFonts w:ascii="Times New Roman" w:hAnsi="Times New Roman" w:cs="Times"/>
          <w:sz w:val="18"/>
          <w:szCs w:val="18"/>
        </w:rPr>
      </w:pPr>
    </w:p>
    <w:p w14:paraId="584ECF19"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w:t>
      </w:r>
      <w:proofErr w:type="gramStart"/>
      <w:r w:rsidRPr="003B58BF">
        <w:rPr>
          <w:rFonts w:ascii="Times New Roman" w:hAnsi="Times New Roman" w:cs="Times New Roman"/>
          <w:color w:val="760F50"/>
          <w:sz w:val="18"/>
          <w:szCs w:val="18"/>
        </w:rPr>
        <w:t>void</w:t>
      </w:r>
      <w:proofErr w:type="gramEnd"/>
      <w:r w:rsidRPr="003B58BF">
        <w:rPr>
          <w:rFonts w:ascii="Times New Roman" w:hAnsi="Times New Roman" w:cs="Times New Roman"/>
          <w:color w:val="000000"/>
          <w:sz w:val="18"/>
          <w:szCs w:val="18"/>
        </w:rPr>
        <w:t>)tableView:(</w:t>
      </w:r>
      <w:r w:rsidRPr="003B58BF">
        <w:rPr>
          <w:rFonts w:ascii="Times New Roman" w:hAnsi="Times New Roman" w:cs="Times New Roman"/>
          <w:color w:val="5C2699"/>
          <w:sz w:val="18"/>
          <w:szCs w:val="18"/>
        </w:rPr>
        <w:t>UITableView</w:t>
      </w:r>
      <w:r w:rsidRPr="003B58BF">
        <w:rPr>
          <w:rFonts w:ascii="Times New Roman" w:hAnsi="Times New Roman" w:cs="Times New Roman"/>
          <w:color w:val="000000"/>
          <w:sz w:val="18"/>
          <w:szCs w:val="18"/>
        </w:rPr>
        <w:t xml:space="preserve"> *)tableView commitEditingStyle:(</w:t>
      </w:r>
      <w:r w:rsidRPr="003B58BF">
        <w:rPr>
          <w:rFonts w:ascii="Times New Roman" w:hAnsi="Times New Roman" w:cs="Times New Roman"/>
          <w:color w:val="5C2699"/>
          <w:sz w:val="18"/>
          <w:szCs w:val="18"/>
        </w:rPr>
        <w:t>UITableViewCellEditingStyle</w:t>
      </w:r>
      <w:r w:rsidRPr="003B58BF">
        <w:rPr>
          <w:rFonts w:ascii="Times New Roman" w:hAnsi="Times New Roman" w:cs="Times New Roman"/>
          <w:color w:val="000000"/>
          <w:sz w:val="18"/>
          <w:szCs w:val="18"/>
        </w:rPr>
        <w:t>)editingStyle forRowAtIndexPath:(</w:t>
      </w:r>
      <w:r w:rsidRPr="003B58BF">
        <w:rPr>
          <w:rFonts w:ascii="Times New Roman" w:hAnsi="Times New Roman" w:cs="Times New Roman"/>
          <w:color w:val="5C2699"/>
          <w:sz w:val="18"/>
          <w:szCs w:val="18"/>
        </w:rPr>
        <w:t>NSIndexPath</w:t>
      </w:r>
      <w:r w:rsidRPr="003B58BF">
        <w:rPr>
          <w:rFonts w:ascii="Times New Roman" w:hAnsi="Times New Roman" w:cs="Times New Roman"/>
          <w:color w:val="000000"/>
          <w:sz w:val="18"/>
          <w:szCs w:val="18"/>
        </w:rPr>
        <w:t xml:space="preserve"> *)indexPath</w:t>
      </w:r>
    </w:p>
    <w:p w14:paraId="626BCB05"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w:t>
      </w:r>
    </w:p>
    <w:p w14:paraId="5C586FF5"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r w:rsidRPr="003B58BF">
        <w:rPr>
          <w:rFonts w:ascii="Times New Roman" w:hAnsi="Times New Roman" w:cs="Times New Roman"/>
          <w:color w:val="236E25"/>
          <w:sz w:val="18"/>
          <w:szCs w:val="18"/>
        </w:rPr>
        <w:t>// If the table view is asking to commit a delete command...</w:t>
      </w:r>
    </w:p>
    <w:p w14:paraId="47CBEE7C"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proofErr w:type="gramStart"/>
      <w:r w:rsidRPr="003B58BF">
        <w:rPr>
          <w:rFonts w:ascii="Times New Roman" w:hAnsi="Times New Roman" w:cs="Times New Roman"/>
          <w:color w:val="760F50"/>
          <w:sz w:val="18"/>
          <w:szCs w:val="18"/>
        </w:rPr>
        <w:t>if</w:t>
      </w:r>
      <w:proofErr w:type="gramEnd"/>
      <w:r w:rsidRPr="003B58BF">
        <w:rPr>
          <w:rFonts w:ascii="Times New Roman" w:hAnsi="Times New Roman" w:cs="Times New Roman"/>
          <w:color w:val="000000"/>
          <w:sz w:val="18"/>
          <w:szCs w:val="18"/>
        </w:rPr>
        <w:t xml:space="preserve">(editingStyle == </w:t>
      </w:r>
      <w:r w:rsidRPr="003B58BF">
        <w:rPr>
          <w:rFonts w:ascii="Times New Roman" w:hAnsi="Times New Roman" w:cs="Times New Roman"/>
          <w:color w:val="2E0D6E"/>
          <w:sz w:val="18"/>
          <w:szCs w:val="18"/>
        </w:rPr>
        <w:t>UITableViewCellEditingStyleDelete</w:t>
      </w:r>
      <w:r w:rsidRPr="003B58BF">
        <w:rPr>
          <w:rFonts w:ascii="Times New Roman" w:hAnsi="Times New Roman" w:cs="Times New Roman"/>
          <w:color w:val="000000"/>
          <w:sz w:val="18"/>
          <w:szCs w:val="18"/>
        </w:rPr>
        <w:t>)</w:t>
      </w:r>
    </w:p>
    <w:p w14:paraId="7588D4C6"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p>
    <w:p w14:paraId="1D57A5F2"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r w:rsidRPr="003B58BF">
        <w:rPr>
          <w:rFonts w:ascii="Times New Roman" w:hAnsi="Times New Roman" w:cs="Times New Roman"/>
          <w:color w:val="3F6E74"/>
          <w:sz w:val="18"/>
          <w:szCs w:val="18"/>
        </w:rPr>
        <w:t>ItemStore</w:t>
      </w:r>
      <w:r w:rsidRPr="003B58BF">
        <w:rPr>
          <w:rFonts w:ascii="Times New Roman" w:hAnsi="Times New Roman" w:cs="Times New Roman"/>
          <w:color w:val="000000"/>
          <w:sz w:val="18"/>
          <w:szCs w:val="18"/>
        </w:rPr>
        <w:t xml:space="preserve"> *ps = [</w:t>
      </w:r>
      <w:r w:rsidRPr="003B58BF">
        <w:rPr>
          <w:rFonts w:ascii="Times New Roman" w:hAnsi="Times New Roman" w:cs="Times New Roman"/>
          <w:color w:val="3F6E74"/>
          <w:sz w:val="18"/>
          <w:szCs w:val="18"/>
        </w:rPr>
        <w:t>ItemStore</w:t>
      </w:r>
      <w:r w:rsidRPr="003B58BF">
        <w:rPr>
          <w:rFonts w:ascii="Times New Roman" w:hAnsi="Times New Roman" w:cs="Times New Roman"/>
          <w:color w:val="000000"/>
          <w:sz w:val="18"/>
          <w:szCs w:val="18"/>
        </w:rPr>
        <w:t xml:space="preserve"> </w:t>
      </w:r>
      <w:r w:rsidRPr="003B58BF">
        <w:rPr>
          <w:rFonts w:ascii="Times New Roman" w:hAnsi="Times New Roman" w:cs="Times New Roman"/>
          <w:color w:val="26474B"/>
          <w:sz w:val="18"/>
          <w:szCs w:val="18"/>
        </w:rPr>
        <w:t>sharedStore</w:t>
      </w:r>
      <w:r w:rsidRPr="003B58BF">
        <w:rPr>
          <w:rFonts w:ascii="Times New Roman" w:hAnsi="Times New Roman" w:cs="Times New Roman"/>
          <w:color w:val="000000"/>
          <w:sz w:val="18"/>
          <w:szCs w:val="18"/>
        </w:rPr>
        <w:t>];</w:t>
      </w:r>
    </w:p>
    <w:p w14:paraId="4685EBB0"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r w:rsidRPr="003B58BF">
        <w:rPr>
          <w:rFonts w:ascii="Times New Roman" w:hAnsi="Times New Roman" w:cs="Times New Roman"/>
          <w:color w:val="5C2699"/>
          <w:sz w:val="18"/>
          <w:szCs w:val="18"/>
        </w:rPr>
        <w:t>NSArray</w:t>
      </w:r>
      <w:r w:rsidRPr="003B58BF">
        <w:rPr>
          <w:rFonts w:ascii="Times New Roman" w:hAnsi="Times New Roman" w:cs="Times New Roman"/>
          <w:color w:val="000000"/>
          <w:sz w:val="18"/>
          <w:szCs w:val="18"/>
        </w:rPr>
        <w:t xml:space="preserve"> *items = [ps </w:t>
      </w:r>
      <w:r w:rsidRPr="003B58BF">
        <w:rPr>
          <w:rFonts w:ascii="Times New Roman" w:hAnsi="Times New Roman" w:cs="Times New Roman"/>
          <w:color w:val="26474B"/>
          <w:sz w:val="18"/>
          <w:szCs w:val="18"/>
        </w:rPr>
        <w:t>allItems</w:t>
      </w:r>
      <w:r w:rsidRPr="003B58BF">
        <w:rPr>
          <w:rFonts w:ascii="Times New Roman" w:hAnsi="Times New Roman" w:cs="Times New Roman"/>
          <w:color w:val="000000"/>
          <w:sz w:val="18"/>
          <w:szCs w:val="18"/>
        </w:rPr>
        <w:t>];</w:t>
      </w:r>
    </w:p>
    <w:p w14:paraId="1AAF9050"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r w:rsidRPr="003B58BF">
        <w:rPr>
          <w:rFonts w:ascii="Times New Roman" w:hAnsi="Times New Roman" w:cs="Times New Roman"/>
          <w:color w:val="3F6E74"/>
          <w:sz w:val="18"/>
          <w:szCs w:val="18"/>
        </w:rPr>
        <w:t>Item</w:t>
      </w:r>
      <w:r w:rsidRPr="003B58BF">
        <w:rPr>
          <w:rFonts w:ascii="Times New Roman" w:hAnsi="Times New Roman" w:cs="Times New Roman"/>
          <w:color w:val="000000"/>
          <w:sz w:val="18"/>
          <w:szCs w:val="18"/>
        </w:rPr>
        <w:t xml:space="preserve"> *p = [items </w:t>
      </w:r>
      <w:r w:rsidRPr="003B58BF">
        <w:rPr>
          <w:rFonts w:ascii="Times New Roman" w:hAnsi="Times New Roman" w:cs="Times New Roman"/>
          <w:color w:val="2E0D6E"/>
          <w:sz w:val="18"/>
          <w:szCs w:val="18"/>
        </w:rPr>
        <w:t>objectAtIndex</w:t>
      </w:r>
      <w:proofErr w:type="gramStart"/>
      <w:r w:rsidRPr="003B58BF">
        <w:rPr>
          <w:rFonts w:ascii="Times New Roman" w:hAnsi="Times New Roman" w:cs="Times New Roman"/>
          <w:color w:val="000000"/>
          <w:sz w:val="18"/>
          <w:szCs w:val="18"/>
        </w:rPr>
        <w:t>:[</w:t>
      </w:r>
      <w:proofErr w:type="gramEnd"/>
      <w:r w:rsidRPr="003B58BF">
        <w:rPr>
          <w:rFonts w:ascii="Times New Roman" w:hAnsi="Times New Roman" w:cs="Times New Roman"/>
          <w:color w:val="000000"/>
          <w:sz w:val="18"/>
          <w:szCs w:val="18"/>
        </w:rPr>
        <w:t xml:space="preserve">indexPath </w:t>
      </w:r>
      <w:r w:rsidRPr="003B58BF">
        <w:rPr>
          <w:rFonts w:ascii="Times New Roman" w:hAnsi="Times New Roman" w:cs="Times New Roman"/>
          <w:color w:val="2E0D6E"/>
          <w:sz w:val="18"/>
          <w:szCs w:val="18"/>
        </w:rPr>
        <w:t>row</w:t>
      </w:r>
      <w:r w:rsidRPr="003B58BF">
        <w:rPr>
          <w:rFonts w:ascii="Times New Roman" w:hAnsi="Times New Roman" w:cs="Times New Roman"/>
          <w:color w:val="000000"/>
          <w:sz w:val="18"/>
          <w:szCs w:val="18"/>
        </w:rPr>
        <w:t>]];</w:t>
      </w:r>
    </w:p>
    <w:p w14:paraId="5C400A94"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proofErr w:type="gramStart"/>
      <w:r w:rsidRPr="003B58BF">
        <w:rPr>
          <w:rFonts w:ascii="Times New Roman" w:hAnsi="Times New Roman" w:cs="Times New Roman"/>
          <w:color w:val="000000"/>
          <w:sz w:val="18"/>
          <w:szCs w:val="18"/>
        </w:rPr>
        <w:t>ps</w:t>
      </w:r>
      <w:proofErr w:type="gramEnd"/>
      <w:r w:rsidRPr="003B58BF">
        <w:rPr>
          <w:rFonts w:ascii="Times New Roman" w:hAnsi="Times New Roman" w:cs="Times New Roman"/>
          <w:color w:val="000000"/>
          <w:sz w:val="18"/>
          <w:szCs w:val="18"/>
        </w:rPr>
        <w:t xml:space="preserve"> </w:t>
      </w:r>
      <w:r w:rsidRPr="003B58BF">
        <w:rPr>
          <w:rFonts w:ascii="Times New Roman" w:hAnsi="Times New Roman" w:cs="Times New Roman"/>
          <w:color w:val="26474B"/>
          <w:sz w:val="18"/>
          <w:szCs w:val="18"/>
        </w:rPr>
        <w:t>removeItem</w:t>
      </w:r>
      <w:r w:rsidRPr="003B58BF">
        <w:rPr>
          <w:rFonts w:ascii="Times New Roman" w:hAnsi="Times New Roman" w:cs="Times New Roman"/>
          <w:color w:val="000000"/>
          <w:sz w:val="18"/>
          <w:szCs w:val="18"/>
        </w:rPr>
        <w:t>:p];</w:t>
      </w:r>
    </w:p>
    <w:p w14:paraId="1FE2AE7A"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r w:rsidRPr="003B58BF">
        <w:rPr>
          <w:rFonts w:ascii="Times New Roman" w:hAnsi="Times New Roman" w:cs="Times New Roman"/>
          <w:color w:val="236E25"/>
          <w:sz w:val="18"/>
          <w:szCs w:val="18"/>
        </w:rPr>
        <w:t>// Remove the row from the table view with an animation</w:t>
      </w:r>
    </w:p>
    <w:p w14:paraId="564C4893"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proofErr w:type="gramStart"/>
      <w:r w:rsidRPr="003B58BF">
        <w:rPr>
          <w:rFonts w:ascii="Times New Roman" w:hAnsi="Times New Roman" w:cs="Times New Roman"/>
          <w:color w:val="000000"/>
          <w:sz w:val="18"/>
          <w:szCs w:val="18"/>
        </w:rPr>
        <w:t>tableView</w:t>
      </w:r>
      <w:proofErr w:type="gramEnd"/>
      <w:r w:rsidRPr="003B58BF">
        <w:rPr>
          <w:rFonts w:ascii="Times New Roman" w:hAnsi="Times New Roman" w:cs="Times New Roman"/>
          <w:color w:val="000000"/>
          <w:sz w:val="18"/>
          <w:szCs w:val="18"/>
        </w:rPr>
        <w:t xml:space="preserve"> </w:t>
      </w:r>
      <w:r w:rsidRPr="003B58BF">
        <w:rPr>
          <w:rFonts w:ascii="Times New Roman" w:hAnsi="Times New Roman" w:cs="Times New Roman"/>
          <w:color w:val="2E0D6E"/>
          <w:sz w:val="18"/>
          <w:szCs w:val="18"/>
        </w:rPr>
        <w:t>deleteRowsAtIndexPaths</w:t>
      </w:r>
      <w:r w:rsidRPr="003B58BF">
        <w:rPr>
          <w:rFonts w:ascii="Times New Roman" w:hAnsi="Times New Roman" w:cs="Times New Roman"/>
          <w:color w:val="000000"/>
          <w:sz w:val="18"/>
          <w:szCs w:val="18"/>
        </w:rPr>
        <w:t>:[</w:t>
      </w:r>
      <w:r w:rsidRPr="003B58BF">
        <w:rPr>
          <w:rFonts w:ascii="Times New Roman" w:hAnsi="Times New Roman" w:cs="Times New Roman"/>
          <w:color w:val="5C2699"/>
          <w:sz w:val="18"/>
          <w:szCs w:val="18"/>
        </w:rPr>
        <w:t>NSArray</w:t>
      </w:r>
      <w:r w:rsidRPr="003B58BF">
        <w:rPr>
          <w:rFonts w:ascii="Times New Roman" w:hAnsi="Times New Roman" w:cs="Times New Roman"/>
          <w:color w:val="000000"/>
          <w:sz w:val="18"/>
          <w:szCs w:val="18"/>
        </w:rPr>
        <w:t xml:space="preserve"> </w:t>
      </w:r>
      <w:r w:rsidRPr="003B58BF">
        <w:rPr>
          <w:rFonts w:ascii="Times New Roman" w:hAnsi="Times New Roman" w:cs="Times New Roman"/>
          <w:color w:val="2E0D6E"/>
          <w:sz w:val="18"/>
          <w:szCs w:val="18"/>
        </w:rPr>
        <w:t>arrayWithObject</w:t>
      </w:r>
      <w:r w:rsidRPr="003B58BF">
        <w:rPr>
          <w:rFonts w:ascii="Times New Roman" w:hAnsi="Times New Roman" w:cs="Times New Roman"/>
          <w:color w:val="000000"/>
          <w:sz w:val="18"/>
          <w:szCs w:val="18"/>
        </w:rPr>
        <w:t xml:space="preserve">:indexPath] </w:t>
      </w:r>
      <w:r w:rsidRPr="003B58BF">
        <w:rPr>
          <w:rFonts w:ascii="Times New Roman" w:hAnsi="Times New Roman" w:cs="Times New Roman"/>
          <w:color w:val="2E0D6E"/>
          <w:sz w:val="18"/>
          <w:szCs w:val="18"/>
        </w:rPr>
        <w:t>withRowAnimation</w:t>
      </w:r>
      <w:r w:rsidRPr="003B58BF">
        <w:rPr>
          <w:rFonts w:ascii="Times New Roman" w:hAnsi="Times New Roman" w:cs="Times New Roman"/>
          <w:color w:val="000000"/>
          <w:sz w:val="18"/>
          <w:szCs w:val="18"/>
        </w:rPr>
        <w:t>:</w:t>
      </w:r>
      <w:r w:rsidRPr="003B58BF">
        <w:rPr>
          <w:rFonts w:ascii="Times New Roman" w:hAnsi="Times New Roman" w:cs="Times New Roman"/>
          <w:color w:val="2E0D6E"/>
          <w:sz w:val="18"/>
          <w:szCs w:val="18"/>
        </w:rPr>
        <w:t>UITableViewRowAnimationFade</w:t>
      </w:r>
      <w:r w:rsidRPr="003B58BF">
        <w:rPr>
          <w:rFonts w:ascii="Times New Roman" w:hAnsi="Times New Roman" w:cs="Times New Roman"/>
          <w:color w:val="000000"/>
          <w:sz w:val="18"/>
          <w:szCs w:val="18"/>
        </w:rPr>
        <w:t>];</w:t>
      </w:r>
    </w:p>
    <w:p w14:paraId="47890977" w14:textId="77777777" w:rsidR="003B58BF" w:rsidRPr="003B58BF" w:rsidRDefault="003B58BF" w:rsidP="003B58BF">
      <w:pPr>
        <w:widowControl w:val="0"/>
        <w:tabs>
          <w:tab w:val="left" w:pos="866"/>
        </w:tabs>
        <w:autoSpaceDE w:val="0"/>
        <w:autoSpaceDN w:val="0"/>
        <w:adjustRightInd w:val="0"/>
        <w:rPr>
          <w:rFonts w:ascii="Times New Roman" w:hAnsi="Times New Roman" w:cs="Times New Roman"/>
          <w:color w:val="000000"/>
          <w:sz w:val="18"/>
          <w:szCs w:val="18"/>
        </w:rPr>
      </w:pPr>
      <w:r w:rsidRPr="003B58BF">
        <w:rPr>
          <w:rFonts w:ascii="Times New Roman" w:hAnsi="Times New Roman" w:cs="Times New Roman"/>
          <w:color w:val="000000"/>
          <w:sz w:val="18"/>
          <w:szCs w:val="18"/>
        </w:rPr>
        <w:t xml:space="preserve">    }</w:t>
      </w:r>
    </w:p>
    <w:p w14:paraId="50B69864" w14:textId="6F3D00CE" w:rsidR="00CF2C63" w:rsidRPr="003B58BF" w:rsidRDefault="003B58BF" w:rsidP="003B58BF">
      <w:pPr>
        <w:pStyle w:val="NoSpacing"/>
        <w:rPr>
          <w:rFonts w:ascii="Times New Roman" w:hAnsi="Times New Roman" w:cs="Times New Roman"/>
          <w:sz w:val="18"/>
          <w:szCs w:val="18"/>
        </w:rPr>
      </w:pPr>
      <w:r w:rsidRPr="003B58BF">
        <w:rPr>
          <w:rFonts w:ascii="Times New Roman" w:hAnsi="Times New Roman" w:cs="Times New Roman"/>
          <w:color w:val="000000"/>
          <w:sz w:val="18"/>
          <w:szCs w:val="18"/>
        </w:rPr>
        <w:t>}</w:t>
      </w:r>
    </w:p>
    <w:p w14:paraId="1FA3245C" w14:textId="77777777" w:rsidR="00CF2C63" w:rsidRDefault="00CF2C63" w:rsidP="00CD63D1">
      <w:pPr>
        <w:pStyle w:val="NoSpacing"/>
        <w:rPr>
          <w:rFonts w:ascii="Times New Roman" w:hAnsi="Times New Roman" w:cs="Times"/>
          <w:sz w:val="18"/>
          <w:szCs w:val="18"/>
        </w:rPr>
      </w:pPr>
    </w:p>
    <w:p w14:paraId="54EC937E" w14:textId="216AF76F" w:rsidR="00CF2C63" w:rsidRDefault="00195700" w:rsidP="00CD63D1">
      <w:pPr>
        <w:pStyle w:val="NoSpacing"/>
        <w:rPr>
          <w:rFonts w:ascii="Times New Roman" w:hAnsi="Times New Roman" w:cs="Times"/>
          <w:sz w:val="18"/>
          <w:szCs w:val="18"/>
        </w:rPr>
      </w:pPr>
      <w:r w:rsidRPr="00195700">
        <w:rPr>
          <w:rFonts w:ascii="Times New Roman" w:hAnsi="Times New Roman" w:cs="Times"/>
          <w:b/>
          <w:sz w:val="18"/>
          <w:szCs w:val="18"/>
          <w:u w:val="single"/>
        </w:rPr>
        <w:t>Result</w:t>
      </w:r>
      <w:r>
        <w:rPr>
          <w:rFonts w:ascii="Times New Roman" w:hAnsi="Times New Roman" w:cs="Times"/>
          <w:b/>
          <w:sz w:val="18"/>
          <w:szCs w:val="18"/>
        </w:rPr>
        <w:t xml:space="preserve">: </w:t>
      </w:r>
      <w:r w:rsidR="00EF7330" w:rsidRPr="00CD63D1">
        <w:rPr>
          <w:rFonts w:ascii="Times New Roman" w:hAnsi="Times New Roman" w:cs="Times"/>
          <w:sz w:val="18"/>
          <w:szCs w:val="18"/>
        </w:rPr>
        <w:t xml:space="preserve">create some rows, and then delete a row. It will disappear. </w:t>
      </w:r>
    </w:p>
    <w:p w14:paraId="406489A0" w14:textId="3A852540" w:rsidR="00CF2C63" w:rsidRPr="0062146C" w:rsidRDefault="00CF2C63" w:rsidP="00CF2C63">
      <w:pPr>
        <w:rPr>
          <w:rFonts w:ascii="Times New Roman" w:hAnsi="Times New Roman" w:cs="Times New Roman"/>
          <w:sz w:val="18"/>
          <w:szCs w:val="18"/>
        </w:rPr>
      </w:pPr>
      <w:r>
        <w:rPr>
          <w:rFonts w:ascii="Times New Roman" w:hAnsi="Times New Roman" w:cs="Times New Roman"/>
          <w:b/>
          <w:sz w:val="18"/>
          <w:szCs w:val="18"/>
        </w:rPr>
        <w:t>-------------------</w:t>
      </w:r>
      <w:r w:rsidRPr="0062146C">
        <w:rPr>
          <w:rFonts w:ascii="Times New Roman" w:hAnsi="Times New Roman" w:cs="Times New Roman"/>
          <w:b/>
          <w:sz w:val="18"/>
          <w:szCs w:val="18"/>
        </w:rPr>
        <w:t>---</w:t>
      </w:r>
      <w:r>
        <w:rPr>
          <w:rFonts w:ascii="Times New Roman" w:hAnsi="Times New Roman" w:cs="Times New Roman"/>
          <w:b/>
          <w:sz w:val="18"/>
          <w:szCs w:val="18"/>
        </w:rPr>
        <w:t>--------</w:t>
      </w:r>
    </w:p>
    <w:p w14:paraId="6C008662" w14:textId="72285992" w:rsidR="00CF2C63" w:rsidRDefault="00CD4F6E" w:rsidP="00CF2C63">
      <w:pPr>
        <w:widowControl w:val="0"/>
        <w:tabs>
          <w:tab w:val="left" w:pos="866"/>
        </w:tabs>
        <w:autoSpaceDE w:val="0"/>
        <w:autoSpaceDN w:val="0"/>
        <w:adjustRightInd w:val="0"/>
        <w:rPr>
          <w:rFonts w:ascii="Times New Roman" w:hAnsi="Times New Roman" w:cs="Times New Roman"/>
          <w:b/>
          <w:sz w:val="18"/>
          <w:szCs w:val="18"/>
        </w:rPr>
      </w:pPr>
      <w:r>
        <w:rPr>
          <w:rFonts w:ascii="Times New Roman" w:hAnsi="Times New Roman" w:cs="Times New Roman"/>
          <w:b/>
          <w:sz w:val="18"/>
          <w:szCs w:val="18"/>
        </w:rPr>
        <w:t>PART IV</w:t>
      </w:r>
      <w:r w:rsidR="00CF2C63">
        <w:rPr>
          <w:rFonts w:ascii="Times New Roman" w:hAnsi="Times New Roman" w:cs="Times New Roman"/>
          <w:b/>
          <w:sz w:val="18"/>
          <w:szCs w:val="18"/>
        </w:rPr>
        <w:t>: Moving rows</w:t>
      </w:r>
    </w:p>
    <w:p w14:paraId="6B30447A" w14:textId="20F2E5EA" w:rsidR="00CF2C63" w:rsidRPr="00CD63D1" w:rsidRDefault="00CF2C63" w:rsidP="00CF2C63">
      <w:pPr>
        <w:rPr>
          <w:rFonts w:ascii="Times New Roman" w:hAnsi="Times New Roman" w:cs="Times"/>
          <w:sz w:val="18"/>
          <w:szCs w:val="18"/>
        </w:rPr>
      </w:pPr>
      <w:r>
        <w:rPr>
          <w:rFonts w:ascii="Times New Roman" w:hAnsi="Times New Roman" w:cs="Times New Roman"/>
          <w:b/>
          <w:sz w:val="18"/>
          <w:szCs w:val="18"/>
        </w:rPr>
        <w:t>------------------------------</w:t>
      </w:r>
    </w:p>
    <w:p w14:paraId="6ECBFE95" w14:textId="78A3EF0C" w:rsidR="000B7269" w:rsidRPr="00404246" w:rsidRDefault="003B58BF" w:rsidP="000B7269">
      <w:pPr>
        <w:pStyle w:val="NoSpacing"/>
        <w:rPr>
          <w:rFonts w:ascii="Times New Roman" w:hAnsi="Times New Roman" w:cs="Times"/>
          <w:b/>
          <w:sz w:val="18"/>
          <w:szCs w:val="18"/>
        </w:rPr>
      </w:pPr>
      <w:r>
        <w:rPr>
          <w:rFonts w:ascii="Times New Roman" w:hAnsi="Times New Roman" w:cs="Times"/>
          <w:b/>
          <w:sz w:val="18"/>
          <w:szCs w:val="18"/>
          <w:u w:val="single"/>
        </w:rPr>
        <w:t>Step 10</w:t>
      </w:r>
      <w:r>
        <w:rPr>
          <w:rFonts w:ascii="Times New Roman" w:hAnsi="Times New Roman" w:cs="Times"/>
          <w:b/>
          <w:sz w:val="18"/>
          <w:szCs w:val="18"/>
        </w:rPr>
        <w:t>:</w:t>
      </w:r>
      <w:r w:rsidR="000B7269" w:rsidRPr="000B7269">
        <w:rPr>
          <w:rFonts w:ascii="Times New Roman" w:hAnsi="Times New Roman" w:cs="Times"/>
          <w:sz w:val="18"/>
          <w:szCs w:val="18"/>
        </w:rPr>
        <w:t xml:space="preserve"> </w:t>
      </w:r>
      <w:r w:rsidR="000B7269">
        <w:rPr>
          <w:rFonts w:ascii="Times New Roman" w:hAnsi="Times New Roman" w:cs="Times"/>
          <w:sz w:val="18"/>
          <w:szCs w:val="18"/>
        </w:rPr>
        <w:t xml:space="preserve">Write an </w:t>
      </w:r>
      <w:r w:rsidR="000B7269" w:rsidRPr="00CD63D1">
        <w:rPr>
          <w:rFonts w:ascii="Times New Roman" w:hAnsi="Times New Roman" w:cs="Times"/>
          <w:sz w:val="18"/>
          <w:szCs w:val="18"/>
        </w:rPr>
        <w:t>ItemStore a m</w:t>
      </w:r>
      <w:r w:rsidR="000B7269">
        <w:rPr>
          <w:rFonts w:ascii="Times New Roman" w:hAnsi="Times New Roman" w:cs="Times"/>
          <w:sz w:val="18"/>
          <w:szCs w:val="18"/>
        </w:rPr>
        <w:t xml:space="preserve">ethod to change the order of </w:t>
      </w:r>
      <w:r w:rsidR="000B7269" w:rsidRPr="00CD63D1">
        <w:rPr>
          <w:rFonts w:ascii="Times New Roman" w:hAnsi="Times New Roman" w:cs="Times"/>
          <w:sz w:val="18"/>
          <w:szCs w:val="18"/>
        </w:rPr>
        <w:t>It</w:t>
      </w:r>
      <w:r w:rsidR="000B7269">
        <w:rPr>
          <w:rFonts w:ascii="Times New Roman" w:hAnsi="Times New Roman" w:cs="Times"/>
          <w:sz w:val="18"/>
          <w:szCs w:val="18"/>
        </w:rPr>
        <w:t xml:space="preserve">ems in its allItems array. In </w:t>
      </w:r>
      <w:r w:rsidR="000B7269" w:rsidRPr="000B7269">
        <w:rPr>
          <w:rFonts w:ascii="Times New Roman" w:hAnsi="Times New Roman" w:cs="Times"/>
          <w:b/>
          <w:sz w:val="18"/>
          <w:szCs w:val="18"/>
        </w:rPr>
        <w:t>ItemStore.h</w:t>
      </w:r>
      <w:r w:rsidR="000B7269">
        <w:rPr>
          <w:rFonts w:ascii="Times New Roman" w:hAnsi="Times New Roman" w:cs="Times"/>
          <w:sz w:val="18"/>
          <w:szCs w:val="18"/>
        </w:rPr>
        <w:t xml:space="preserve">, declare </w:t>
      </w:r>
      <w:r w:rsidR="000B7269">
        <w:rPr>
          <w:rFonts w:ascii="Times New Roman" w:hAnsi="Times New Roman" w:cs="Times"/>
          <w:b/>
          <w:sz w:val="18"/>
          <w:szCs w:val="18"/>
        </w:rPr>
        <w:t>moveItemAtIndex</w:t>
      </w:r>
    </w:p>
    <w:p w14:paraId="145559BC" w14:textId="77777777" w:rsidR="000B7269" w:rsidRPr="005C6776" w:rsidRDefault="000B7269" w:rsidP="000B7269">
      <w:pPr>
        <w:widowControl w:val="0"/>
        <w:tabs>
          <w:tab w:val="left" w:pos="866"/>
        </w:tabs>
        <w:autoSpaceDE w:val="0"/>
        <w:autoSpaceDN w:val="0"/>
        <w:adjustRightInd w:val="0"/>
        <w:rPr>
          <w:rFonts w:ascii="Times New Roman" w:hAnsi="Times New Roman" w:cs="Times New Roman"/>
          <w:color w:val="000000"/>
          <w:sz w:val="18"/>
          <w:szCs w:val="18"/>
        </w:rPr>
      </w:pPr>
      <w:r w:rsidRPr="005C6776">
        <w:rPr>
          <w:rFonts w:ascii="Times New Roman" w:hAnsi="Times New Roman" w:cs="Times New Roman"/>
          <w:color w:val="760F50"/>
          <w:sz w:val="18"/>
          <w:szCs w:val="18"/>
        </w:rPr>
        <w:t>@</w:t>
      </w:r>
      <w:proofErr w:type="gramStart"/>
      <w:r w:rsidRPr="005C6776">
        <w:rPr>
          <w:rFonts w:ascii="Times New Roman" w:hAnsi="Times New Roman" w:cs="Times New Roman"/>
          <w:color w:val="760F50"/>
          <w:sz w:val="18"/>
          <w:szCs w:val="18"/>
        </w:rPr>
        <w:t>interface</w:t>
      </w:r>
      <w:proofErr w:type="gramEnd"/>
      <w:r w:rsidRPr="005C6776">
        <w:rPr>
          <w:rFonts w:ascii="Times New Roman" w:hAnsi="Times New Roman" w:cs="Times New Roman"/>
          <w:color w:val="000000"/>
          <w:sz w:val="18"/>
          <w:szCs w:val="18"/>
        </w:rPr>
        <w:t xml:space="preserve"> ItemStore : </w:t>
      </w:r>
      <w:r w:rsidRPr="005C6776">
        <w:rPr>
          <w:rFonts w:ascii="Times New Roman" w:hAnsi="Times New Roman" w:cs="Times New Roman"/>
          <w:color w:val="5C2699"/>
          <w:sz w:val="18"/>
          <w:szCs w:val="18"/>
        </w:rPr>
        <w:t>NSObject</w:t>
      </w:r>
    </w:p>
    <w:p w14:paraId="296040FD" w14:textId="77777777" w:rsidR="000B7269" w:rsidRPr="005C6776" w:rsidRDefault="000B7269" w:rsidP="000B7269">
      <w:pPr>
        <w:widowControl w:val="0"/>
        <w:tabs>
          <w:tab w:val="left" w:pos="866"/>
        </w:tabs>
        <w:autoSpaceDE w:val="0"/>
        <w:autoSpaceDN w:val="0"/>
        <w:adjustRightInd w:val="0"/>
        <w:rPr>
          <w:rFonts w:ascii="Times New Roman" w:hAnsi="Times New Roman" w:cs="Times New Roman"/>
          <w:color w:val="000000"/>
          <w:sz w:val="18"/>
          <w:szCs w:val="18"/>
        </w:rPr>
      </w:pPr>
      <w:r w:rsidRPr="005C6776">
        <w:rPr>
          <w:rFonts w:ascii="Times New Roman" w:hAnsi="Times New Roman" w:cs="Times New Roman"/>
          <w:color w:val="000000"/>
          <w:sz w:val="18"/>
          <w:szCs w:val="18"/>
        </w:rPr>
        <w:t>…</w:t>
      </w:r>
    </w:p>
    <w:p w14:paraId="61442F7E" w14:textId="77777777" w:rsidR="000B7269" w:rsidRDefault="000B7269" w:rsidP="000B7269">
      <w:pPr>
        <w:widowControl w:val="0"/>
        <w:tabs>
          <w:tab w:val="left" w:pos="866"/>
        </w:tabs>
        <w:autoSpaceDE w:val="0"/>
        <w:autoSpaceDN w:val="0"/>
        <w:adjustRightInd w:val="0"/>
        <w:rPr>
          <w:rFonts w:ascii="Times New Roman" w:hAnsi="Times New Roman" w:cs="Times New Roman"/>
          <w:color w:val="000000"/>
          <w:sz w:val="18"/>
          <w:szCs w:val="18"/>
        </w:rPr>
      </w:pPr>
      <w:r w:rsidRPr="000B7269">
        <w:rPr>
          <w:rFonts w:ascii="Times New Roman" w:hAnsi="Times New Roman" w:cs="Times New Roman"/>
          <w:color w:val="000000"/>
          <w:sz w:val="18"/>
          <w:szCs w:val="18"/>
        </w:rPr>
        <w:t>- (</w:t>
      </w:r>
      <w:proofErr w:type="gramStart"/>
      <w:r w:rsidRPr="000B7269">
        <w:rPr>
          <w:rFonts w:ascii="Times New Roman" w:hAnsi="Times New Roman" w:cs="Times New Roman"/>
          <w:color w:val="760F50"/>
          <w:sz w:val="18"/>
          <w:szCs w:val="18"/>
        </w:rPr>
        <w:t>void</w:t>
      </w:r>
      <w:proofErr w:type="gramEnd"/>
      <w:r w:rsidRPr="000B7269">
        <w:rPr>
          <w:rFonts w:ascii="Times New Roman" w:hAnsi="Times New Roman" w:cs="Times New Roman"/>
          <w:color w:val="000000"/>
          <w:sz w:val="18"/>
          <w:szCs w:val="18"/>
        </w:rPr>
        <w:t>)moveItemAtIndex:(</w:t>
      </w:r>
      <w:r w:rsidRPr="000B7269">
        <w:rPr>
          <w:rFonts w:ascii="Times New Roman" w:hAnsi="Times New Roman" w:cs="Times New Roman"/>
          <w:color w:val="760F50"/>
          <w:sz w:val="18"/>
          <w:szCs w:val="18"/>
        </w:rPr>
        <w:t>int</w:t>
      </w:r>
      <w:r w:rsidRPr="000B7269">
        <w:rPr>
          <w:rFonts w:ascii="Times New Roman" w:hAnsi="Times New Roman" w:cs="Times New Roman"/>
          <w:color w:val="000000"/>
          <w:sz w:val="18"/>
          <w:szCs w:val="18"/>
        </w:rPr>
        <w:t>)from toIndex:(</w:t>
      </w:r>
      <w:r w:rsidRPr="000B7269">
        <w:rPr>
          <w:rFonts w:ascii="Times New Roman" w:hAnsi="Times New Roman" w:cs="Times New Roman"/>
          <w:color w:val="760F50"/>
          <w:sz w:val="18"/>
          <w:szCs w:val="18"/>
        </w:rPr>
        <w:t>int</w:t>
      </w:r>
      <w:r w:rsidRPr="000B7269">
        <w:rPr>
          <w:rFonts w:ascii="Times New Roman" w:hAnsi="Times New Roman" w:cs="Times New Roman"/>
          <w:color w:val="000000"/>
          <w:sz w:val="18"/>
          <w:szCs w:val="18"/>
        </w:rPr>
        <w:t>)to;</w:t>
      </w:r>
    </w:p>
    <w:p w14:paraId="4DE39683" w14:textId="0FDED210" w:rsidR="000B7269" w:rsidRDefault="000B7269" w:rsidP="000B7269">
      <w:pPr>
        <w:widowControl w:val="0"/>
        <w:tabs>
          <w:tab w:val="left" w:pos="866"/>
        </w:tabs>
        <w:autoSpaceDE w:val="0"/>
        <w:autoSpaceDN w:val="0"/>
        <w:adjustRightInd w:val="0"/>
        <w:rPr>
          <w:rFonts w:ascii="Times New Roman" w:hAnsi="Times New Roman" w:cs="Times New Roman"/>
          <w:color w:val="760F50"/>
          <w:sz w:val="18"/>
          <w:szCs w:val="18"/>
        </w:rPr>
      </w:pPr>
      <w:r w:rsidRPr="000B7269">
        <w:rPr>
          <w:rFonts w:ascii="Times New Roman" w:hAnsi="Times New Roman" w:cs="Times New Roman"/>
          <w:color w:val="760F50"/>
          <w:sz w:val="18"/>
          <w:szCs w:val="18"/>
        </w:rPr>
        <w:t>@</w:t>
      </w:r>
      <w:proofErr w:type="gramStart"/>
      <w:r w:rsidRPr="005C6776">
        <w:rPr>
          <w:rFonts w:ascii="Times New Roman" w:hAnsi="Times New Roman" w:cs="Times New Roman"/>
          <w:color w:val="760F50"/>
          <w:sz w:val="18"/>
          <w:szCs w:val="18"/>
        </w:rPr>
        <w:t>end</w:t>
      </w:r>
      <w:proofErr w:type="gramEnd"/>
    </w:p>
    <w:p w14:paraId="1BCC3320" w14:textId="491409C7" w:rsidR="003B58BF" w:rsidRDefault="003B58BF" w:rsidP="00CD63D1">
      <w:pPr>
        <w:pStyle w:val="NoSpacing"/>
        <w:rPr>
          <w:rFonts w:ascii="Times New Roman" w:hAnsi="Times New Roman" w:cs="Times"/>
          <w:b/>
          <w:sz w:val="18"/>
          <w:szCs w:val="18"/>
          <w:u w:val="single"/>
        </w:rPr>
      </w:pPr>
    </w:p>
    <w:p w14:paraId="7D84DE1B" w14:textId="32E9492A" w:rsidR="000B7269" w:rsidRDefault="000B7269" w:rsidP="000B7269">
      <w:pPr>
        <w:pStyle w:val="NoSpacing"/>
        <w:rPr>
          <w:rFonts w:ascii="Times New Roman" w:hAnsi="Times New Roman" w:cs="Times"/>
          <w:sz w:val="18"/>
          <w:szCs w:val="18"/>
        </w:rPr>
      </w:pPr>
      <w:r w:rsidRPr="00CD63D1">
        <w:rPr>
          <w:rFonts w:ascii="Times New Roman" w:hAnsi="Times New Roman" w:cs="Times"/>
          <w:sz w:val="18"/>
          <w:szCs w:val="18"/>
        </w:rPr>
        <w:t>Implemen</w:t>
      </w:r>
      <w:r>
        <w:rPr>
          <w:rFonts w:ascii="Times New Roman" w:hAnsi="Times New Roman" w:cs="Times"/>
          <w:sz w:val="18"/>
          <w:szCs w:val="18"/>
        </w:rPr>
        <w:t xml:space="preserve">t this method in </w:t>
      </w:r>
      <w:r w:rsidRPr="000B7269">
        <w:rPr>
          <w:rFonts w:ascii="Times New Roman" w:hAnsi="Times New Roman" w:cs="Times"/>
          <w:b/>
          <w:sz w:val="18"/>
          <w:szCs w:val="18"/>
        </w:rPr>
        <w:t>ItemStore.m</w:t>
      </w:r>
      <w:r>
        <w:rPr>
          <w:rFonts w:ascii="Times New Roman" w:hAnsi="Times New Roman" w:cs="Times"/>
          <w:sz w:val="18"/>
          <w:szCs w:val="18"/>
        </w:rPr>
        <w:t>:</w:t>
      </w:r>
    </w:p>
    <w:p w14:paraId="697B776D" w14:textId="77777777" w:rsidR="001F4AAB" w:rsidRDefault="001F4AAB" w:rsidP="000B7269">
      <w:pPr>
        <w:pStyle w:val="NoSpacing"/>
        <w:rPr>
          <w:rFonts w:ascii="Times New Roman" w:hAnsi="Times New Roman" w:cs="Times"/>
          <w:sz w:val="18"/>
          <w:szCs w:val="18"/>
        </w:rPr>
      </w:pPr>
    </w:p>
    <w:p w14:paraId="0C7CF0DA"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w:t>
      </w:r>
      <w:proofErr w:type="gramStart"/>
      <w:r w:rsidRPr="001F4AAB">
        <w:rPr>
          <w:rFonts w:ascii="Times New Roman" w:hAnsi="Times New Roman" w:cs="Times New Roman"/>
          <w:color w:val="760F50"/>
          <w:sz w:val="18"/>
          <w:szCs w:val="18"/>
        </w:rPr>
        <w:t>void</w:t>
      </w:r>
      <w:proofErr w:type="gramEnd"/>
      <w:r w:rsidRPr="001F4AAB">
        <w:rPr>
          <w:rFonts w:ascii="Times New Roman" w:hAnsi="Times New Roman" w:cs="Times New Roman"/>
          <w:color w:val="000000"/>
          <w:sz w:val="18"/>
          <w:szCs w:val="18"/>
        </w:rPr>
        <w:t>)moveItemAtIndex:(</w:t>
      </w:r>
      <w:r w:rsidRPr="001F4AAB">
        <w:rPr>
          <w:rFonts w:ascii="Times New Roman" w:hAnsi="Times New Roman" w:cs="Times New Roman"/>
          <w:color w:val="760F50"/>
          <w:sz w:val="18"/>
          <w:szCs w:val="18"/>
        </w:rPr>
        <w:t>int</w:t>
      </w:r>
      <w:r w:rsidRPr="001F4AAB">
        <w:rPr>
          <w:rFonts w:ascii="Times New Roman" w:hAnsi="Times New Roman" w:cs="Times New Roman"/>
          <w:color w:val="000000"/>
          <w:sz w:val="18"/>
          <w:szCs w:val="18"/>
        </w:rPr>
        <w:t>)from toIndex:(</w:t>
      </w:r>
      <w:r w:rsidRPr="001F4AAB">
        <w:rPr>
          <w:rFonts w:ascii="Times New Roman" w:hAnsi="Times New Roman" w:cs="Times New Roman"/>
          <w:color w:val="760F50"/>
          <w:sz w:val="18"/>
          <w:szCs w:val="18"/>
        </w:rPr>
        <w:t>int</w:t>
      </w:r>
      <w:r w:rsidRPr="001F4AAB">
        <w:rPr>
          <w:rFonts w:ascii="Times New Roman" w:hAnsi="Times New Roman" w:cs="Times New Roman"/>
          <w:color w:val="000000"/>
          <w:sz w:val="18"/>
          <w:szCs w:val="18"/>
        </w:rPr>
        <w:t>)to</w:t>
      </w:r>
    </w:p>
    <w:p w14:paraId="30309F15"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w:t>
      </w:r>
    </w:p>
    <w:p w14:paraId="5453B1D5"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proofErr w:type="gramStart"/>
      <w:r w:rsidRPr="001F4AAB">
        <w:rPr>
          <w:rFonts w:ascii="Times New Roman" w:hAnsi="Times New Roman" w:cs="Times New Roman"/>
          <w:color w:val="760F50"/>
          <w:sz w:val="18"/>
          <w:szCs w:val="18"/>
        </w:rPr>
        <w:t>if</w:t>
      </w:r>
      <w:proofErr w:type="gramEnd"/>
      <w:r w:rsidRPr="001F4AAB">
        <w:rPr>
          <w:rFonts w:ascii="Times New Roman" w:hAnsi="Times New Roman" w:cs="Times New Roman"/>
          <w:color w:val="000000"/>
          <w:sz w:val="18"/>
          <w:szCs w:val="18"/>
        </w:rPr>
        <w:t>(from == to)</w:t>
      </w:r>
    </w:p>
    <w:p w14:paraId="29DA23FA"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proofErr w:type="gramStart"/>
      <w:r w:rsidRPr="001F4AAB">
        <w:rPr>
          <w:rFonts w:ascii="Times New Roman" w:hAnsi="Times New Roman" w:cs="Times New Roman"/>
          <w:color w:val="760F50"/>
          <w:sz w:val="18"/>
          <w:szCs w:val="18"/>
        </w:rPr>
        <w:t>return</w:t>
      </w:r>
      <w:proofErr w:type="gramEnd"/>
      <w:r w:rsidRPr="001F4AAB">
        <w:rPr>
          <w:rFonts w:ascii="Times New Roman" w:hAnsi="Times New Roman" w:cs="Times New Roman"/>
          <w:color w:val="000000"/>
          <w:sz w:val="18"/>
          <w:szCs w:val="18"/>
        </w:rPr>
        <w:t>;</w:t>
      </w:r>
    </w:p>
    <w:p w14:paraId="30A3015E"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r w:rsidRPr="001F4AAB">
        <w:rPr>
          <w:rFonts w:ascii="Times New Roman" w:hAnsi="Times New Roman" w:cs="Times New Roman"/>
          <w:color w:val="236E25"/>
          <w:sz w:val="18"/>
          <w:szCs w:val="18"/>
        </w:rPr>
        <w:t>// Get pointer to object being moved so we can re-insert it</w:t>
      </w:r>
    </w:p>
    <w:p w14:paraId="78783AED"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r w:rsidRPr="001F4AAB">
        <w:rPr>
          <w:rFonts w:ascii="Times New Roman" w:hAnsi="Times New Roman" w:cs="Times New Roman"/>
          <w:color w:val="3F6E74"/>
          <w:sz w:val="18"/>
          <w:szCs w:val="18"/>
        </w:rPr>
        <w:t>Item</w:t>
      </w:r>
      <w:r w:rsidRPr="001F4AAB">
        <w:rPr>
          <w:rFonts w:ascii="Times New Roman" w:hAnsi="Times New Roman" w:cs="Times New Roman"/>
          <w:color w:val="000000"/>
          <w:sz w:val="18"/>
          <w:szCs w:val="18"/>
        </w:rPr>
        <w:t xml:space="preserve"> *p = [</w:t>
      </w:r>
      <w:r w:rsidRPr="001F4AAB">
        <w:rPr>
          <w:rFonts w:ascii="Times New Roman" w:hAnsi="Times New Roman" w:cs="Times New Roman"/>
          <w:color w:val="3F6E74"/>
          <w:sz w:val="18"/>
          <w:szCs w:val="18"/>
        </w:rPr>
        <w:t>allItems</w:t>
      </w:r>
      <w:r w:rsidRPr="001F4AAB">
        <w:rPr>
          <w:rFonts w:ascii="Times New Roman" w:hAnsi="Times New Roman" w:cs="Times New Roman"/>
          <w:color w:val="000000"/>
          <w:sz w:val="18"/>
          <w:szCs w:val="18"/>
        </w:rPr>
        <w:t xml:space="preserve"> </w:t>
      </w:r>
      <w:r w:rsidRPr="001F4AAB">
        <w:rPr>
          <w:rFonts w:ascii="Times New Roman" w:hAnsi="Times New Roman" w:cs="Times New Roman"/>
          <w:color w:val="2E0D6E"/>
          <w:sz w:val="18"/>
          <w:szCs w:val="18"/>
        </w:rPr>
        <w:t>objectAtIndex</w:t>
      </w:r>
      <w:proofErr w:type="gramStart"/>
      <w:r w:rsidRPr="001F4AAB">
        <w:rPr>
          <w:rFonts w:ascii="Times New Roman" w:hAnsi="Times New Roman" w:cs="Times New Roman"/>
          <w:color w:val="000000"/>
          <w:sz w:val="18"/>
          <w:szCs w:val="18"/>
        </w:rPr>
        <w:t>:from</w:t>
      </w:r>
      <w:proofErr w:type="gramEnd"/>
      <w:r w:rsidRPr="001F4AAB">
        <w:rPr>
          <w:rFonts w:ascii="Times New Roman" w:hAnsi="Times New Roman" w:cs="Times New Roman"/>
          <w:color w:val="000000"/>
          <w:sz w:val="18"/>
          <w:szCs w:val="18"/>
        </w:rPr>
        <w:t>];</w:t>
      </w:r>
    </w:p>
    <w:p w14:paraId="377996C0"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p>
    <w:p w14:paraId="4E9918F1"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r w:rsidRPr="001F4AAB">
        <w:rPr>
          <w:rFonts w:ascii="Times New Roman" w:hAnsi="Times New Roman" w:cs="Times New Roman"/>
          <w:color w:val="236E25"/>
          <w:sz w:val="18"/>
          <w:szCs w:val="18"/>
        </w:rPr>
        <w:t>// Remove p from array</w:t>
      </w:r>
    </w:p>
    <w:p w14:paraId="625EC38B"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proofErr w:type="gramStart"/>
      <w:r w:rsidRPr="001F4AAB">
        <w:rPr>
          <w:rFonts w:ascii="Times New Roman" w:hAnsi="Times New Roman" w:cs="Times New Roman"/>
          <w:color w:val="3F6E74"/>
          <w:sz w:val="18"/>
          <w:szCs w:val="18"/>
        </w:rPr>
        <w:t>allItems</w:t>
      </w:r>
      <w:proofErr w:type="gramEnd"/>
      <w:r w:rsidRPr="001F4AAB">
        <w:rPr>
          <w:rFonts w:ascii="Times New Roman" w:hAnsi="Times New Roman" w:cs="Times New Roman"/>
          <w:color w:val="000000"/>
          <w:sz w:val="18"/>
          <w:szCs w:val="18"/>
        </w:rPr>
        <w:t xml:space="preserve"> </w:t>
      </w:r>
      <w:r w:rsidRPr="001F4AAB">
        <w:rPr>
          <w:rFonts w:ascii="Times New Roman" w:hAnsi="Times New Roman" w:cs="Times New Roman"/>
          <w:color w:val="2E0D6E"/>
          <w:sz w:val="18"/>
          <w:szCs w:val="18"/>
        </w:rPr>
        <w:t>removeObjectAtIndex</w:t>
      </w:r>
      <w:r w:rsidRPr="001F4AAB">
        <w:rPr>
          <w:rFonts w:ascii="Times New Roman" w:hAnsi="Times New Roman" w:cs="Times New Roman"/>
          <w:color w:val="000000"/>
          <w:sz w:val="18"/>
          <w:szCs w:val="18"/>
        </w:rPr>
        <w:t>:from];</w:t>
      </w:r>
    </w:p>
    <w:p w14:paraId="68809E36"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p>
    <w:p w14:paraId="29425AFB"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r w:rsidRPr="001F4AAB">
        <w:rPr>
          <w:rFonts w:ascii="Times New Roman" w:hAnsi="Times New Roman" w:cs="Times New Roman"/>
          <w:color w:val="236E25"/>
          <w:sz w:val="18"/>
          <w:szCs w:val="18"/>
        </w:rPr>
        <w:t>// Insert p in array at new location</w:t>
      </w:r>
    </w:p>
    <w:p w14:paraId="71A90F18" w14:textId="77777777" w:rsidR="001F4AAB" w:rsidRPr="001F4AAB" w:rsidRDefault="001F4AAB" w:rsidP="001F4AAB">
      <w:pPr>
        <w:widowControl w:val="0"/>
        <w:tabs>
          <w:tab w:val="left" w:pos="866"/>
        </w:tabs>
        <w:autoSpaceDE w:val="0"/>
        <w:autoSpaceDN w:val="0"/>
        <w:adjustRightInd w:val="0"/>
        <w:rPr>
          <w:rFonts w:ascii="Times New Roman" w:hAnsi="Times New Roman" w:cs="Times New Roman"/>
          <w:color w:val="000000"/>
          <w:sz w:val="18"/>
          <w:szCs w:val="18"/>
        </w:rPr>
      </w:pPr>
      <w:r w:rsidRPr="001F4AAB">
        <w:rPr>
          <w:rFonts w:ascii="Times New Roman" w:hAnsi="Times New Roman" w:cs="Times New Roman"/>
          <w:color w:val="000000"/>
          <w:sz w:val="18"/>
          <w:szCs w:val="18"/>
        </w:rPr>
        <w:t xml:space="preserve">    [</w:t>
      </w:r>
      <w:proofErr w:type="gramStart"/>
      <w:r w:rsidRPr="001F4AAB">
        <w:rPr>
          <w:rFonts w:ascii="Times New Roman" w:hAnsi="Times New Roman" w:cs="Times New Roman"/>
          <w:color w:val="3F6E74"/>
          <w:sz w:val="18"/>
          <w:szCs w:val="18"/>
        </w:rPr>
        <w:t>allItems</w:t>
      </w:r>
      <w:proofErr w:type="gramEnd"/>
      <w:r w:rsidRPr="001F4AAB">
        <w:rPr>
          <w:rFonts w:ascii="Times New Roman" w:hAnsi="Times New Roman" w:cs="Times New Roman"/>
          <w:color w:val="000000"/>
          <w:sz w:val="18"/>
          <w:szCs w:val="18"/>
        </w:rPr>
        <w:t xml:space="preserve"> </w:t>
      </w:r>
      <w:r w:rsidRPr="001F4AAB">
        <w:rPr>
          <w:rFonts w:ascii="Times New Roman" w:hAnsi="Times New Roman" w:cs="Times New Roman"/>
          <w:color w:val="2E0D6E"/>
          <w:sz w:val="18"/>
          <w:szCs w:val="18"/>
        </w:rPr>
        <w:t>insertObject</w:t>
      </w:r>
      <w:r w:rsidRPr="001F4AAB">
        <w:rPr>
          <w:rFonts w:ascii="Times New Roman" w:hAnsi="Times New Roman" w:cs="Times New Roman"/>
          <w:color w:val="000000"/>
          <w:sz w:val="18"/>
          <w:szCs w:val="18"/>
        </w:rPr>
        <w:t xml:space="preserve">:p </w:t>
      </w:r>
      <w:r w:rsidRPr="001F4AAB">
        <w:rPr>
          <w:rFonts w:ascii="Times New Roman" w:hAnsi="Times New Roman" w:cs="Times New Roman"/>
          <w:color w:val="2E0D6E"/>
          <w:sz w:val="18"/>
          <w:szCs w:val="18"/>
        </w:rPr>
        <w:t>atIndex</w:t>
      </w:r>
      <w:r w:rsidRPr="001F4AAB">
        <w:rPr>
          <w:rFonts w:ascii="Times New Roman" w:hAnsi="Times New Roman" w:cs="Times New Roman"/>
          <w:color w:val="000000"/>
          <w:sz w:val="18"/>
          <w:szCs w:val="18"/>
        </w:rPr>
        <w:t>:to];</w:t>
      </w:r>
    </w:p>
    <w:p w14:paraId="7DB50998" w14:textId="77777777" w:rsidR="001F4AAB" w:rsidRDefault="001F4AAB" w:rsidP="001F4AAB">
      <w:pPr>
        <w:pStyle w:val="NoSpacing"/>
        <w:rPr>
          <w:rFonts w:ascii="Menlo Regular" w:hAnsi="Menlo Regular" w:cs="Menlo Regular"/>
          <w:color w:val="000000"/>
          <w:sz w:val="36"/>
          <w:szCs w:val="36"/>
        </w:rPr>
      </w:pPr>
      <w:r w:rsidRPr="001F4AAB">
        <w:rPr>
          <w:rFonts w:ascii="Times New Roman" w:hAnsi="Times New Roman" w:cs="Times New Roman"/>
          <w:color w:val="000000"/>
          <w:sz w:val="18"/>
          <w:szCs w:val="18"/>
        </w:rPr>
        <w:t>}</w:t>
      </w:r>
    </w:p>
    <w:p w14:paraId="03D21DA2" w14:textId="77777777" w:rsidR="003B58BF" w:rsidRDefault="003B58BF" w:rsidP="00CD63D1">
      <w:pPr>
        <w:pStyle w:val="NoSpacing"/>
        <w:rPr>
          <w:rFonts w:ascii="Times New Roman" w:hAnsi="Times New Roman" w:cs="Times"/>
          <w:b/>
          <w:sz w:val="18"/>
          <w:szCs w:val="18"/>
          <w:u w:val="single"/>
        </w:rPr>
      </w:pPr>
    </w:p>
    <w:p w14:paraId="20923349" w14:textId="780B8497" w:rsidR="003B58BF" w:rsidRDefault="003B58BF" w:rsidP="00CD63D1">
      <w:pPr>
        <w:pStyle w:val="NoSpacing"/>
        <w:rPr>
          <w:rFonts w:ascii="Times New Roman" w:hAnsi="Times New Roman" w:cs="Times"/>
          <w:sz w:val="18"/>
          <w:szCs w:val="18"/>
        </w:rPr>
      </w:pPr>
      <w:r>
        <w:rPr>
          <w:rFonts w:ascii="Times New Roman" w:hAnsi="Times New Roman" w:cs="Times"/>
          <w:b/>
          <w:sz w:val="18"/>
          <w:szCs w:val="18"/>
          <w:u w:val="single"/>
        </w:rPr>
        <w:t>Step 11</w:t>
      </w:r>
      <w:r>
        <w:rPr>
          <w:rFonts w:ascii="Times New Roman" w:hAnsi="Times New Roman" w:cs="Times"/>
          <w:b/>
          <w:sz w:val="18"/>
          <w:szCs w:val="18"/>
        </w:rPr>
        <w:t>:</w:t>
      </w:r>
      <w:r w:rsidRPr="00A827EF">
        <w:rPr>
          <w:rFonts w:ascii="Times New Roman" w:hAnsi="Times New Roman" w:cs="Times"/>
          <w:sz w:val="18"/>
          <w:szCs w:val="18"/>
        </w:rPr>
        <w:t xml:space="preserve"> </w:t>
      </w:r>
      <w:r>
        <w:rPr>
          <w:rFonts w:ascii="Times New Roman" w:hAnsi="Times New Roman" w:cs="Times"/>
          <w:sz w:val="18"/>
          <w:szCs w:val="18"/>
        </w:rPr>
        <w:t>Moving a row doesn’t require confirmation,</w:t>
      </w:r>
      <w:r w:rsidR="00EF7330" w:rsidRPr="00CD63D1">
        <w:rPr>
          <w:rFonts w:ascii="Times New Roman" w:hAnsi="Times New Roman" w:cs="Times"/>
          <w:sz w:val="18"/>
          <w:szCs w:val="18"/>
        </w:rPr>
        <w:t xml:space="preserve"> the table view moves the row </w:t>
      </w:r>
      <w:r>
        <w:rPr>
          <w:rFonts w:ascii="Times New Roman" w:hAnsi="Times New Roman" w:cs="Times"/>
          <w:sz w:val="18"/>
          <w:szCs w:val="18"/>
        </w:rPr>
        <w:t>and reports the move to its</w:t>
      </w:r>
      <w:r w:rsidR="00EF7330" w:rsidRPr="00CD63D1">
        <w:rPr>
          <w:rFonts w:ascii="Times New Roman" w:hAnsi="Times New Roman" w:cs="Times"/>
          <w:sz w:val="18"/>
          <w:szCs w:val="18"/>
        </w:rPr>
        <w:t xml:space="preserve"> data source by sending the message </w:t>
      </w:r>
      <w:r w:rsidR="00EF7330" w:rsidRPr="003B58BF">
        <w:rPr>
          <w:rFonts w:ascii="Times New Roman" w:hAnsi="Times New Roman" w:cs="Times"/>
          <w:b/>
          <w:sz w:val="18"/>
          <w:szCs w:val="18"/>
        </w:rPr>
        <w:t>tableView</w:t>
      </w:r>
      <w:proofErr w:type="gramStart"/>
      <w:r w:rsidR="00EF7330" w:rsidRPr="003B58BF">
        <w:rPr>
          <w:rFonts w:ascii="Times New Roman" w:hAnsi="Times New Roman" w:cs="Times"/>
          <w:b/>
          <w:sz w:val="18"/>
          <w:szCs w:val="18"/>
        </w:rPr>
        <w:t>:moveRowAtIndexPath:toIndexPath</w:t>
      </w:r>
      <w:proofErr w:type="gramEnd"/>
      <w:r w:rsidR="00EF7330" w:rsidRPr="00CD63D1">
        <w:rPr>
          <w:rFonts w:ascii="Times New Roman" w:hAnsi="Times New Roman" w:cs="Times"/>
          <w:sz w:val="18"/>
          <w:szCs w:val="18"/>
        </w:rPr>
        <w:t xml:space="preserve">:. </w:t>
      </w:r>
      <w:r>
        <w:rPr>
          <w:rFonts w:ascii="Times New Roman" w:hAnsi="Times New Roman" w:cs="Times"/>
          <w:sz w:val="18"/>
          <w:szCs w:val="18"/>
        </w:rPr>
        <w:t>C</w:t>
      </w:r>
      <w:r w:rsidR="00EF7330" w:rsidRPr="00CD63D1">
        <w:rPr>
          <w:rFonts w:ascii="Times New Roman" w:hAnsi="Times New Roman" w:cs="Times"/>
          <w:sz w:val="18"/>
          <w:szCs w:val="18"/>
        </w:rPr>
        <w:t>atch this message to update your data source to match the new order.</w:t>
      </w:r>
      <w:r>
        <w:rPr>
          <w:rFonts w:ascii="Times New Roman" w:hAnsi="Times New Roman" w:cs="Times"/>
          <w:sz w:val="18"/>
          <w:szCs w:val="18"/>
        </w:rPr>
        <w:t xml:space="preserve"> </w:t>
      </w:r>
    </w:p>
    <w:p w14:paraId="6CEA84DF" w14:textId="77777777" w:rsidR="001F4AAB" w:rsidRDefault="001F4AAB" w:rsidP="00CD63D1">
      <w:pPr>
        <w:pStyle w:val="NoSpacing"/>
        <w:rPr>
          <w:rFonts w:ascii="Times New Roman" w:hAnsi="Times New Roman" w:cs="Times"/>
          <w:sz w:val="18"/>
          <w:szCs w:val="18"/>
        </w:rPr>
      </w:pPr>
    </w:p>
    <w:p w14:paraId="7AE13271" w14:textId="77777777" w:rsidR="0010791E" w:rsidRPr="0010791E" w:rsidRDefault="0010791E" w:rsidP="0010791E">
      <w:pPr>
        <w:widowControl w:val="0"/>
        <w:tabs>
          <w:tab w:val="left" w:pos="866"/>
        </w:tabs>
        <w:autoSpaceDE w:val="0"/>
        <w:autoSpaceDN w:val="0"/>
        <w:adjustRightInd w:val="0"/>
        <w:rPr>
          <w:rFonts w:ascii="Times New Roman" w:hAnsi="Times New Roman" w:cs="Times New Roman"/>
          <w:color w:val="000000"/>
          <w:sz w:val="18"/>
          <w:szCs w:val="18"/>
        </w:rPr>
      </w:pPr>
      <w:r w:rsidRPr="0010791E">
        <w:rPr>
          <w:rFonts w:ascii="Times New Roman" w:hAnsi="Times New Roman" w:cs="Times New Roman"/>
          <w:color w:val="000000"/>
          <w:sz w:val="18"/>
          <w:szCs w:val="18"/>
        </w:rPr>
        <w:t>- (</w:t>
      </w:r>
      <w:proofErr w:type="gramStart"/>
      <w:r w:rsidRPr="0010791E">
        <w:rPr>
          <w:rFonts w:ascii="Times New Roman" w:hAnsi="Times New Roman" w:cs="Times New Roman"/>
          <w:color w:val="760F50"/>
          <w:sz w:val="18"/>
          <w:szCs w:val="18"/>
        </w:rPr>
        <w:t>void</w:t>
      </w:r>
      <w:proofErr w:type="gramEnd"/>
      <w:r w:rsidRPr="0010791E">
        <w:rPr>
          <w:rFonts w:ascii="Times New Roman" w:hAnsi="Times New Roman" w:cs="Times New Roman"/>
          <w:color w:val="000000"/>
          <w:sz w:val="18"/>
          <w:szCs w:val="18"/>
        </w:rPr>
        <w:t>)tableView:(</w:t>
      </w:r>
      <w:r w:rsidRPr="0010791E">
        <w:rPr>
          <w:rFonts w:ascii="Times New Roman" w:hAnsi="Times New Roman" w:cs="Times New Roman"/>
          <w:color w:val="5C2699"/>
          <w:sz w:val="18"/>
          <w:szCs w:val="18"/>
        </w:rPr>
        <w:t>UITableView</w:t>
      </w:r>
      <w:r w:rsidRPr="0010791E">
        <w:rPr>
          <w:rFonts w:ascii="Times New Roman" w:hAnsi="Times New Roman" w:cs="Times New Roman"/>
          <w:color w:val="000000"/>
          <w:sz w:val="18"/>
          <w:szCs w:val="18"/>
        </w:rPr>
        <w:t xml:space="preserve"> *)tableView</w:t>
      </w:r>
    </w:p>
    <w:p w14:paraId="2C590819" w14:textId="77777777" w:rsidR="0010791E" w:rsidRPr="0010791E" w:rsidRDefault="0010791E" w:rsidP="0010791E">
      <w:pPr>
        <w:widowControl w:val="0"/>
        <w:tabs>
          <w:tab w:val="left" w:pos="866"/>
        </w:tabs>
        <w:autoSpaceDE w:val="0"/>
        <w:autoSpaceDN w:val="0"/>
        <w:adjustRightInd w:val="0"/>
        <w:rPr>
          <w:rFonts w:ascii="Times New Roman" w:hAnsi="Times New Roman" w:cs="Times New Roman"/>
          <w:color w:val="000000"/>
          <w:sz w:val="18"/>
          <w:szCs w:val="18"/>
        </w:rPr>
      </w:pPr>
      <w:proofErr w:type="gramStart"/>
      <w:r w:rsidRPr="0010791E">
        <w:rPr>
          <w:rFonts w:ascii="Times New Roman" w:hAnsi="Times New Roman" w:cs="Times New Roman"/>
          <w:color w:val="000000"/>
          <w:sz w:val="18"/>
          <w:szCs w:val="18"/>
        </w:rPr>
        <w:t>moveRowAtIndexPath</w:t>
      </w:r>
      <w:proofErr w:type="gramEnd"/>
      <w:r w:rsidRPr="0010791E">
        <w:rPr>
          <w:rFonts w:ascii="Times New Roman" w:hAnsi="Times New Roman" w:cs="Times New Roman"/>
          <w:color w:val="000000"/>
          <w:sz w:val="18"/>
          <w:szCs w:val="18"/>
        </w:rPr>
        <w:t>:(</w:t>
      </w:r>
      <w:r w:rsidRPr="0010791E">
        <w:rPr>
          <w:rFonts w:ascii="Times New Roman" w:hAnsi="Times New Roman" w:cs="Times New Roman"/>
          <w:color w:val="5C2699"/>
          <w:sz w:val="18"/>
          <w:szCs w:val="18"/>
        </w:rPr>
        <w:t>NSIndexPath</w:t>
      </w:r>
      <w:r w:rsidRPr="0010791E">
        <w:rPr>
          <w:rFonts w:ascii="Times New Roman" w:hAnsi="Times New Roman" w:cs="Times New Roman"/>
          <w:color w:val="000000"/>
          <w:sz w:val="18"/>
          <w:szCs w:val="18"/>
        </w:rPr>
        <w:t xml:space="preserve"> *)fromIndexPath</w:t>
      </w:r>
    </w:p>
    <w:p w14:paraId="6E98620C" w14:textId="77777777" w:rsidR="0010791E" w:rsidRPr="0010791E" w:rsidRDefault="0010791E" w:rsidP="0010791E">
      <w:pPr>
        <w:widowControl w:val="0"/>
        <w:tabs>
          <w:tab w:val="left" w:pos="866"/>
        </w:tabs>
        <w:autoSpaceDE w:val="0"/>
        <w:autoSpaceDN w:val="0"/>
        <w:adjustRightInd w:val="0"/>
        <w:rPr>
          <w:rFonts w:ascii="Times New Roman" w:hAnsi="Times New Roman" w:cs="Times New Roman"/>
          <w:color w:val="000000"/>
          <w:sz w:val="18"/>
          <w:szCs w:val="18"/>
        </w:rPr>
      </w:pPr>
      <w:r w:rsidRPr="0010791E">
        <w:rPr>
          <w:rFonts w:ascii="Times New Roman" w:hAnsi="Times New Roman" w:cs="Times New Roman"/>
          <w:color w:val="000000"/>
          <w:sz w:val="18"/>
          <w:szCs w:val="18"/>
        </w:rPr>
        <w:t xml:space="preserve">       </w:t>
      </w:r>
      <w:proofErr w:type="gramStart"/>
      <w:r w:rsidRPr="0010791E">
        <w:rPr>
          <w:rFonts w:ascii="Times New Roman" w:hAnsi="Times New Roman" w:cs="Times New Roman"/>
          <w:color w:val="000000"/>
          <w:sz w:val="18"/>
          <w:szCs w:val="18"/>
        </w:rPr>
        <w:t>toIndexPath</w:t>
      </w:r>
      <w:proofErr w:type="gramEnd"/>
      <w:r w:rsidRPr="0010791E">
        <w:rPr>
          <w:rFonts w:ascii="Times New Roman" w:hAnsi="Times New Roman" w:cs="Times New Roman"/>
          <w:color w:val="000000"/>
          <w:sz w:val="18"/>
          <w:szCs w:val="18"/>
        </w:rPr>
        <w:t>:(</w:t>
      </w:r>
      <w:r w:rsidRPr="0010791E">
        <w:rPr>
          <w:rFonts w:ascii="Times New Roman" w:hAnsi="Times New Roman" w:cs="Times New Roman"/>
          <w:color w:val="5C2699"/>
          <w:sz w:val="18"/>
          <w:szCs w:val="18"/>
        </w:rPr>
        <w:t>NSIndexPath</w:t>
      </w:r>
      <w:r w:rsidRPr="0010791E">
        <w:rPr>
          <w:rFonts w:ascii="Times New Roman" w:hAnsi="Times New Roman" w:cs="Times New Roman"/>
          <w:color w:val="000000"/>
          <w:sz w:val="18"/>
          <w:szCs w:val="18"/>
        </w:rPr>
        <w:t xml:space="preserve"> *)toIndexPath</w:t>
      </w:r>
    </w:p>
    <w:p w14:paraId="66F664B0" w14:textId="77777777" w:rsidR="0010791E" w:rsidRPr="0010791E" w:rsidRDefault="0010791E" w:rsidP="0010791E">
      <w:pPr>
        <w:widowControl w:val="0"/>
        <w:tabs>
          <w:tab w:val="left" w:pos="866"/>
        </w:tabs>
        <w:autoSpaceDE w:val="0"/>
        <w:autoSpaceDN w:val="0"/>
        <w:adjustRightInd w:val="0"/>
        <w:rPr>
          <w:rFonts w:ascii="Times New Roman" w:hAnsi="Times New Roman" w:cs="Times New Roman"/>
          <w:color w:val="000000"/>
          <w:sz w:val="18"/>
          <w:szCs w:val="18"/>
        </w:rPr>
      </w:pPr>
      <w:r w:rsidRPr="0010791E">
        <w:rPr>
          <w:rFonts w:ascii="Times New Roman" w:hAnsi="Times New Roman" w:cs="Times New Roman"/>
          <w:color w:val="000000"/>
          <w:sz w:val="18"/>
          <w:szCs w:val="18"/>
        </w:rPr>
        <w:t>{</w:t>
      </w:r>
    </w:p>
    <w:p w14:paraId="1581975F" w14:textId="77777777" w:rsidR="0010791E" w:rsidRPr="0010791E" w:rsidRDefault="0010791E" w:rsidP="0010791E">
      <w:pPr>
        <w:widowControl w:val="0"/>
        <w:tabs>
          <w:tab w:val="left" w:pos="866"/>
        </w:tabs>
        <w:autoSpaceDE w:val="0"/>
        <w:autoSpaceDN w:val="0"/>
        <w:adjustRightInd w:val="0"/>
        <w:rPr>
          <w:rFonts w:ascii="Times New Roman" w:hAnsi="Times New Roman" w:cs="Times New Roman"/>
          <w:color w:val="000000"/>
          <w:sz w:val="18"/>
          <w:szCs w:val="18"/>
        </w:rPr>
      </w:pPr>
      <w:r w:rsidRPr="0010791E">
        <w:rPr>
          <w:rFonts w:ascii="Times New Roman" w:hAnsi="Times New Roman" w:cs="Times New Roman"/>
          <w:color w:val="000000"/>
          <w:sz w:val="18"/>
          <w:szCs w:val="18"/>
        </w:rPr>
        <w:t xml:space="preserve">    [[</w:t>
      </w:r>
      <w:r w:rsidRPr="0010791E">
        <w:rPr>
          <w:rFonts w:ascii="Times New Roman" w:hAnsi="Times New Roman" w:cs="Times New Roman"/>
          <w:color w:val="3F6E74"/>
          <w:sz w:val="18"/>
          <w:szCs w:val="18"/>
        </w:rPr>
        <w:t>ItemStore</w:t>
      </w:r>
      <w:r w:rsidRPr="0010791E">
        <w:rPr>
          <w:rFonts w:ascii="Times New Roman" w:hAnsi="Times New Roman" w:cs="Times New Roman"/>
          <w:color w:val="000000"/>
          <w:sz w:val="18"/>
          <w:szCs w:val="18"/>
        </w:rPr>
        <w:t xml:space="preserve"> </w:t>
      </w:r>
      <w:r w:rsidRPr="0010791E">
        <w:rPr>
          <w:rFonts w:ascii="Times New Roman" w:hAnsi="Times New Roman" w:cs="Times New Roman"/>
          <w:color w:val="26474B"/>
          <w:sz w:val="18"/>
          <w:szCs w:val="18"/>
        </w:rPr>
        <w:t>sharedStore</w:t>
      </w:r>
      <w:r w:rsidRPr="0010791E">
        <w:rPr>
          <w:rFonts w:ascii="Times New Roman" w:hAnsi="Times New Roman" w:cs="Times New Roman"/>
          <w:color w:val="000000"/>
          <w:sz w:val="18"/>
          <w:szCs w:val="18"/>
        </w:rPr>
        <w:t xml:space="preserve">] </w:t>
      </w:r>
      <w:r w:rsidRPr="0010791E">
        <w:rPr>
          <w:rFonts w:ascii="Times New Roman" w:hAnsi="Times New Roman" w:cs="Times New Roman"/>
          <w:color w:val="26474B"/>
          <w:sz w:val="18"/>
          <w:szCs w:val="18"/>
        </w:rPr>
        <w:t>moveItemAtIndex</w:t>
      </w:r>
      <w:proofErr w:type="gramStart"/>
      <w:r w:rsidRPr="0010791E">
        <w:rPr>
          <w:rFonts w:ascii="Times New Roman" w:hAnsi="Times New Roman" w:cs="Times New Roman"/>
          <w:color w:val="000000"/>
          <w:sz w:val="18"/>
          <w:szCs w:val="18"/>
        </w:rPr>
        <w:t>:[</w:t>
      </w:r>
      <w:proofErr w:type="gramEnd"/>
      <w:r w:rsidRPr="0010791E">
        <w:rPr>
          <w:rFonts w:ascii="Times New Roman" w:hAnsi="Times New Roman" w:cs="Times New Roman"/>
          <w:color w:val="000000"/>
          <w:sz w:val="18"/>
          <w:szCs w:val="18"/>
        </w:rPr>
        <w:t xml:space="preserve">fromIndexPath </w:t>
      </w:r>
      <w:r w:rsidRPr="0010791E">
        <w:rPr>
          <w:rFonts w:ascii="Times New Roman" w:hAnsi="Times New Roman" w:cs="Times New Roman"/>
          <w:color w:val="2E0D6E"/>
          <w:sz w:val="18"/>
          <w:szCs w:val="18"/>
        </w:rPr>
        <w:t>row</w:t>
      </w:r>
      <w:r w:rsidRPr="0010791E">
        <w:rPr>
          <w:rFonts w:ascii="Times New Roman" w:hAnsi="Times New Roman" w:cs="Times New Roman"/>
          <w:color w:val="000000"/>
          <w:sz w:val="18"/>
          <w:szCs w:val="18"/>
        </w:rPr>
        <w:t xml:space="preserve">] </w:t>
      </w:r>
      <w:r w:rsidRPr="0010791E">
        <w:rPr>
          <w:rFonts w:ascii="Times New Roman" w:hAnsi="Times New Roman" w:cs="Times New Roman"/>
          <w:color w:val="26474B"/>
          <w:sz w:val="18"/>
          <w:szCs w:val="18"/>
        </w:rPr>
        <w:t>toIndex</w:t>
      </w:r>
      <w:r w:rsidRPr="0010791E">
        <w:rPr>
          <w:rFonts w:ascii="Times New Roman" w:hAnsi="Times New Roman" w:cs="Times New Roman"/>
          <w:color w:val="000000"/>
          <w:sz w:val="18"/>
          <w:szCs w:val="18"/>
        </w:rPr>
        <w:t xml:space="preserve">:[toIndexPath </w:t>
      </w:r>
      <w:r w:rsidRPr="0010791E">
        <w:rPr>
          <w:rFonts w:ascii="Times New Roman" w:hAnsi="Times New Roman" w:cs="Times New Roman"/>
          <w:color w:val="2E0D6E"/>
          <w:sz w:val="18"/>
          <w:szCs w:val="18"/>
        </w:rPr>
        <w:t>row</w:t>
      </w:r>
      <w:r w:rsidRPr="0010791E">
        <w:rPr>
          <w:rFonts w:ascii="Times New Roman" w:hAnsi="Times New Roman" w:cs="Times New Roman"/>
          <w:color w:val="000000"/>
          <w:sz w:val="18"/>
          <w:szCs w:val="18"/>
        </w:rPr>
        <w:t>]];</w:t>
      </w:r>
    </w:p>
    <w:p w14:paraId="7BF84E21" w14:textId="2798CC6A" w:rsidR="001F4AAB" w:rsidRPr="0010791E" w:rsidRDefault="0010791E" w:rsidP="0010791E">
      <w:pPr>
        <w:pStyle w:val="NoSpacing"/>
        <w:rPr>
          <w:rFonts w:ascii="Times New Roman" w:hAnsi="Times New Roman" w:cs="Times New Roman"/>
          <w:sz w:val="18"/>
          <w:szCs w:val="18"/>
        </w:rPr>
      </w:pPr>
      <w:r w:rsidRPr="0010791E">
        <w:rPr>
          <w:rFonts w:ascii="Times New Roman" w:hAnsi="Times New Roman" w:cs="Times New Roman"/>
          <w:color w:val="000000"/>
          <w:sz w:val="18"/>
          <w:szCs w:val="18"/>
        </w:rPr>
        <w:t>}</w:t>
      </w:r>
    </w:p>
    <w:p w14:paraId="3AAE532A" w14:textId="77777777" w:rsidR="000B7269" w:rsidRDefault="000B7269" w:rsidP="00CD63D1">
      <w:pPr>
        <w:pStyle w:val="NoSpacing"/>
        <w:rPr>
          <w:rFonts w:ascii="Times New Roman" w:hAnsi="Times New Roman" w:cs="Times"/>
          <w:sz w:val="18"/>
          <w:szCs w:val="18"/>
        </w:rPr>
      </w:pPr>
    </w:p>
    <w:p w14:paraId="5D9D57DF" w14:textId="70787AEE" w:rsidR="00BE1B3F" w:rsidRDefault="001F4AAB" w:rsidP="001F4AAB">
      <w:pPr>
        <w:pStyle w:val="NoSpacing"/>
        <w:rPr>
          <w:rFonts w:ascii="Times New Roman" w:hAnsi="Times New Roman" w:cs="Times"/>
          <w:sz w:val="18"/>
          <w:szCs w:val="18"/>
        </w:rPr>
      </w:pPr>
      <w:r w:rsidRPr="001F4AAB">
        <w:rPr>
          <w:rFonts w:ascii="Times New Roman" w:hAnsi="Times New Roman" w:cs="Times"/>
          <w:b/>
          <w:sz w:val="18"/>
          <w:szCs w:val="18"/>
          <w:u w:val="single"/>
        </w:rPr>
        <w:t>Result</w:t>
      </w:r>
      <w:r w:rsidRPr="001F4AAB">
        <w:rPr>
          <w:rFonts w:ascii="Times New Roman" w:hAnsi="Times New Roman" w:cs="Times"/>
          <w:sz w:val="18"/>
          <w:szCs w:val="18"/>
        </w:rPr>
        <w:t>:</w:t>
      </w:r>
      <w:r>
        <w:rPr>
          <w:rFonts w:ascii="Times New Roman" w:hAnsi="Times New Roman" w:cs="Times"/>
          <w:sz w:val="18"/>
          <w:szCs w:val="18"/>
        </w:rPr>
        <w:t xml:space="preserve"> c</w:t>
      </w:r>
      <w:r w:rsidR="00EF7330" w:rsidRPr="00CD63D1">
        <w:rPr>
          <w:rFonts w:ascii="Times New Roman" w:hAnsi="Times New Roman" w:cs="Times"/>
          <w:sz w:val="18"/>
          <w:szCs w:val="18"/>
        </w:rPr>
        <w:t>heck o</w:t>
      </w:r>
      <w:r>
        <w:rPr>
          <w:rFonts w:ascii="Times New Roman" w:hAnsi="Times New Roman" w:cs="Times"/>
          <w:sz w:val="18"/>
          <w:szCs w:val="18"/>
        </w:rPr>
        <w:t xml:space="preserve">ut the new reordering controls </w:t>
      </w:r>
      <w:r w:rsidR="00EF7330" w:rsidRPr="00CD63D1">
        <w:rPr>
          <w:rFonts w:ascii="Times New Roman" w:hAnsi="Times New Roman" w:cs="Times"/>
          <w:sz w:val="18"/>
          <w:szCs w:val="18"/>
        </w:rPr>
        <w:t>on the side of each row. Touch and hold a reordering control and move the row to a new position</w:t>
      </w:r>
      <w:r>
        <w:rPr>
          <w:rFonts w:ascii="Times New Roman" w:hAnsi="Times New Roman" w:cs="Times"/>
          <w:sz w:val="18"/>
          <w:szCs w:val="18"/>
        </w:rPr>
        <w:t>.</w:t>
      </w:r>
    </w:p>
    <w:p w14:paraId="62A7ADE3" w14:textId="77777777" w:rsidR="00CD4F6E" w:rsidRDefault="00CD4F6E" w:rsidP="001F4AAB">
      <w:pPr>
        <w:pStyle w:val="NoSpacing"/>
        <w:rPr>
          <w:rFonts w:ascii="Times New Roman" w:hAnsi="Times New Roman" w:cs="Times"/>
          <w:sz w:val="18"/>
          <w:szCs w:val="18"/>
        </w:rPr>
      </w:pPr>
    </w:p>
    <w:p w14:paraId="55C6D3B3" w14:textId="77777777" w:rsidR="00CD4F6E" w:rsidRDefault="00CD4F6E" w:rsidP="001F4AAB">
      <w:pPr>
        <w:pStyle w:val="NoSpacing"/>
        <w:rPr>
          <w:rFonts w:ascii="Times New Roman" w:hAnsi="Times New Roman" w:cs="Times"/>
          <w:sz w:val="18"/>
          <w:szCs w:val="18"/>
        </w:rPr>
      </w:pPr>
    </w:p>
    <w:p w14:paraId="47B46BFE" w14:textId="77777777" w:rsidR="00CD4F6E" w:rsidRDefault="00CD4F6E" w:rsidP="001F4AAB">
      <w:pPr>
        <w:pStyle w:val="NoSpacing"/>
        <w:rPr>
          <w:rFonts w:ascii="Times New Roman" w:hAnsi="Times New Roman" w:cs="Times"/>
          <w:sz w:val="18"/>
          <w:szCs w:val="18"/>
        </w:rPr>
      </w:pPr>
    </w:p>
    <w:p w14:paraId="193BEBD2" w14:textId="77777777" w:rsidR="005224C2" w:rsidRDefault="005224C2" w:rsidP="00CD4F6E">
      <w:pPr>
        <w:pStyle w:val="NoSpacing"/>
        <w:rPr>
          <w:rFonts w:ascii="Times New Roman" w:hAnsi="Times New Roman" w:cs="Times New Roman"/>
          <w:color w:val="565656"/>
          <w:sz w:val="18"/>
          <w:szCs w:val="18"/>
        </w:rPr>
      </w:pPr>
    </w:p>
    <w:p w14:paraId="7842ABE1" w14:textId="1F097340" w:rsidR="00CD4F6E" w:rsidRDefault="00CD4F6E" w:rsidP="00CD4F6E">
      <w:pPr>
        <w:pStyle w:val="NoSpacing"/>
        <w:rPr>
          <w:rFonts w:ascii="Times New Roman" w:hAnsi="Times New Roman" w:cs="Times New Roman"/>
          <w:b/>
          <w:sz w:val="18"/>
          <w:szCs w:val="18"/>
        </w:rPr>
      </w:pPr>
      <w:r>
        <w:rPr>
          <w:rFonts w:ascii="Times New Roman" w:hAnsi="Times New Roman"/>
          <w:b/>
          <w:sz w:val="18"/>
          <w:szCs w:val="18"/>
        </w:rPr>
        <w:t>Chapter 11 [Phase 3</w:t>
      </w:r>
      <w:r w:rsidRPr="00CD63D1">
        <w:rPr>
          <w:rFonts w:ascii="Times New Roman" w:hAnsi="Times New Roman"/>
          <w:b/>
          <w:sz w:val="18"/>
          <w:szCs w:val="18"/>
        </w:rPr>
        <w:t xml:space="preserve">]: </w:t>
      </w:r>
      <w:r w:rsidRPr="00CD4F6E">
        <w:rPr>
          <w:rFonts w:ascii="Times New Roman" w:hAnsi="Times New Roman" w:cs="Times New Roman"/>
          <w:b/>
          <w:sz w:val="18"/>
          <w:szCs w:val="18"/>
        </w:rPr>
        <w:t>UINavigationController</w:t>
      </w:r>
    </w:p>
    <w:p w14:paraId="575F5ECC" w14:textId="77777777" w:rsidR="00377354" w:rsidRDefault="00377354" w:rsidP="00CD4F6E">
      <w:pPr>
        <w:pStyle w:val="NoSpacing"/>
        <w:rPr>
          <w:rFonts w:ascii="Times New Roman" w:hAnsi="Times New Roman" w:cs="Times New Roman"/>
          <w:sz w:val="18"/>
          <w:szCs w:val="18"/>
        </w:rPr>
      </w:pPr>
    </w:p>
    <w:p w14:paraId="0BD70A86" w14:textId="3CF7A0AC" w:rsidR="004B610E" w:rsidRPr="00CD4F6E" w:rsidRDefault="00377354" w:rsidP="004B610E">
      <w:pPr>
        <w:pStyle w:val="NoSpacing"/>
        <w:rPr>
          <w:rFonts w:ascii="Times New Roman" w:hAnsi="Times New Roman" w:cs="Times New Roman"/>
          <w:sz w:val="18"/>
          <w:szCs w:val="18"/>
        </w:rPr>
      </w:pPr>
      <w:r>
        <w:rPr>
          <w:rFonts w:ascii="Times New Roman" w:hAnsi="Times New Roman" w:cs="Times New Roman"/>
          <w:b/>
          <w:sz w:val="18"/>
          <w:szCs w:val="18"/>
        </w:rPr>
        <w:t>Homepwner:</w:t>
      </w:r>
      <w:r w:rsidRPr="00CD4F6E">
        <w:rPr>
          <w:rFonts w:ascii="Times New Roman" w:hAnsi="Times New Roman" w:cs="Times New Roman"/>
          <w:sz w:val="18"/>
          <w:szCs w:val="18"/>
        </w:rPr>
        <w:t xml:space="preserve"> add</w:t>
      </w:r>
      <w:r w:rsidR="004B610E">
        <w:rPr>
          <w:rFonts w:ascii="Times New Roman" w:hAnsi="Times New Roman" w:cs="Times New Roman"/>
          <w:sz w:val="18"/>
          <w:szCs w:val="18"/>
        </w:rPr>
        <w:t xml:space="preserve"> a</w:t>
      </w:r>
      <w:r w:rsidRPr="00CD4F6E">
        <w:rPr>
          <w:rFonts w:ascii="Times New Roman" w:hAnsi="Times New Roman" w:cs="Times New Roman"/>
          <w:sz w:val="18"/>
          <w:szCs w:val="18"/>
        </w:rPr>
        <w:t xml:space="preserve"> </w:t>
      </w:r>
      <w:r w:rsidR="004B610E" w:rsidRPr="00CD4F6E">
        <w:rPr>
          <w:rFonts w:ascii="Times New Roman" w:hAnsi="Times New Roman" w:cs="Times New Roman"/>
          <w:sz w:val="18"/>
          <w:szCs w:val="18"/>
        </w:rPr>
        <w:t xml:space="preserve">UINavigationController </w:t>
      </w:r>
      <w:r w:rsidR="004B610E">
        <w:rPr>
          <w:rFonts w:ascii="Times New Roman" w:hAnsi="Times New Roman" w:cs="Times New Roman"/>
          <w:sz w:val="18"/>
          <w:szCs w:val="18"/>
        </w:rPr>
        <w:t>to the app</w:t>
      </w:r>
      <w:r w:rsidRPr="00CD4F6E">
        <w:rPr>
          <w:rFonts w:ascii="Times New Roman" w:hAnsi="Times New Roman" w:cs="Times New Roman"/>
          <w:sz w:val="18"/>
          <w:szCs w:val="18"/>
        </w:rPr>
        <w:t>.</w:t>
      </w:r>
      <w:r w:rsidR="004B610E" w:rsidRPr="004B610E">
        <w:rPr>
          <w:rFonts w:ascii="Times New Roman" w:hAnsi="Times New Roman" w:cs="Times New Roman"/>
          <w:sz w:val="18"/>
          <w:szCs w:val="18"/>
        </w:rPr>
        <w:t xml:space="preserve"> </w:t>
      </w:r>
      <w:r w:rsidR="004B610E">
        <w:rPr>
          <w:rFonts w:ascii="Times New Roman" w:hAnsi="Times New Roman" w:cs="Times New Roman"/>
          <w:sz w:val="18"/>
          <w:szCs w:val="18"/>
        </w:rPr>
        <w:t xml:space="preserve">The </w:t>
      </w:r>
      <w:r w:rsidR="004B610E" w:rsidRPr="00CD4F6E">
        <w:rPr>
          <w:rFonts w:ascii="Times New Roman" w:hAnsi="Times New Roman" w:cs="Times New Roman"/>
          <w:sz w:val="18"/>
          <w:szCs w:val="18"/>
        </w:rPr>
        <w:t>ItemsViewController</w:t>
      </w:r>
      <w:r w:rsidR="004B610E">
        <w:rPr>
          <w:rFonts w:ascii="Times New Roman" w:hAnsi="Times New Roman" w:cs="Times New Roman"/>
          <w:sz w:val="18"/>
          <w:szCs w:val="18"/>
        </w:rPr>
        <w:t xml:space="preserve"> is</w:t>
      </w:r>
      <w:r w:rsidR="004B610E" w:rsidRPr="00CD4F6E">
        <w:rPr>
          <w:rFonts w:ascii="Times New Roman" w:hAnsi="Times New Roman" w:cs="Times New Roman"/>
          <w:sz w:val="18"/>
          <w:szCs w:val="18"/>
        </w:rPr>
        <w:t xml:space="preserve"> the UINavigationController’s rootViewController. Then, create another subclass of UIViewController that can be pushed onto the UINavigationController’s stack. When a user selects one of the rows, the new UIViewController’s view will slide onto the screen. This view controller will allow the user to view and</w:t>
      </w:r>
      <w:r w:rsidR="004B610E">
        <w:rPr>
          <w:rFonts w:ascii="Times New Roman" w:hAnsi="Times New Roman" w:cs="Times New Roman"/>
          <w:sz w:val="18"/>
          <w:szCs w:val="18"/>
        </w:rPr>
        <w:t xml:space="preserve"> </w:t>
      </w:r>
      <w:r w:rsidR="004B610E" w:rsidRPr="00CD4F6E">
        <w:rPr>
          <w:rFonts w:ascii="Times New Roman" w:hAnsi="Times New Roman" w:cs="Times New Roman"/>
          <w:sz w:val="18"/>
          <w:szCs w:val="18"/>
        </w:rPr>
        <w:t>edit th</w:t>
      </w:r>
      <w:r w:rsidR="004B610E">
        <w:rPr>
          <w:rFonts w:ascii="Times New Roman" w:hAnsi="Times New Roman" w:cs="Times New Roman"/>
          <w:sz w:val="18"/>
          <w:szCs w:val="18"/>
        </w:rPr>
        <w:t xml:space="preserve">e properties of the selected </w:t>
      </w:r>
      <w:r w:rsidR="004B610E" w:rsidRPr="00CD4F6E">
        <w:rPr>
          <w:rFonts w:ascii="Times New Roman" w:hAnsi="Times New Roman" w:cs="Times New Roman"/>
          <w:sz w:val="18"/>
          <w:szCs w:val="18"/>
        </w:rPr>
        <w:t xml:space="preserve">Item. </w:t>
      </w:r>
    </w:p>
    <w:p w14:paraId="0E4F667A" w14:textId="77777777" w:rsidR="004B610E" w:rsidRDefault="004B610E" w:rsidP="00BE37BC">
      <w:pPr>
        <w:pStyle w:val="NoSpacing"/>
        <w:rPr>
          <w:rFonts w:ascii="Times New Roman" w:hAnsi="Times New Roman" w:cs="Times New Roman"/>
          <w:sz w:val="18"/>
          <w:szCs w:val="18"/>
        </w:rPr>
      </w:pPr>
    </w:p>
    <w:p w14:paraId="24860A75" w14:textId="49D9A4CF" w:rsidR="00BE37BC" w:rsidRPr="00CD4F6E" w:rsidRDefault="00377354" w:rsidP="00BE37BC">
      <w:pPr>
        <w:pStyle w:val="NoSpacing"/>
        <w:rPr>
          <w:rFonts w:ascii="Times New Roman" w:hAnsi="Times New Roman" w:cs="Times New Roman"/>
          <w:sz w:val="18"/>
          <w:szCs w:val="18"/>
        </w:rPr>
      </w:pPr>
      <w:r w:rsidRPr="00377354">
        <w:rPr>
          <w:rFonts w:ascii="Times New Roman" w:hAnsi="Times New Roman" w:cs="Times New Roman"/>
          <w:b/>
          <w:sz w:val="18"/>
          <w:szCs w:val="18"/>
        </w:rPr>
        <w:t xml:space="preserve">UINavigationController </w:t>
      </w:r>
      <w:r w:rsidR="00BE37BC">
        <w:rPr>
          <w:rFonts w:ascii="Times New Roman" w:hAnsi="Times New Roman" w:cs="Times New Roman"/>
          <w:sz w:val="18"/>
          <w:szCs w:val="18"/>
        </w:rPr>
        <w:t>ha</w:t>
      </w:r>
      <w:r w:rsidR="00CD4F6E" w:rsidRPr="00CD4F6E">
        <w:rPr>
          <w:rFonts w:ascii="Times New Roman" w:hAnsi="Times New Roman" w:cs="Times New Roman"/>
          <w:sz w:val="18"/>
          <w:szCs w:val="18"/>
        </w:rPr>
        <w:t>s a stack</w:t>
      </w:r>
      <w:r>
        <w:rPr>
          <w:rFonts w:ascii="Times New Roman" w:hAnsi="Times New Roman" w:cs="Times New Roman"/>
          <w:sz w:val="18"/>
          <w:szCs w:val="18"/>
        </w:rPr>
        <w:t xml:space="preserve"> [</w:t>
      </w:r>
      <w:r w:rsidR="005A736A">
        <w:rPr>
          <w:rFonts w:ascii="Times New Roman" w:hAnsi="Times New Roman" w:cs="Times New Roman"/>
          <w:sz w:val="18"/>
          <w:szCs w:val="18"/>
        </w:rPr>
        <w:t>array</w:t>
      </w:r>
      <w:r>
        <w:rPr>
          <w:rFonts w:ascii="Times New Roman" w:hAnsi="Times New Roman" w:cs="Times New Roman"/>
          <w:sz w:val="18"/>
          <w:szCs w:val="18"/>
        </w:rPr>
        <w:t>]</w:t>
      </w:r>
      <w:r w:rsidR="00CD4F6E" w:rsidRPr="00CD4F6E">
        <w:rPr>
          <w:rFonts w:ascii="Times New Roman" w:hAnsi="Times New Roman" w:cs="Times New Roman"/>
          <w:sz w:val="18"/>
          <w:szCs w:val="18"/>
        </w:rPr>
        <w:t xml:space="preserve"> of </w:t>
      </w:r>
      <w:r w:rsidR="00BE37BC">
        <w:rPr>
          <w:rFonts w:ascii="Times New Roman" w:hAnsi="Times New Roman" w:cs="Times New Roman"/>
          <w:sz w:val="18"/>
          <w:szCs w:val="18"/>
        </w:rPr>
        <w:t xml:space="preserve">screens </w:t>
      </w:r>
      <w:r>
        <w:rPr>
          <w:rFonts w:ascii="Times New Roman" w:hAnsi="Times New Roman" w:cs="Times New Roman"/>
          <w:sz w:val="18"/>
          <w:szCs w:val="18"/>
        </w:rPr>
        <w:t>[</w:t>
      </w:r>
      <w:r w:rsidRPr="00CD4F6E">
        <w:rPr>
          <w:rFonts w:ascii="Times New Roman" w:hAnsi="Times New Roman" w:cs="Times New Roman"/>
          <w:sz w:val="18"/>
          <w:szCs w:val="18"/>
        </w:rPr>
        <w:t>view</w:t>
      </w:r>
      <w:r>
        <w:rPr>
          <w:rFonts w:ascii="Times New Roman" w:hAnsi="Times New Roman" w:cs="Times New Roman"/>
          <w:sz w:val="18"/>
          <w:szCs w:val="18"/>
        </w:rPr>
        <w:t>s</w:t>
      </w:r>
      <w:r w:rsidRPr="00CD4F6E">
        <w:rPr>
          <w:rFonts w:ascii="Times New Roman" w:hAnsi="Times New Roman" w:cs="Times New Roman"/>
          <w:sz w:val="18"/>
          <w:szCs w:val="18"/>
        </w:rPr>
        <w:t xml:space="preserve"> of a UIViewController</w:t>
      </w:r>
      <w:r>
        <w:rPr>
          <w:rFonts w:ascii="Times New Roman" w:hAnsi="Times New Roman" w:cs="Times New Roman"/>
          <w:sz w:val="18"/>
          <w:szCs w:val="18"/>
        </w:rPr>
        <w:t>]</w:t>
      </w:r>
      <w:r w:rsidR="00CD4F6E" w:rsidRPr="00CD4F6E">
        <w:rPr>
          <w:rFonts w:ascii="Times New Roman" w:hAnsi="Times New Roman" w:cs="Times New Roman"/>
          <w:sz w:val="18"/>
          <w:szCs w:val="18"/>
        </w:rPr>
        <w:t xml:space="preserve">. </w:t>
      </w:r>
      <w:r w:rsidR="0009425E">
        <w:rPr>
          <w:rFonts w:ascii="Times New Roman" w:hAnsi="Times New Roman" w:cs="Times New Roman"/>
          <w:sz w:val="18"/>
          <w:szCs w:val="18"/>
        </w:rPr>
        <w:t xml:space="preserve">When a </w:t>
      </w:r>
      <w:r w:rsidR="0009425E" w:rsidRPr="00CD4F6E">
        <w:rPr>
          <w:rFonts w:ascii="Times New Roman" w:hAnsi="Times New Roman" w:cs="Times New Roman"/>
          <w:sz w:val="18"/>
          <w:szCs w:val="18"/>
        </w:rPr>
        <w:t>UINavigationController</w:t>
      </w:r>
      <w:r w:rsidR="0009425E">
        <w:rPr>
          <w:rFonts w:ascii="Times New Roman" w:hAnsi="Times New Roman" w:cs="Times New Roman"/>
          <w:sz w:val="18"/>
          <w:szCs w:val="18"/>
        </w:rPr>
        <w:t xml:space="preserve"> instance</w:t>
      </w:r>
      <w:r w:rsidR="004B0F69" w:rsidRPr="00CD4F6E">
        <w:rPr>
          <w:rFonts w:ascii="Times New Roman" w:hAnsi="Times New Roman" w:cs="Times New Roman"/>
          <w:sz w:val="18"/>
          <w:szCs w:val="18"/>
        </w:rPr>
        <w:t xml:space="preserve"> </w:t>
      </w:r>
      <w:r w:rsidR="004B0F69">
        <w:rPr>
          <w:rFonts w:ascii="Times New Roman" w:hAnsi="Times New Roman" w:cs="Times New Roman"/>
          <w:sz w:val="18"/>
          <w:szCs w:val="18"/>
        </w:rPr>
        <w:t xml:space="preserve">is initialized, </w:t>
      </w:r>
      <w:r w:rsidR="004B0F69" w:rsidRPr="00CD4F6E">
        <w:rPr>
          <w:rFonts w:ascii="Times New Roman" w:hAnsi="Times New Roman" w:cs="Times New Roman"/>
          <w:sz w:val="18"/>
          <w:szCs w:val="18"/>
        </w:rPr>
        <w:t>it</w:t>
      </w:r>
      <w:r w:rsidR="0009425E">
        <w:rPr>
          <w:rFonts w:ascii="Times New Roman" w:hAnsi="Times New Roman" w:cs="Times New Roman"/>
          <w:sz w:val="18"/>
          <w:szCs w:val="18"/>
        </w:rPr>
        <w:t xml:space="preserve"> gets 1 </w:t>
      </w:r>
      <w:r w:rsidR="004B0F69">
        <w:rPr>
          <w:rFonts w:ascii="Times New Roman" w:hAnsi="Times New Roman" w:cs="Times New Roman"/>
          <w:sz w:val="18"/>
          <w:szCs w:val="18"/>
        </w:rPr>
        <w:t>UIViewController.</w:t>
      </w:r>
      <w:r w:rsidR="004B0F69" w:rsidRPr="00CD4F6E">
        <w:rPr>
          <w:rFonts w:ascii="Times New Roman" w:hAnsi="Times New Roman" w:cs="Times New Roman"/>
          <w:sz w:val="18"/>
          <w:szCs w:val="18"/>
        </w:rPr>
        <w:t xml:space="preserve"> </w:t>
      </w:r>
      <w:r w:rsidR="004B0F69">
        <w:rPr>
          <w:rFonts w:ascii="Times New Roman" w:hAnsi="Times New Roman" w:cs="Times New Roman"/>
          <w:sz w:val="18"/>
          <w:szCs w:val="18"/>
        </w:rPr>
        <w:t>T</w:t>
      </w:r>
      <w:r w:rsidR="004B0F69" w:rsidRPr="00CD4F6E">
        <w:rPr>
          <w:rFonts w:ascii="Times New Roman" w:hAnsi="Times New Roman" w:cs="Times New Roman"/>
          <w:sz w:val="18"/>
          <w:szCs w:val="18"/>
        </w:rPr>
        <w:t>he navigation controller’s root view controller</w:t>
      </w:r>
      <w:r w:rsidR="004B0F69">
        <w:rPr>
          <w:rFonts w:ascii="Times New Roman" w:hAnsi="Times New Roman" w:cs="Times New Roman"/>
          <w:sz w:val="18"/>
          <w:szCs w:val="18"/>
        </w:rPr>
        <w:t xml:space="preserve"> is</w:t>
      </w:r>
      <w:r w:rsidR="004B0F69" w:rsidRPr="00CD4F6E">
        <w:rPr>
          <w:rFonts w:ascii="Times New Roman" w:hAnsi="Times New Roman" w:cs="Times New Roman"/>
          <w:sz w:val="18"/>
          <w:szCs w:val="18"/>
        </w:rPr>
        <w:t xml:space="preserve"> on the bottom of the stack</w:t>
      </w:r>
      <w:r w:rsidR="0009425E">
        <w:rPr>
          <w:rFonts w:ascii="Times New Roman" w:hAnsi="Times New Roman" w:cs="Times New Roman"/>
          <w:sz w:val="18"/>
          <w:szCs w:val="18"/>
        </w:rPr>
        <w:t xml:space="preserve"> [first </w:t>
      </w:r>
      <w:r w:rsidR="0009425E" w:rsidRPr="00CD4F6E">
        <w:rPr>
          <w:rFonts w:ascii="Times New Roman" w:hAnsi="Times New Roman" w:cs="Times New Roman"/>
          <w:sz w:val="18"/>
          <w:szCs w:val="18"/>
        </w:rPr>
        <w:t>object in the array</w:t>
      </w:r>
      <w:r w:rsidR="0009425E">
        <w:rPr>
          <w:rFonts w:ascii="Times New Roman" w:hAnsi="Times New Roman" w:cs="Times New Roman"/>
          <w:sz w:val="18"/>
          <w:szCs w:val="18"/>
        </w:rPr>
        <w:t>]</w:t>
      </w:r>
      <w:r w:rsidR="004B0F69">
        <w:rPr>
          <w:rFonts w:ascii="Times New Roman" w:hAnsi="Times New Roman" w:cs="Times New Roman"/>
          <w:sz w:val="18"/>
          <w:szCs w:val="18"/>
        </w:rPr>
        <w:t>.</w:t>
      </w:r>
      <w:r w:rsidR="004B0F69" w:rsidRPr="00CD4F6E">
        <w:rPr>
          <w:rFonts w:ascii="Times New Roman" w:hAnsi="Times New Roman" w:cs="Times New Roman"/>
          <w:sz w:val="18"/>
          <w:szCs w:val="18"/>
        </w:rPr>
        <w:t xml:space="preserve"> More view controlle</w:t>
      </w:r>
      <w:r w:rsidR="0009425E">
        <w:rPr>
          <w:rFonts w:ascii="Times New Roman" w:hAnsi="Times New Roman" w:cs="Times New Roman"/>
          <w:sz w:val="18"/>
          <w:szCs w:val="18"/>
        </w:rPr>
        <w:t>rs are</w:t>
      </w:r>
      <w:r w:rsidR="004B0F69">
        <w:rPr>
          <w:rFonts w:ascii="Times New Roman" w:hAnsi="Times New Roman" w:cs="Times New Roman"/>
          <w:sz w:val="18"/>
          <w:szCs w:val="18"/>
        </w:rPr>
        <w:t xml:space="preserve"> pushe</w:t>
      </w:r>
      <w:r w:rsidR="0009425E">
        <w:rPr>
          <w:rFonts w:ascii="Times New Roman" w:hAnsi="Times New Roman" w:cs="Times New Roman"/>
          <w:sz w:val="18"/>
          <w:szCs w:val="18"/>
        </w:rPr>
        <w:t>d on top of the stack</w:t>
      </w:r>
      <w:r w:rsidR="00D51303">
        <w:rPr>
          <w:rFonts w:ascii="Times New Roman" w:hAnsi="Times New Roman" w:cs="Times New Roman"/>
          <w:sz w:val="18"/>
          <w:szCs w:val="18"/>
        </w:rPr>
        <w:t xml:space="preserve"> [end of the</w:t>
      </w:r>
      <w:r w:rsidR="00D51303" w:rsidRPr="00CD4F6E">
        <w:rPr>
          <w:rFonts w:ascii="Times New Roman" w:hAnsi="Times New Roman" w:cs="Times New Roman"/>
          <w:sz w:val="18"/>
          <w:szCs w:val="18"/>
        </w:rPr>
        <w:t xml:space="preserve"> array</w:t>
      </w:r>
      <w:r w:rsidR="00D51303">
        <w:rPr>
          <w:rFonts w:ascii="Times New Roman" w:hAnsi="Times New Roman" w:cs="Times New Roman"/>
          <w:sz w:val="18"/>
          <w:szCs w:val="18"/>
        </w:rPr>
        <w:t>]</w:t>
      </w:r>
      <w:r w:rsidR="0009425E">
        <w:rPr>
          <w:rFonts w:ascii="Times New Roman" w:hAnsi="Times New Roman" w:cs="Times New Roman"/>
          <w:sz w:val="18"/>
          <w:szCs w:val="18"/>
        </w:rPr>
        <w:t xml:space="preserve"> while </w:t>
      </w:r>
      <w:r w:rsidR="004B0F69">
        <w:rPr>
          <w:rFonts w:ascii="Times New Roman" w:hAnsi="Times New Roman" w:cs="Times New Roman"/>
          <w:sz w:val="18"/>
          <w:szCs w:val="18"/>
        </w:rPr>
        <w:t>app is running [</w:t>
      </w:r>
      <w:r w:rsidR="004B0F69" w:rsidRPr="00CD4F6E">
        <w:rPr>
          <w:rFonts w:ascii="Times New Roman" w:hAnsi="Times New Roman" w:cs="Times New Roman"/>
          <w:sz w:val="18"/>
          <w:szCs w:val="18"/>
        </w:rPr>
        <w:t>only the root view controller is guaranteed to always be in the stack.</w:t>
      </w:r>
      <w:r w:rsidR="004B0F69">
        <w:rPr>
          <w:rFonts w:ascii="Times New Roman" w:hAnsi="Times New Roman" w:cs="Times New Roman"/>
          <w:sz w:val="18"/>
          <w:szCs w:val="18"/>
        </w:rPr>
        <w:t xml:space="preserve">]. </w:t>
      </w:r>
      <w:r w:rsidR="004B0F69" w:rsidRPr="00CD4F6E">
        <w:rPr>
          <w:rFonts w:ascii="Times New Roman" w:hAnsi="Times New Roman" w:cs="Times New Roman"/>
          <w:sz w:val="18"/>
          <w:szCs w:val="18"/>
        </w:rPr>
        <w:t>When a UIViewController is pushed onto the stack, its view slides onto the screen from the right. When the stack is popped, the top view controller is removed from the stack, and the view of the one below it slides onto the screen from the left.</w:t>
      </w:r>
      <w:r w:rsidR="004B0F69">
        <w:rPr>
          <w:rFonts w:ascii="Times New Roman" w:hAnsi="Times New Roman" w:cs="Times New Roman"/>
          <w:sz w:val="18"/>
          <w:szCs w:val="18"/>
        </w:rPr>
        <w:t xml:space="preserve"> </w:t>
      </w:r>
      <w:r w:rsidR="004B0F69" w:rsidRPr="00CD4F6E">
        <w:rPr>
          <w:rFonts w:ascii="Times New Roman" w:hAnsi="Times New Roman" w:cs="Times New Roman"/>
          <w:sz w:val="18"/>
          <w:szCs w:val="18"/>
        </w:rPr>
        <w:t>When a UIViewController is on top of the stack</w:t>
      </w:r>
      <w:r w:rsidR="00D51303">
        <w:rPr>
          <w:rFonts w:ascii="Times New Roman" w:hAnsi="Times New Roman" w:cs="Times New Roman"/>
          <w:sz w:val="18"/>
          <w:szCs w:val="18"/>
        </w:rPr>
        <w:t xml:space="preserve"> [</w:t>
      </w:r>
      <w:r w:rsidR="00D51303" w:rsidRPr="00CD4F6E">
        <w:rPr>
          <w:rFonts w:ascii="Times New Roman" w:hAnsi="Times New Roman" w:cs="Times New Roman"/>
          <w:sz w:val="18"/>
          <w:szCs w:val="18"/>
        </w:rPr>
        <w:t>last view controller</w:t>
      </w:r>
      <w:r w:rsidR="00D51303">
        <w:rPr>
          <w:rFonts w:ascii="Times New Roman" w:hAnsi="Times New Roman" w:cs="Times New Roman"/>
          <w:sz w:val="18"/>
          <w:szCs w:val="18"/>
        </w:rPr>
        <w:t>]</w:t>
      </w:r>
      <w:r w:rsidR="004B0F69" w:rsidRPr="00CD4F6E">
        <w:rPr>
          <w:rFonts w:ascii="Times New Roman" w:hAnsi="Times New Roman" w:cs="Times New Roman"/>
          <w:sz w:val="18"/>
          <w:szCs w:val="18"/>
        </w:rPr>
        <w:t>, its view is visible.</w:t>
      </w:r>
      <w:r w:rsidR="004B0F69" w:rsidRPr="00377354">
        <w:rPr>
          <w:rFonts w:ascii="Times New Roman" w:hAnsi="Times New Roman" w:cs="Times New Roman"/>
          <w:sz w:val="18"/>
          <w:szCs w:val="18"/>
        </w:rPr>
        <w:t xml:space="preserve"> </w:t>
      </w:r>
      <w:r w:rsidR="004B0F69" w:rsidRPr="00377354">
        <w:rPr>
          <w:rFonts w:ascii="Times New Roman" w:hAnsi="Times New Roman" w:cs="Times New Roman"/>
          <w:b/>
          <w:sz w:val="18"/>
          <w:szCs w:val="18"/>
        </w:rPr>
        <w:t>UITabBarController</w:t>
      </w:r>
      <w:r w:rsidR="004B0F69" w:rsidRPr="00CD4F6E">
        <w:rPr>
          <w:rFonts w:ascii="Times New Roman" w:hAnsi="Times New Roman" w:cs="Times New Roman"/>
          <w:sz w:val="18"/>
          <w:szCs w:val="18"/>
        </w:rPr>
        <w:t xml:space="preserve"> gets all of its view controllers when it is initialized</w:t>
      </w:r>
      <w:r w:rsidR="004B0F69">
        <w:rPr>
          <w:rFonts w:ascii="Times New Roman" w:hAnsi="Times New Roman" w:cs="Times New Roman"/>
          <w:sz w:val="18"/>
          <w:szCs w:val="18"/>
        </w:rPr>
        <w:t xml:space="preserve">. </w:t>
      </w:r>
    </w:p>
    <w:p w14:paraId="465EBDE2" w14:textId="2B1E6CEC" w:rsidR="00377354" w:rsidRDefault="004B0F69" w:rsidP="004B0F69">
      <w:pPr>
        <w:pStyle w:val="NoSpacing"/>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2E17A825" wp14:editId="5F145C1B">
            <wp:extent cx="2171700" cy="1031180"/>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78" t="3241" r="19722" b="46111"/>
                    <a:stretch/>
                  </pic:blipFill>
                  <pic:spPr bwMode="auto">
                    <a:xfrm>
                      <a:off x="0" y="0"/>
                      <a:ext cx="2171700" cy="1031180"/>
                    </a:xfrm>
                    <a:prstGeom prst="rect">
                      <a:avLst/>
                    </a:prstGeom>
                    <a:noFill/>
                    <a:ln>
                      <a:noFill/>
                    </a:ln>
                    <a:extLst>
                      <a:ext uri="{53640926-AAD7-44d8-BBD7-CCE9431645EC}">
                        <a14:shadowObscured xmlns:a14="http://schemas.microsoft.com/office/drawing/2010/main"/>
                      </a:ext>
                    </a:extLst>
                  </pic:spPr>
                </pic:pic>
              </a:graphicData>
            </a:graphic>
          </wp:inline>
        </w:drawing>
      </w:r>
    </w:p>
    <w:p w14:paraId="6F8B2195" w14:textId="77777777" w:rsidR="00D51303" w:rsidRDefault="00D51303" w:rsidP="00CD4F6E">
      <w:pPr>
        <w:pStyle w:val="NoSpacing"/>
        <w:rPr>
          <w:rFonts w:ascii="Times New Roman" w:hAnsi="Times New Roman" w:cs="Times New Roman"/>
          <w:sz w:val="18"/>
          <w:szCs w:val="18"/>
        </w:rPr>
      </w:pPr>
      <w:r w:rsidRPr="00377354">
        <w:rPr>
          <w:rFonts w:ascii="Times New Roman" w:hAnsi="Times New Roman" w:cs="Times New Roman"/>
          <w:b/>
          <w:sz w:val="18"/>
          <w:szCs w:val="18"/>
        </w:rPr>
        <w:t xml:space="preserve">UINavigationController </w:t>
      </w:r>
      <w:r>
        <w:rPr>
          <w:rFonts w:ascii="Times New Roman" w:hAnsi="Times New Roman" w:cs="Times New Roman"/>
          <w:sz w:val="18"/>
          <w:szCs w:val="18"/>
        </w:rPr>
        <w:t>[</w:t>
      </w:r>
      <w:r w:rsidR="00CD4F6E" w:rsidRPr="00CD4F6E">
        <w:rPr>
          <w:rFonts w:ascii="Times New Roman" w:hAnsi="Times New Roman" w:cs="Times New Roman"/>
          <w:sz w:val="18"/>
          <w:szCs w:val="18"/>
        </w:rPr>
        <w:t xml:space="preserve">subclass of UIViewController </w:t>
      </w:r>
      <w:r>
        <w:rPr>
          <w:rFonts w:ascii="Times New Roman" w:hAnsi="Times New Roman" w:cs="Times New Roman"/>
          <w:sz w:val="18"/>
          <w:szCs w:val="18"/>
        </w:rPr>
        <w:t>has a view]</w:t>
      </w:r>
      <w:r w:rsidR="00CD4F6E" w:rsidRPr="00CD4F6E">
        <w:rPr>
          <w:rFonts w:ascii="Times New Roman" w:hAnsi="Times New Roman" w:cs="Times New Roman"/>
          <w:sz w:val="18"/>
          <w:szCs w:val="18"/>
        </w:rPr>
        <w:t xml:space="preserve"> has two subviews: a UINavigationBar and the view of topViewController</w:t>
      </w:r>
      <w:r>
        <w:rPr>
          <w:rFonts w:ascii="Times New Roman" w:hAnsi="Times New Roman" w:cs="Times New Roman"/>
          <w:sz w:val="18"/>
          <w:szCs w:val="18"/>
        </w:rPr>
        <w:t>.</w:t>
      </w:r>
      <w:r w:rsidR="00CD4F6E" w:rsidRPr="00CD4F6E">
        <w:rPr>
          <w:rFonts w:ascii="Times New Roman" w:hAnsi="Times New Roman" w:cs="Times New Roman"/>
          <w:sz w:val="18"/>
          <w:szCs w:val="18"/>
        </w:rPr>
        <w:t xml:space="preserve"> </w:t>
      </w:r>
    </w:p>
    <w:p w14:paraId="5BB9C5B0" w14:textId="77777777" w:rsidR="004B610E" w:rsidRDefault="004B610E" w:rsidP="00CD4F6E">
      <w:pPr>
        <w:pStyle w:val="NoSpacing"/>
        <w:rPr>
          <w:rFonts w:ascii="Times New Roman" w:hAnsi="Times New Roman" w:cs="Times New Roman"/>
          <w:sz w:val="18"/>
          <w:szCs w:val="18"/>
        </w:rPr>
      </w:pPr>
    </w:p>
    <w:p w14:paraId="1DFDB5FA" w14:textId="6FDE7108" w:rsidR="00DB44DA" w:rsidRDefault="00DB44DA" w:rsidP="00CD4F6E">
      <w:pPr>
        <w:pStyle w:val="NoSpacing"/>
        <w:rPr>
          <w:rFonts w:ascii="Times New Roman" w:hAnsi="Times New Roman" w:cs="Times New Roman"/>
          <w:b/>
          <w:sz w:val="18"/>
          <w:szCs w:val="18"/>
        </w:rPr>
      </w:pPr>
      <w:r>
        <w:rPr>
          <w:rFonts w:ascii="Times New Roman" w:hAnsi="Times New Roman" w:cs="Times New Roman"/>
          <w:b/>
          <w:sz w:val="18"/>
          <w:szCs w:val="18"/>
          <w:u w:val="single"/>
        </w:rPr>
        <w:t xml:space="preserve">Step </w:t>
      </w:r>
      <w:r w:rsidRPr="00D64228">
        <w:rPr>
          <w:rFonts w:ascii="Times New Roman" w:hAnsi="Times New Roman" w:cs="Times New Roman"/>
          <w:b/>
          <w:sz w:val="18"/>
          <w:szCs w:val="18"/>
          <w:u w:val="single"/>
        </w:rPr>
        <w:t>1</w:t>
      </w:r>
      <w:r>
        <w:rPr>
          <w:rFonts w:ascii="Times New Roman" w:hAnsi="Times New Roman" w:cs="Times New Roman"/>
          <w:b/>
          <w:sz w:val="18"/>
          <w:szCs w:val="18"/>
        </w:rPr>
        <w:t xml:space="preserve">: </w:t>
      </w:r>
      <w:r>
        <w:rPr>
          <w:rFonts w:ascii="Times New Roman" w:hAnsi="Times New Roman" w:cs="Times New Roman"/>
          <w:sz w:val="18"/>
          <w:szCs w:val="18"/>
        </w:rPr>
        <w:t>Create</w:t>
      </w:r>
      <w:r w:rsidRPr="00CD4F6E">
        <w:rPr>
          <w:rFonts w:ascii="Times New Roman" w:hAnsi="Times New Roman" w:cs="Times New Roman"/>
          <w:sz w:val="18"/>
          <w:szCs w:val="18"/>
        </w:rPr>
        <w:t xml:space="preserve"> UINavigationController, give it a root view controller of its own, and set the INavigationController as the root view controller of the window</w:t>
      </w:r>
      <w:r>
        <w:rPr>
          <w:rFonts w:ascii="Times New Roman" w:hAnsi="Times New Roman" w:cs="Times New Roman"/>
          <w:sz w:val="18"/>
          <w:szCs w:val="18"/>
        </w:rPr>
        <w:t>:</w:t>
      </w:r>
    </w:p>
    <w:p w14:paraId="26ADBFAB" w14:textId="19926F05" w:rsidR="00CD4F6E" w:rsidRDefault="00DB44DA" w:rsidP="00CD4F6E">
      <w:pPr>
        <w:pStyle w:val="NoSpacing"/>
        <w:rPr>
          <w:rFonts w:ascii="Times New Roman" w:hAnsi="Times New Roman" w:cs="Times New Roman"/>
          <w:sz w:val="18"/>
          <w:szCs w:val="18"/>
        </w:rPr>
      </w:pPr>
      <w:r w:rsidRPr="00DB44DA">
        <w:rPr>
          <w:rFonts w:ascii="Times New Roman" w:hAnsi="Times New Roman" w:cs="Times New Roman"/>
          <w:sz w:val="18"/>
          <w:szCs w:val="18"/>
        </w:rPr>
        <w:t xml:space="preserve">In </w:t>
      </w:r>
      <w:r w:rsidRPr="00DB44DA">
        <w:rPr>
          <w:rFonts w:ascii="Times New Roman" w:hAnsi="Times New Roman" w:cs="Times New Roman"/>
          <w:b/>
          <w:sz w:val="18"/>
          <w:szCs w:val="18"/>
        </w:rPr>
        <w:t>HomepwnerAppDelegate.m</w:t>
      </w:r>
      <w:r w:rsidRPr="00DB44DA">
        <w:rPr>
          <w:rFonts w:ascii="Times New Roman" w:hAnsi="Times New Roman" w:cs="Times New Roman"/>
          <w:sz w:val="18"/>
          <w:szCs w:val="18"/>
        </w:rPr>
        <w:t>:</w:t>
      </w:r>
    </w:p>
    <w:p w14:paraId="43A32788" w14:textId="77777777" w:rsidR="00DB44DA" w:rsidRPr="00CD4F6E" w:rsidRDefault="00DB44DA" w:rsidP="00CD4F6E">
      <w:pPr>
        <w:pStyle w:val="NoSpacing"/>
        <w:rPr>
          <w:rFonts w:ascii="Times New Roman" w:hAnsi="Times New Roman" w:cs="Times New Roman"/>
          <w:sz w:val="18"/>
          <w:szCs w:val="18"/>
        </w:rPr>
      </w:pPr>
    </w:p>
    <w:p w14:paraId="2AFB41BB" w14:textId="77777777"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w:t>
      </w:r>
      <w:proofErr w:type="gramStart"/>
      <w:r w:rsidRPr="00050E06">
        <w:rPr>
          <w:rFonts w:ascii="Times New Roman" w:hAnsi="Times New Roman" w:cs="Times New Roman"/>
          <w:color w:val="760F50"/>
          <w:sz w:val="18"/>
          <w:szCs w:val="18"/>
        </w:rPr>
        <w:t>BOOL</w:t>
      </w:r>
      <w:r w:rsidRPr="00050E06">
        <w:rPr>
          <w:rFonts w:ascii="Times New Roman" w:hAnsi="Times New Roman" w:cs="Times New Roman"/>
          <w:color w:val="000000"/>
          <w:sz w:val="18"/>
          <w:szCs w:val="18"/>
        </w:rPr>
        <w:t>)application</w:t>
      </w:r>
      <w:proofErr w:type="gramEnd"/>
      <w:r w:rsidRPr="00050E06">
        <w:rPr>
          <w:rFonts w:ascii="Times New Roman" w:hAnsi="Times New Roman" w:cs="Times New Roman"/>
          <w:color w:val="000000"/>
          <w:sz w:val="18"/>
          <w:szCs w:val="18"/>
        </w:rPr>
        <w:t>:(</w:t>
      </w:r>
      <w:r w:rsidRPr="00050E06">
        <w:rPr>
          <w:rFonts w:ascii="Times New Roman" w:hAnsi="Times New Roman" w:cs="Times New Roman"/>
          <w:color w:val="5C2699"/>
          <w:sz w:val="18"/>
          <w:szCs w:val="18"/>
        </w:rPr>
        <w:t>UIApplication</w:t>
      </w:r>
      <w:r w:rsidRPr="00050E06">
        <w:rPr>
          <w:rFonts w:ascii="Times New Roman" w:hAnsi="Times New Roman" w:cs="Times New Roman"/>
          <w:color w:val="000000"/>
          <w:sz w:val="18"/>
          <w:szCs w:val="18"/>
        </w:rPr>
        <w:t xml:space="preserve"> *)application didFinishLaunchingWithOptions:(</w:t>
      </w:r>
      <w:r w:rsidRPr="00050E06">
        <w:rPr>
          <w:rFonts w:ascii="Times New Roman" w:hAnsi="Times New Roman" w:cs="Times New Roman"/>
          <w:color w:val="5C2699"/>
          <w:sz w:val="18"/>
          <w:szCs w:val="18"/>
        </w:rPr>
        <w:t>NSDictionary</w:t>
      </w:r>
      <w:r w:rsidRPr="00050E06">
        <w:rPr>
          <w:rFonts w:ascii="Times New Roman" w:hAnsi="Times New Roman" w:cs="Times New Roman"/>
          <w:color w:val="000000"/>
          <w:sz w:val="18"/>
          <w:szCs w:val="18"/>
        </w:rPr>
        <w:t xml:space="preserve"> *)launchOptions</w:t>
      </w:r>
    </w:p>
    <w:p w14:paraId="04156E8A" w14:textId="77777777"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w:t>
      </w:r>
    </w:p>
    <w:p w14:paraId="05491B1D" w14:textId="3661798C" w:rsidR="00050E06" w:rsidRPr="00050E06" w:rsidRDefault="00050E06" w:rsidP="00D64228">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xml:space="preserve">    </w:t>
      </w:r>
      <w:r w:rsidR="00D64228">
        <w:rPr>
          <w:rFonts w:ascii="Times New Roman" w:hAnsi="Times New Roman" w:cs="Times New Roman"/>
          <w:color w:val="760F50"/>
          <w:sz w:val="18"/>
          <w:szCs w:val="18"/>
        </w:rPr>
        <w:t>…</w:t>
      </w:r>
    </w:p>
    <w:p w14:paraId="60A1D4F1" w14:textId="77777777"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xml:space="preserve">    </w:t>
      </w:r>
      <w:r w:rsidRPr="00050E06">
        <w:rPr>
          <w:rFonts w:ascii="Times New Roman" w:hAnsi="Times New Roman" w:cs="Times New Roman"/>
          <w:color w:val="236E25"/>
          <w:sz w:val="18"/>
          <w:szCs w:val="18"/>
        </w:rPr>
        <w:t>// Create an instance of ItemsViewController.</w:t>
      </w:r>
    </w:p>
    <w:p w14:paraId="3B72FE3D" w14:textId="77777777"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xml:space="preserve">    </w:t>
      </w:r>
      <w:r w:rsidRPr="00050E06">
        <w:rPr>
          <w:rFonts w:ascii="Times New Roman" w:hAnsi="Times New Roman" w:cs="Times New Roman"/>
          <w:color w:val="3F6E74"/>
          <w:sz w:val="18"/>
          <w:szCs w:val="18"/>
        </w:rPr>
        <w:t>ItemsViewController</w:t>
      </w:r>
      <w:r w:rsidRPr="00050E06">
        <w:rPr>
          <w:rFonts w:ascii="Times New Roman" w:hAnsi="Times New Roman" w:cs="Times New Roman"/>
          <w:color w:val="000000"/>
          <w:sz w:val="18"/>
          <w:szCs w:val="18"/>
        </w:rPr>
        <w:t xml:space="preserve"> *itemsViewController = [[</w:t>
      </w:r>
      <w:r w:rsidRPr="00050E06">
        <w:rPr>
          <w:rFonts w:ascii="Times New Roman" w:hAnsi="Times New Roman" w:cs="Times New Roman"/>
          <w:color w:val="3F6E74"/>
          <w:sz w:val="18"/>
          <w:szCs w:val="18"/>
        </w:rPr>
        <w:t>ItemsViewController</w:t>
      </w:r>
      <w:r w:rsidRPr="00050E06">
        <w:rPr>
          <w:rFonts w:ascii="Times New Roman" w:hAnsi="Times New Roman" w:cs="Times New Roman"/>
          <w:color w:val="000000"/>
          <w:sz w:val="18"/>
          <w:szCs w:val="18"/>
        </w:rPr>
        <w:t xml:space="preserve"> </w:t>
      </w:r>
      <w:r w:rsidRPr="00050E06">
        <w:rPr>
          <w:rFonts w:ascii="Times New Roman" w:hAnsi="Times New Roman" w:cs="Times New Roman"/>
          <w:color w:val="2E0D6E"/>
          <w:sz w:val="18"/>
          <w:szCs w:val="18"/>
        </w:rPr>
        <w:t>alloc</w:t>
      </w:r>
      <w:r w:rsidRPr="00050E06">
        <w:rPr>
          <w:rFonts w:ascii="Times New Roman" w:hAnsi="Times New Roman" w:cs="Times New Roman"/>
          <w:color w:val="000000"/>
          <w:sz w:val="18"/>
          <w:szCs w:val="18"/>
        </w:rPr>
        <w:t xml:space="preserve">] </w:t>
      </w:r>
      <w:r w:rsidRPr="00050E06">
        <w:rPr>
          <w:rFonts w:ascii="Times New Roman" w:hAnsi="Times New Roman" w:cs="Times New Roman"/>
          <w:color w:val="2E0D6E"/>
          <w:sz w:val="18"/>
          <w:szCs w:val="18"/>
        </w:rPr>
        <w:t>init</w:t>
      </w:r>
      <w:r w:rsidRPr="00050E06">
        <w:rPr>
          <w:rFonts w:ascii="Times New Roman" w:hAnsi="Times New Roman" w:cs="Times New Roman"/>
          <w:color w:val="000000"/>
          <w:sz w:val="18"/>
          <w:szCs w:val="18"/>
        </w:rPr>
        <w:t>];</w:t>
      </w:r>
    </w:p>
    <w:p w14:paraId="45903816" w14:textId="77777777"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xml:space="preserve">    </w:t>
      </w:r>
    </w:p>
    <w:p w14:paraId="48C47A3C" w14:textId="77777777"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xml:space="preserve">    </w:t>
      </w:r>
      <w:r w:rsidRPr="00050E06">
        <w:rPr>
          <w:rFonts w:ascii="Times New Roman" w:hAnsi="Times New Roman" w:cs="Times New Roman"/>
          <w:color w:val="236E25"/>
          <w:sz w:val="18"/>
          <w:szCs w:val="18"/>
        </w:rPr>
        <w:t>// Create an instance of UINavigationController, its stack contains only ItemsViewController</w:t>
      </w:r>
    </w:p>
    <w:p w14:paraId="66B8BF5C" w14:textId="67F275CC"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xml:space="preserve">    </w:t>
      </w:r>
      <w:r w:rsidRPr="00050E06">
        <w:rPr>
          <w:rFonts w:ascii="Times New Roman" w:hAnsi="Times New Roman" w:cs="Times New Roman"/>
          <w:color w:val="5C2699"/>
          <w:sz w:val="18"/>
          <w:szCs w:val="18"/>
        </w:rPr>
        <w:t>UINavigationController</w:t>
      </w:r>
      <w:r w:rsidRPr="00050E06">
        <w:rPr>
          <w:rFonts w:ascii="Times New Roman" w:hAnsi="Times New Roman" w:cs="Times New Roman"/>
          <w:color w:val="000000"/>
          <w:sz w:val="18"/>
          <w:szCs w:val="18"/>
        </w:rPr>
        <w:t xml:space="preserve"> *navController = [[</w:t>
      </w:r>
      <w:r w:rsidRPr="00050E06">
        <w:rPr>
          <w:rFonts w:ascii="Times New Roman" w:hAnsi="Times New Roman" w:cs="Times New Roman"/>
          <w:color w:val="5C2699"/>
          <w:sz w:val="18"/>
          <w:szCs w:val="18"/>
        </w:rPr>
        <w:t>UINavigationController</w:t>
      </w:r>
      <w:r w:rsidRPr="00050E06">
        <w:rPr>
          <w:rFonts w:ascii="Times New Roman" w:hAnsi="Times New Roman" w:cs="Times New Roman"/>
          <w:color w:val="000000"/>
          <w:sz w:val="18"/>
          <w:szCs w:val="18"/>
        </w:rPr>
        <w:t xml:space="preserve"> </w:t>
      </w:r>
      <w:r w:rsidRPr="00050E06">
        <w:rPr>
          <w:rFonts w:ascii="Times New Roman" w:hAnsi="Times New Roman" w:cs="Times New Roman"/>
          <w:color w:val="2E0D6E"/>
          <w:sz w:val="18"/>
          <w:szCs w:val="18"/>
        </w:rPr>
        <w:t>alloc</w:t>
      </w:r>
      <w:r w:rsidRPr="00050E06">
        <w:rPr>
          <w:rFonts w:ascii="Times New Roman" w:hAnsi="Times New Roman" w:cs="Times New Roman"/>
          <w:color w:val="000000"/>
          <w:sz w:val="18"/>
          <w:szCs w:val="18"/>
        </w:rPr>
        <w:t xml:space="preserve">] </w:t>
      </w:r>
      <w:r w:rsidRPr="00050E06">
        <w:rPr>
          <w:rFonts w:ascii="Times New Roman" w:hAnsi="Times New Roman" w:cs="Times New Roman"/>
          <w:color w:val="2E0D6E"/>
          <w:sz w:val="18"/>
          <w:szCs w:val="18"/>
        </w:rPr>
        <w:t>initWithRootViewController</w:t>
      </w:r>
      <w:proofErr w:type="gramStart"/>
      <w:r w:rsidRPr="00050E06">
        <w:rPr>
          <w:rFonts w:ascii="Times New Roman" w:hAnsi="Times New Roman" w:cs="Times New Roman"/>
          <w:color w:val="000000"/>
          <w:sz w:val="18"/>
          <w:szCs w:val="18"/>
        </w:rPr>
        <w:t>:itemsViewController</w:t>
      </w:r>
      <w:proofErr w:type="gramEnd"/>
      <w:r w:rsidRPr="00050E06">
        <w:rPr>
          <w:rFonts w:ascii="Times New Roman" w:hAnsi="Times New Roman" w:cs="Times New Roman"/>
          <w:color w:val="000000"/>
          <w:sz w:val="18"/>
          <w:szCs w:val="18"/>
        </w:rPr>
        <w:t>];</w:t>
      </w:r>
    </w:p>
    <w:p w14:paraId="58920F07" w14:textId="77777777"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xml:space="preserve">    </w:t>
      </w:r>
    </w:p>
    <w:p w14:paraId="76575AE1" w14:textId="77777777"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xml:space="preserve">    </w:t>
      </w:r>
      <w:r w:rsidRPr="00050E06">
        <w:rPr>
          <w:rFonts w:ascii="Times New Roman" w:hAnsi="Times New Roman" w:cs="Times New Roman"/>
          <w:color w:val="236E25"/>
          <w:sz w:val="18"/>
          <w:szCs w:val="18"/>
        </w:rPr>
        <w:t>// Place navigation controller's view in the window hierarchy</w:t>
      </w:r>
    </w:p>
    <w:p w14:paraId="104653B1" w14:textId="77777777" w:rsidR="00050E06" w:rsidRPr="00050E06" w:rsidRDefault="00050E06" w:rsidP="00050E06">
      <w:pPr>
        <w:widowControl w:val="0"/>
        <w:tabs>
          <w:tab w:val="left" w:pos="866"/>
        </w:tabs>
        <w:autoSpaceDE w:val="0"/>
        <w:autoSpaceDN w:val="0"/>
        <w:adjustRightInd w:val="0"/>
        <w:rPr>
          <w:rFonts w:ascii="Times New Roman" w:hAnsi="Times New Roman" w:cs="Times New Roman"/>
          <w:color w:val="000000"/>
          <w:sz w:val="18"/>
          <w:szCs w:val="18"/>
        </w:rPr>
      </w:pPr>
      <w:r w:rsidRPr="00050E06">
        <w:rPr>
          <w:rFonts w:ascii="Times New Roman" w:hAnsi="Times New Roman" w:cs="Times New Roman"/>
          <w:color w:val="000000"/>
          <w:sz w:val="18"/>
          <w:szCs w:val="18"/>
        </w:rPr>
        <w:t xml:space="preserve">    [[</w:t>
      </w:r>
      <w:proofErr w:type="gramStart"/>
      <w:r w:rsidRPr="00050E06">
        <w:rPr>
          <w:rFonts w:ascii="Times New Roman" w:hAnsi="Times New Roman" w:cs="Times New Roman"/>
          <w:color w:val="760F50"/>
          <w:sz w:val="18"/>
          <w:szCs w:val="18"/>
        </w:rPr>
        <w:t>self</w:t>
      </w:r>
      <w:proofErr w:type="gramEnd"/>
      <w:r w:rsidRPr="00050E06">
        <w:rPr>
          <w:rFonts w:ascii="Times New Roman" w:hAnsi="Times New Roman" w:cs="Times New Roman"/>
          <w:color w:val="000000"/>
          <w:sz w:val="18"/>
          <w:szCs w:val="18"/>
        </w:rPr>
        <w:t xml:space="preserve"> </w:t>
      </w:r>
      <w:r w:rsidRPr="00050E06">
        <w:rPr>
          <w:rFonts w:ascii="Times New Roman" w:hAnsi="Times New Roman" w:cs="Times New Roman"/>
          <w:color w:val="26474B"/>
          <w:sz w:val="18"/>
          <w:szCs w:val="18"/>
        </w:rPr>
        <w:t>window</w:t>
      </w:r>
      <w:r w:rsidRPr="00050E06">
        <w:rPr>
          <w:rFonts w:ascii="Times New Roman" w:hAnsi="Times New Roman" w:cs="Times New Roman"/>
          <w:color w:val="000000"/>
          <w:sz w:val="18"/>
          <w:szCs w:val="18"/>
        </w:rPr>
        <w:t xml:space="preserve">] </w:t>
      </w:r>
      <w:r w:rsidRPr="00050E06">
        <w:rPr>
          <w:rFonts w:ascii="Times New Roman" w:hAnsi="Times New Roman" w:cs="Times New Roman"/>
          <w:color w:val="2E0D6E"/>
          <w:sz w:val="18"/>
          <w:szCs w:val="18"/>
        </w:rPr>
        <w:t>setRootViewController</w:t>
      </w:r>
      <w:r w:rsidRPr="00050E06">
        <w:rPr>
          <w:rFonts w:ascii="Times New Roman" w:hAnsi="Times New Roman" w:cs="Times New Roman"/>
          <w:color w:val="000000"/>
          <w:sz w:val="18"/>
          <w:szCs w:val="18"/>
        </w:rPr>
        <w:t>:navController];</w:t>
      </w:r>
    </w:p>
    <w:p w14:paraId="6A23CE0F" w14:textId="2061B8EA" w:rsidR="00050E06" w:rsidRPr="00050E06" w:rsidRDefault="00D64228" w:rsidP="00050E06">
      <w:pPr>
        <w:widowControl w:val="0"/>
        <w:tabs>
          <w:tab w:val="left" w:pos="866"/>
        </w:tabs>
        <w:autoSpaceDE w:val="0"/>
        <w:autoSpaceDN w:val="0"/>
        <w:adjustRightInd w:val="0"/>
        <w:rPr>
          <w:rFonts w:ascii="Times New Roman" w:hAnsi="Times New Roman" w:cs="Times New Roman"/>
          <w:color w:val="000000"/>
          <w:sz w:val="18"/>
          <w:szCs w:val="18"/>
        </w:rPr>
      </w:pPr>
      <w:r>
        <w:rPr>
          <w:rFonts w:ascii="Times New Roman" w:hAnsi="Times New Roman" w:cs="Times New Roman"/>
          <w:color w:val="000000"/>
          <w:sz w:val="18"/>
          <w:szCs w:val="18"/>
        </w:rPr>
        <w:t xml:space="preserve">    …</w:t>
      </w:r>
    </w:p>
    <w:p w14:paraId="27653A10" w14:textId="77777777" w:rsidR="00050E06" w:rsidRDefault="00050E06" w:rsidP="00050E06">
      <w:pPr>
        <w:pStyle w:val="NoSpacing"/>
        <w:rPr>
          <w:rFonts w:ascii="Times New Roman" w:hAnsi="Times New Roman" w:cs="Times New Roman"/>
          <w:color w:val="000000"/>
          <w:sz w:val="18"/>
          <w:szCs w:val="18"/>
        </w:rPr>
      </w:pPr>
      <w:r w:rsidRPr="00050E06">
        <w:rPr>
          <w:rFonts w:ascii="Times New Roman" w:hAnsi="Times New Roman" w:cs="Times New Roman"/>
          <w:color w:val="000000"/>
          <w:sz w:val="18"/>
          <w:szCs w:val="18"/>
        </w:rPr>
        <w:t>}</w:t>
      </w:r>
    </w:p>
    <w:p w14:paraId="3E82BE93" w14:textId="77777777" w:rsidR="00050E06" w:rsidRDefault="00050E06" w:rsidP="00050E06">
      <w:pPr>
        <w:pStyle w:val="NoSpacing"/>
        <w:rPr>
          <w:rFonts w:ascii="Times New Roman" w:hAnsi="Times New Roman" w:cs="Times New Roman"/>
          <w:color w:val="000000"/>
          <w:sz w:val="18"/>
          <w:szCs w:val="18"/>
        </w:rPr>
      </w:pPr>
    </w:p>
    <w:p w14:paraId="2288EFC3" w14:textId="4AB6789A" w:rsidR="00CD4F6E" w:rsidRPr="00CD4F6E" w:rsidRDefault="00050E06" w:rsidP="00050E06">
      <w:pPr>
        <w:pStyle w:val="NoSpacing"/>
        <w:rPr>
          <w:rFonts w:ascii="Times New Roman" w:hAnsi="Times New Roman" w:cs="Times New Roman"/>
          <w:sz w:val="18"/>
          <w:szCs w:val="18"/>
        </w:rPr>
      </w:pPr>
      <w:r>
        <w:rPr>
          <w:rFonts w:ascii="Times New Roman" w:hAnsi="Times New Roman" w:cs="Times New Roman"/>
          <w:b/>
          <w:color w:val="000000"/>
          <w:sz w:val="18"/>
          <w:szCs w:val="18"/>
          <w:u w:val="single"/>
        </w:rPr>
        <w:t>Result</w:t>
      </w:r>
      <w:r w:rsidRPr="00050E06">
        <w:rPr>
          <w:rFonts w:ascii="Times New Roman" w:hAnsi="Times New Roman" w:cs="Times New Roman"/>
          <w:color w:val="000000"/>
          <w:sz w:val="18"/>
          <w:szCs w:val="18"/>
        </w:rPr>
        <w:t>:</w:t>
      </w:r>
      <w:r w:rsidR="00CD4F6E" w:rsidRPr="00CD4F6E">
        <w:rPr>
          <w:rFonts w:ascii="Times New Roman" w:hAnsi="Times New Roman" w:cs="Times New Roman"/>
          <w:sz w:val="18"/>
          <w:szCs w:val="18"/>
        </w:rPr>
        <w:t xml:space="preserve"> a UINavigationBar</w:t>
      </w:r>
      <w:r>
        <w:rPr>
          <w:rFonts w:ascii="Times New Roman" w:hAnsi="Times New Roman" w:cs="Times New Roman"/>
          <w:sz w:val="18"/>
          <w:szCs w:val="18"/>
        </w:rPr>
        <w:t xml:space="preserve"> appears</w:t>
      </w:r>
      <w:r w:rsidR="00CD4F6E" w:rsidRPr="00CD4F6E">
        <w:rPr>
          <w:rFonts w:ascii="Times New Roman" w:hAnsi="Times New Roman" w:cs="Times New Roman"/>
          <w:sz w:val="18"/>
          <w:szCs w:val="18"/>
        </w:rPr>
        <w:t xml:space="preserve"> at the top of the screen</w:t>
      </w:r>
      <w:r w:rsidR="00D64228">
        <w:rPr>
          <w:rFonts w:ascii="Times New Roman" w:hAnsi="Times New Roman" w:cs="Times New Roman"/>
          <w:sz w:val="18"/>
          <w:szCs w:val="18"/>
        </w:rPr>
        <w:t>.</w:t>
      </w:r>
    </w:p>
    <w:p w14:paraId="553D9A2A" w14:textId="77777777" w:rsidR="00D64228" w:rsidRDefault="00D64228" w:rsidP="00CD4F6E">
      <w:pPr>
        <w:pStyle w:val="NoSpacing"/>
        <w:rPr>
          <w:rFonts w:ascii="Times New Roman" w:hAnsi="Times New Roman" w:cs="Times New Roman"/>
          <w:sz w:val="18"/>
          <w:szCs w:val="18"/>
        </w:rPr>
      </w:pPr>
    </w:p>
    <w:p w14:paraId="74F0E7B4" w14:textId="6EC5688B" w:rsidR="00CD4F6E" w:rsidRPr="00D64228" w:rsidRDefault="00D64228" w:rsidP="00CD4F6E">
      <w:pPr>
        <w:pStyle w:val="NoSpacing"/>
        <w:rPr>
          <w:rFonts w:ascii="Times New Roman" w:hAnsi="Times New Roman" w:cs="Times New Roman"/>
          <w:sz w:val="18"/>
          <w:szCs w:val="18"/>
        </w:rPr>
      </w:pPr>
      <w:r>
        <w:rPr>
          <w:rFonts w:ascii="Times New Roman" w:hAnsi="Times New Roman" w:cs="Times New Roman"/>
          <w:b/>
          <w:sz w:val="18"/>
          <w:szCs w:val="18"/>
          <w:u w:val="single"/>
        </w:rPr>
        <w:t xml:space="preserve">Step </w:t>
      </w:r>
      <w:r w:rsidRPr="00D64228">
        <w:rPr>
          <w:rFonts w:ascii="Times New Roman" w:hAnsi="Times New Roman" w:cs="Times New Roman"/>
          <w:b/>
          <w:sz w:val="18"/>
          <w:szCs w:val="18"/>
          <w:u w:val="single"/>
        </w:rPr>
        <w:t>2</w:t>
      </w:r>
      <w:r>
        <w:rPr>
          <w:rFonts w:ascii="Times New Roman" w:hAnsi="Times New Roman" w:cs="Times New Roman"/>
          <w:b/>
          <w:sz w:val="18"/>
          <w:szCs w:val="18"/>
        </w:rPr>
        <w:t xml:space="preserve">: </w:t>
      </w:r>
      <w:r w:rsidRPr="0062146C">
        <w:rPr>
          <w:rFonts w:ascii="Times New Roman" w:hAnsi="Times New Roman" w:cs="Times New Roman"/>
          <w:sz w:val="18"/>
          <w:szCs w:val="18"/>
        </w:rPr>
        <w:t>Write a subclas</w:t>
      </w:r>
      <w:r>
        <w:rPr>
          <w:rFonts w:ascii="Times New Roman" w:hAnsi="Times New Roman" w:cs="Times New Roman"/>
          <w:sz w:val="18"/>
          <w:szCs w:val="18"/>
        </w:rPr>
        <w:t>s DetailViewController</w:t>
      </w:r>
      <w:r w:rsidR="0088223D">
        <w:rPr>
          <w:rFonts w:ascii="Times New Roman" w:hAnsi="Times New Roman" w:cs="Times New Roman"/>
          <w:sz w:val="18"/>
          <w:szCs w:val="18"/>
        </w:rPr>
        <w:t xml:space="preserve"> [The screen </w:t>
      </w:r>
      <w:r w:rsidR="0088223D" w:rsidRPr="00CD4F6E">
        <w:rPr>
          <w:rFonts w:ascii="Times New Roman" w:hAnsi="Times New Roman" w:cs="Times New Roman"/>
          <w:sz w:val="18"/>
          <w:szCs w:val="18"/>
        </w:rPr>
        <w:t>wi</w:t>
      </w:r>
      <w:r w:rsidR="0088223D">
        <w:rPr>
          <w:rFonts w:ascii="Times New Roman" w:hAnsi="Times New Roman" w:cs="Times New Roman"/>
          <w:sz w:val="18"/>
          <w:szCs w:val="18"/>
        </w:rPr>
        <w:t>ll have</w:t>
      </w:r>
      <w:r w:rsidR="0088223D" w:rsidRPr="00CD4F6E">
        <w:rPr>
          <w:rFonts w:ascii="Times New Roman" w:hAnsi="Times New Roman" w:cs="Times New Roman"/>
          <w:sz w:val="18"/>
          <w:szCs w:val="18"/>
        </w:rPr>
        <w:t xml:space="preserve"> editable text fie</w:t>
      </w:r>
      <w:r w:rsidR="0088223D">
        <w:rPr>
          <w:rFonts w:ascii="Times New Roman" w:hAnsi="Times New Roman" w:cs="Times New Roman"/>
          <w:sz w:val="18"/>
          <w:szCs w:val="18"/>
        </w:rPr>
        <w:t xml:space="preserve">lds for each property of the Item] </w:t>
      </w:r>
      <w:r>
        <w:rPr>
          <w:rFonts w:ascii="Times New Roman" w:hAnsi="Times New Roman" w:cs="Times New Roman"/>
          <w:sz w:val="18"/>
          <w:szCs w:val="18"/>
        </w:rPr>
        <w:t>of UI</w:t>
      </w:r>
      <w:r w:rsidRPr="0062146C">
        <w:rPr>
          <w:rFonts w:ascii="Times New Roman" w:hAnsi="Times New Roman" w:cs="Times New Roman"/>
          <w:sz w:val="18"/>
          <w:szCs w:val="18"/>
        </w:rPr>
        <w:t xml:space="preserve">ViewController: File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New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File....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Cocoa Touch [iOS section]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Objective-C class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Next </w:t>
      </w:r>
      <w:r w:rsidRPr="0062146C">
        <w:rPr>
          <w:rFonts w:ascii="Times New Roman" w:hAnsi="Times New Roman" w:cs="Times New Roman"/>
          <w:sz w:val="18"/>
          <w:szCs w:val="18"/>
        </w:rPr>
        <w:sym w:font="Wingdings" w:char="F0E0"/>
      </w:r>
      <w:r>
        <w:rPr>
          <w:rFonts w:ascii="Times New Roman" w:hAnsi="Times New Roman" w:cs="Times New Roman"/>
          <w:sz w:val="18"/>
          <w:szCs w:val="18"/>
        </w:rPr>
        <w:t xml:space="preserve"> Class: Detail</w:t>
      </w:r>
      <w:r w:rsidRPr="0062146C">
        <w:rPr>
          <w:rFonts w:ascii="Times New Roman" w:hAnsi="Times New Roman" w:cs="Times New Roman"/>
          <w:sz w:val="18"/>
          <w:szCs w:val="18"/>
        </w:rPr>
        <w:t>View</w:t>
      </w:r>
      <w:r>
        <w:rPr>
          <w:rFonts w:ascii="Times New Roman" w:hAnsi="Times New Roman" w:cs="Times New Roman"/>
          <w:sz w:val="18"/>
          <w:szCs w:val="18"/>
        </w:rPr>
        <w:t>Controller, Subclass of: UI</w:t>
      </w:r>
      <w:r w:rsidRPr="0062146C">
        <w:rPr>
          <w:rFonts w:ascii="Times New Roman" w:hAnsi="Times New Roman" w:cs="Times New Roman"/>
          <w:sz w:val="18"/>
          <w:szCs w:val="18"/>
        </w:rPr>
        <w:t>ViewController</w:t>
      </w:r>
      <w:r>
        <w:rPr>
          <w:rFonts w:ascii="Times New Roman" w:hAnsi="Times New Roman" w:cs="Times New Roman"/>
          <w:sz w:val="18"/>
          <w:szCs w:val="18"/>
        </w:rPr>
        <w:t xml:space="preserve"> [c</w:t>
      </w:r>
      <w:r w:rsidRPr="00D64228">
        <w:rPr>
          <w:rFonts w:ascii="Times New Roman" w:hAnsi="Times New Roman" w:cs="Times New Roman"/>
          <w:sz w:val="18"/>
          <w:szCs w:val="18"/>
        </w:rPr>
        <w:t xml:space="preserve">heck </w:t>
      </w:r>
      <w:r>
        <w:rPr>
          <w:rFonts w:ascii="Times New Roman" w:hAnsi="Times New Roman" w:cs="Times New Roman"/>
          <w:sz w:val="18"/>
          <w:szCs w:val="18"/>
        </w:rPr>
        <w:t>“</w:t>
      </w:r>
      <w:r w:rsidRPr="00D64228">
        <w:rPr>
          <w:rFonts w:ascii="Times New Roman" w:hAnsi="Times New Roman" w:cs="Times New Roman"/>
          <w:sz w:val="18"/>
          <w:szCs w:val="18"/>
        </w:rPr>
        <w:t>With XIB for user interface</w:t>
      </w:r>
      <w:r>
        <w:rPr>
          <w:rFonts w:ascii="Times New Roman" w:hAnsi="Times New Roman" w:cs="Times New Roman"/>
          <w:sz w:val="18"/>
          <w:szCs w:val="18"/>
        </w:rPr>
        <w:t>”]</w:t>
      </w:r>
      <w:r w:rsidRPr="0062146C">
        <w:rPr>
          <w:rFonts w:ascii="Times New Roman" w:hAnsi="Times New Roman" w:cs="Times New Roman"/>
          <w:sz w:val="18"/>
          <w:szCs w:val="18"/>
        </w:rPr>
        <w:t xml:space="preserve">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Next </w:t>
      </w:r>
      <w:r w:rsidRPr="0062146C">
        <w:rPr>
          <w:rFonts w:ascii="Times New Roman" w:hAnsi="Times New Roman" w:cs="Times New Roman"/>
          <w:sz w:val="18"/>
          <w:szCs w:val="18"/>
        </w:rPr>
        <w:sym w:font="Wingdings" w:char="F0E0"/>
      </w:r>
      <w:r w:rsidRPr="0062146C">
        <w:rPr>
          <w:rFonts w:ascii="Times New Roman" w:hAnsi="Times New Roman" w:cs="Times New Roman"/>
          <w:sz w:val="18"/>
          <w:szCs w:val="18"/>
        </w:rPr>
        <w:t xml:space="preserve"> Create.</w:t>
      </w:r>
    </w:p>
    <w:p w14:paraId="58F5CE57" w14:textId="42A617AE"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 </w:t>
      </w:r>
    </w:p>
    <w:p w14:paraId="4CDF9008" w14:textId="77F67CB5" w:rsidR="00CD4F6E" w:rsidRDefault="0088223D" w:rsidP="00CD4F6E">
      <w:pPr>
        <w:pStyle w:val="NoSpacing"/>
        <w:rPr>
          <w:rFonts w:ascii="Times New Roman" w:hAnsi="Times New Roman" w:cs="Times New Roman"/>
          <w:sz w:val="18"/>
          <w:szCs w:val="18"/>
        </w:rPr>
      </w:pPr>
      <w:r>
        <w:rPr>
          <w:rFonts w:ascii="Times New Roman" w:hAnsi="Times New Roman" w:cs="Times New Roman"/>
          <w:b/>
          <w:sz w:val="18"/>
          <w:szCs w:val="18"/>
          <w:u w:val="single"/>
        </w:rPr>
        <w:t>Step 3</w:t>
      </w:r>
      <w:r>
        <w:rPr>
          <w:rFonts w:ascii="Times New Roman" w:hAnsi="Times New Roman" w:cs="Times New Roman"/>
          <w:b/>
          <w:sz w:val="18"/>
          <w:szCs w:val="18"/>
        </w:rPr>
        <w:t xml:space="preserve">: </w:t>
      </w:r>
      <w:r w:rsidR="0012146C">
        <w:rPr>
          <w:rFonts w:ascii="Times New Roman" w:hAnsi="Times New Roman" w:cs="Times New Roman"/>
          <w:sz w:val="18"/>
          <w:szCs w:val="18"/>
        </w:rPr>
        <w:t>O</w:t>
      </w:r>
      <w:r w:rsidR="00CD4F6E" w:rsidRPr="00CD4F6E">
        <w:rPr>
          <w:rFonts w:ascii="Times New Roman" w:hAnsi="Times New Roman" w:cs="Times New Roman"/>
          <w:sz w:val="18"/>
          <w:szCs w:val="18"/>
        </w:rPr>
        <w:t xml:space="preserve">pen DetailViewController.xib </w:t>
      </w:r>
      <w:r w:rsidR="0012146C">
        <w:rPr>
          <w:rFonts w:ascii="Times New Roman" w:hAnsi="Times New Roman" w:cs="Times New Roman"/>
          <w:sz w:val="18"/>
          <w:szCs w:val="18"/>
        </w:rPr>
        <w:t>[</w:t>
      </w:r>
      <w:r w:rsidR="00CD4F6E" w:rsidRPr="00CD4F6E">
        <w:rPr>
          <w:rFonts w:ascii="Times New Roman" w:hAnsi="Times New Roman" w:cs="Times New Roman"/>
          <w:sz w:val="18"/>
          <w:szCs w:val="18"/>
        </w:rPr>
        <w:t>project navigator</w:t>
      </w:r>
      <w:r w:rsidR="0012146C">
        <w:rPr>
          <w:rFonts w:ascii="Times New Roman" w:hAnsi="Times New Roman" w:cs="Times New Roman"/>
          <w:sz w:val="18"/>
          <w:szCs w:val="18"/>
        </w:rPr>
        <w:t xml:space="preserve">] </w:t>
      </w:r>
      <w:r w:rsidR="0012146C" w:rsidRPr="0012146C">
        <w:rPr>
          <w:rFonts w:ascii="Times New Roman" w:hAnsi="Times New Roman" w:cs="Times New Roman"/>
          <w:sz w:val="18"/>
          <w:szCs w:val="18"/>
        </w:rPr>
        <w:sym w:font="Wingdings" w:char="F0E0"/>
      </w:r>
      <w:r w:rsidR="0012146C">
        <w:rPr>
          <w:rFonts w:ascii="Times New Roman" w:hAnsi="Times New Roman" w:cs="Times New Roman"/>
          <w:sz w:val="18"/>
          <w:szCs w:val="18"/>
        </w:rPr>
        <w:t xml:space="preserve"> </w:t>
      </w:r>
      <w:r w:rsidR="00CD4F6E" w:rsidRPr="00CD4F6E">
        <w:rPr>
          <w:rFonts w:ascii="Times New Roman" w:hAnsi="Times New Roman" w:cs="Times New Roman"/>
          <w:sz w:val="18"/>
          <w:szCs w:val="18"/>
        </w:rPr>
        <w:t>Option</w:t>
      </w:r>
      <w:r w:rsidR="004A2416">
        <w:rPr>
          <w:rFonts w:ascii="Times New Roman" w:hAnsi="Times New Roman" w:cs="Times New Roman"/>
          <w:sz w:val="18"/>
          <w:szCs w:val="18"/>
        </w:rPr>
        <w:t xml:space="preserve"> [alt]</w:t>
      </w:r>
      <w:r w:rsidR="00CD4F6E" w:rsidRPr="00CD4F6E">
        <w:rPr>
          <w:rFonts w:ascii="Times New Roman" w:hAnsi="Times New Roman" w:cs="Times New Roman"/>
          <w:sz w:val="18"/>
          <w:szCs w:val="18"/>
        </w:rPr>
        <w:t xml:space="preserve">-click </w:t>
      </w:r>
      <w:r w:rsidR="0012146C">
        <w:rPr>
          <w:rFonts w:ascii="Times New Roman" w:hAnsi="Times New Roman" w:cs="Times New Roman"/>
          <w:sz w:val="18"/>
          <w:szCs w:val="18"/>
        </w:rPr>
        <w:t>on DetailViewController.h [</w:t>
      </w:r>
      <w:r w:rsidR="00CD4F6E" w:rsidRPr="00CD4F6E">
        <w:rPr>
          <w:rFonts w:ascii="Times New Roman" w:hAnsi="Times New Roman" w:cs="Times New Roman"/>
          <w:sz w:val="18"/>
          <w:szCs w:val="18"/>
        </w:rPr>
        <w:t>project navigato</w:t>
      </w:r>
      <w:r w:rsidR="0012146C">
        <w:rPr>
          <w:rFonts w:ascii="Times New Roman" w:hAnsi="Times New Roman" w:cs="Times New Roman"/>
          <w:sz w:val="18"/>
          <w:szCs w:val="18"/>
        </w:rPr>
        <w:t>r]</w:t>
      </w:r>
      <w:r w:rsidR="000022E3">
        <w:rPr>
          <w:rFonts w:ascii="Times New Roman" w:hAnsi="Times New Roman" w:cs="Times New Roman"/>
          <w:sz w:val="18"/>
          <w:szCs w:val="18"/>
        </w:rPr>
        <w:t xml:space="preserve"> </w:t>
      </w:r>
      <w:r w:rsidR="000022E3" w:rsidRPr="000022E3">
        <w:rPr>
          <w:rFonts w:ascii="Times New Roman" w:hAnsi="Times New Roman" w:cs="Times New Roman"/>
          <w:sz w:val="18"/>
          <w:szCs w:val="18"/>
        </w:rPr>
        <w:sym w:font="Wingdings" w:char="F0E0"/>
      </w:r>
      <w:r w:rsidR="000022E3">
        <w:rPr>
          <w:rFonts w:ascii="Times New Roman" w:hAnsi="Times New Roman" w:cs="Times New Roman"/>
          <w:sz w:val="18"/>
          <w:szCs w:val="18"/>
        </w:rPr>
        <w:t xml:space="preserve"> </w:t>
      </w:r>
      <w:r w:rsidR="004A2416">
        <w:rPr>
          <w:rFonts w:ascii="Times New Roman" w:hAnsi="Times New Roman" w:cs="Times New Roman"/>
          <w:sz w:val="18"/>
          <w:szCs w:val="18"/>
        </w:rPr>
        <w:t xml:space="preserve">Drag </w:t>
      </w:r>
      <w:r w:rsidR="004A2416" w:rsidRPr="00CD4F6E">
        <w:rPr>
          <w:rFonts w:ascii="Times New Roman" w:hAnsi="Times New Roman" w:cs="Times New Roman"/>
          <w:sz w:val="18"/>
          <w:szCs w:val="18"/>
        </w:rPr>
        <w:t>subviews onto the view</w:t>
      </w:r>
      <w:r w:rsidR="005C2EFA">
        <w:rPr>
          <w:rFonts w:ascii="Times New Roman" w:hAnsi="Times New Roman" w:cs="Times New Roman"/>
          <w:sz w:val="18"/>
          <w:szCs w:val="18"/>
        </w:rPr>
        <w:t xml:space="preserve"> [4 UILabels, 3</w:t>
      </w:r>
      <w:r w:rsidR="005C2EFA" w:rsidRPr="00CD4F6E">
        <w:rPr>
          <w:rFonts w:ascii="Times New Roman" w:hAnsi="Times New Roman" w:cs="Times New Roman"/>
          <w:sz w:val="18"/>
          <w:szCs w:val="18"/>
        </w:rPr>
        <w:t xml:space="preserve"> UITextFields</w:t>
      </w:r>
      <w:r w:rsidR="005C2EFA">
        <w:rPr>
          <w:rFonts w:ascii="Times New Roman" w:hAnsi="Times New Roman" w:cs="Times New Roman"/>
          <w:sz w:val="18"/>
          <w:szCs w:val="18"/>
        </w:rPr>
        <w:t xml:space="preserve">] </w:t>
      </w:r>
      <w:r w:rsidR="005C2EFA" w:rsidRPr="005C2EFA">
        <w:rPr>
          <w:rFonts w:ascii="Times New Roman" w:hAnsi="Times New Roman" w:cs="Times New Roman"/>
          <w:sz w:val="18"/>
          <w:szCs w:val="18"/>
        </w:rPr>
        <w:sym w:font="Wingdings" w:char="F0E0"/>
      </w:r>
      <w:r w:rsidR="005C2EFA">
        <w:rPr>
          <w:rFonts w:ascii="Times New Roman" w:hAnsi="Times New Roman" w:cs="Times New Roman"/>
          <w:sz w:val="18"/>
          <w:szCs w:val="18"/>
        </w:rPr>
        <w:t xml:space="preserve"> In</w:t>
      </w:r>
      <w:r w:rsidR="00CD4F6E" w:rsidRPr="00CD4F6E">
        <w:rPr>
          <w:rFonts w:ascii="Times New Roman" w:hAnsi="Times New Roman" w:cs="Times New Roman"/>
          <w:sz w:val="18"/>
          <w:szCs w:val="18"/>
        </w:rPr>
        <w:t xml:space="preserve"> DetailViewController.h, add the i</w:t>
      </w:r>
      <w:r w:rsidR="005C2EFA">
        <w:rPr>
          <w:rFonts w:ascii="Times New Roman" w:hAnsi="Times New Roman" w:cs="Times New Roman"/>
          <w:sz w:val="18"/>
          <w:szCs w:val="18"/>
        </w:rPr>
        <w:t xml:space="preserve">nstance variable curly brackets </w:t>
      </w:r>
      <w:r w:rsidR="005C2EFA" w:rsidRPr="005C2EFA">
        <w:rPr>
          <w:rFonts w:ascii="Times New Roman" w:hAnsi="Times New Roman" w:cs="Times New Roman"/>
          <w:sz w:val="18"/>
          <w:szCs w:val="18"/>
        </w:rPr>
        <w:sym w:font="Wingdings" w:char="F0E0"/>
      </w:r>
      <w:r w:rsidR="005C2EFA">
        <w:rPr>
          <w:rFonts w:ascii="Times New Roman" w:hAnsi="Times New Roman" w:cs="Times New Roman"/>
          <w:sz w:val="18"/>
          <w:szCs w:val="18"/>
        </w:rPr>
        <w:t xml:space="preserve"> In XIB file, c</w:t>
      </w:r>
      <w:r w:rsidR="00CD4F6E" w:rsidRPr="00CD4F6E">
        <w:rPr>
          <w:rFonts w:ascii="Times New Roman" w:hAnsi="Times New Roman" w:cs="Times New Roman"/>
          <w:sz w:val="18"/>
          <w:szCs w:val="18"/>
        </w:rPr>
        <w:t>ontrol-drag from the UITextField next to the</w:t>
      </w:r>
      <w:r w:rsidR="00CD4F6E" w:rsidRPr="005C2EFA">
        <w:rPr>
          <w:rFonts w:ascii="Times New Roman" w:hAnsi="Times New Roman" w:cs="Times New Roman"/>
          <w:sz w:val="18"/>
          <w:szCs w:val="18"/>
        </w:rPr>
        <w:t xml:space="preserve"> Name</w:t>
      </w:r>
      <w:r w:rsidR="00CD4F6E" w:rsidRPr="00CD4F6E">
        <w:rPr>
          <w:rFonts w:ascii="Times New Roman" w:hAnsi="Times New Roman" w:cs="Times New Roman"/>
          <w:color w:val="565656"/>
          <w:sz w:val="18"/>
          <w:szCs w:val="18"/>
        </w:rPr>
        <w:t xml:space="preserve"> </w:t>
      </w:r>
      <w:r w:rsidR="00CD4F6E" w:rsidRPr="00CD4F6E">
        <w:rPr>
          <w:rFonts w:ascii="Times New Roman" w:hAnsi="Times New Roman" w:cs="Times New Roman"/>
          <w:sz w:val="18"/>
          <w:szCs w:val="18"/>
        </w:rPr>
        <w:t xml:space="preserve">label to the instance variable </w:t>
      </w:r>
      <w:r w:rsidR="005C2EFA">
        <w:rPr>
          <w:rFonts w:ascii="Times New Roman" w:hAnsi="Times New Roman" w:cs="Times New Roman"/>
          <w:sz w:val="18"/>
          <w:szCs w:val="18"/>
        </w:rPr>
        <w:t>area [inside the curly brackets]</w:t>
      </w:r>
      <w:r w:rsidR="00CD4F6E" w:rsidRPr="00CD4F6E">
        <w:rPr>
          <w:rFonts w:ascii="Times New Roman" w:hAnsi="Times New Roman" w:cs="Times New Roman"/>
          <w:sz w:val="18"/>
          <w:szCs w:val="18"/>
        </w:rPr>
        <w:t xml:space="preserve"> in DetailViewController.h</w:t>
      </w:r>
      <w:r w:rsidR="005C2EFA">
        <w:rPr>
          <w:rFonts w:ascii="Times New Roman" w:hAnsi="Times New Roman" w:cs="Times New Roman"/>
          <w:sz w:val="18"/>
          <w:szCs w:val="18"/>
        </w:rPr>
        <w:t xml:space="preserve"> </w:t>
      </w:r>
      <w:r w:rsidR="005C2EFA" w:rsidRPr="005C2EFA">
        <w:rPr>
          <w:rFonts w:ascii="Times New Roman" w:hAnsi="Times New Roman" w:cs="Times New Roman"/>
          <w:sz w:val="18"/>
          <w:szCs w:val="18"/>
        </w:rPr>
        <w:sym w:font="Wingdings" w:char="F0E0"/>
      </w:r>
      <w:r w:rsidR="005C2EFA">
        <w:rPr>
          <w:rFonts w:ascii="Times New Roman" w:hAnsi="Times New Roman" w:cs="Times New Roman"/>
          <w:sz w:val="18"/>
          <w:szCs w:val="18"/>
        </w:rPr>
        <w:t xml:space="preserve"> </w:t>
      </w:r>
      <w:r w:rsidR="00CD4F6E" w:rsidRPr="00CD4F6E">
        <w:rPr>
          <w:rFonts w:ascii="Times New Roman" w:hAnsi="Times New Roman" w:cs="Times New Roman"/>
          <w:sz w:val="18"/>
          <w:szCs w:val="18"/>
        </w:rPr>
        <w:t>Let go inside the instance variable area, an</w:t>
      </w:r>
      <w:r w:rsidR="005C2EFA">
        <w:rPr>
          <w:rFonts w:ascii="Times New Roman" w:hAnsi="Times New Roman" w:cs="Times New Roman"/>
          <w:sz w:val="18"/>
          <w:szCs w:val="18"/>
        </w:rPr>
        <w:t>d a pop-up window will appear [E</w:t>
      </w:r>
      <w:r w:rsidR="00CD4F6E" w:rsidRPr="00CD4F6E">
        <w:rPr>
          <w:rFonts w:ascii="Times New Roman" w:hAnsi="Times New Roman" w:cs="Times New Roman"/>
          <w:sz w:val="18"/>
          <w:szCs w:val="18"/>
        </w:rPr>
        <w:t>nter nameField into t</w:t>
      </w:r>
      <w:r w:rsidR="005C2EFA">
        <w:rPr>
          <w:rFonts w:ascii="Times New Roman" w:hAnsi="Times New Roman" w:cs="Times New Roman"/>
          <w:sz w:val="18"/>
          <w:szCs w:val="18"/>
        </w:rPr>
        <w:t xml:space="preserve">he </w:t>
      </w:r>
      <w:r w:rsidR="00CD4F6E" w:rsidRPr="00CD4F6E">
        <w:rPr>
          <w:rFonts w:ascii="Times New Roman" w:hAnsi="Times New Roman" w:cs="Times New Roman"/>
          <w:sz w:val="18"/>
          <w:szCs w:val="18"/>
        </w:rPr>
        <w:t xml:space="preserve">field, select </w:t>
      </w:r>
      <w:r w:rsidR="00CD4F6E" w:rsidRPr="005C2EFA">
        <w:rPr>
          <w:rFonts w:ascii="Times New Roman" w:hAnsi="Times New Roman" w:cs="Times New Roman"/>
          <w:sz w:val="18"/>
          <w:szCs w:val="18"/>
        </w:rPr>
        <w:t>Weak</w:t>
      </w:r>
      <w:r w:rsidR="00A564B4">
        <w:rPr>
          <w:rFonts w:ascii="Times New Roman" w:hAnsi="Times New Roman" w:cs="Times New Roman"/>
          <w:sz w:val="18"/>
          <w:szCs w:val="18"/>
        </w:rPr>
        <w:t xml:space="preserve"> (</w:t>
      </w:r>
      <w:r w:rsidR="00A564B4" w:rsidRPr="005C2EFA">
        <w:rPr>
          <w:rFonts w:ascii="Times New Roman" w:hAnsi="Times New Roman" w:cs="Times New Roman"/>
          <w:sz w:val="18"/>
          <w:szCs w:val="18"/>
        </w:rPr>
        <w:t>the object it will point to is not a t</w:t>
      </w:r>
      <w:r w:rsidR="00A564B4">
        <w:rPr>
          <w:rFonts w:ascii="Times New Roman" w:hAnsi="Times New Roman" w:cs="Times New Roman"/>
          <w:sz w:val="18"/>
          <w:szCs w:val="18"/>
        </w:rPr>
        <w:t>op-level object in the XIB file)</w:t>
      </w:r>
      <w:r w:rsidR="005C2EFA" w:rsidRPr="005C2EFA">
        <w:rPr>
          <w:rFonts w:ascii="Times New Roman" w:hAnsi="Times New Roman" w:cs="Times New Roman"/>
          <w:sz w:val="18"/>
          <w:szCs w:val="18"/>
        </w:rPr>
        <w:t xml:space="preserve">, </w:t>
      </w:r>
      <w:r w:rsidR="00CD4F6E" w:rsidRPr="005C2EFA">
        <w:rPr>
          <w:rFonts w:ascii="Times New Roman" w:hAnsi="Times New Roman" w:cs="Times New Roman"/>
          <w:sz w:val="18"/>
          <w:szCs w:val="18"/>
        </w:rPr>
        <w:t>Connect</w:t>
      </w:r>
      <w:r w:rsidR="005C2EFA" w:rsidRPr="005C2EFA">
        <w:rPr>
          <w:rFonts w:ascii="Times New Roman" w:hAnsi="Times New Roman" w:cs="Times New Roman"/>
          <w:sz w:val="18"/>
          <w:szCs w:val="18"/>
        </w:rPr>
        <w:t>]</w:t>
      </w:r>
      <w:r w:rsidR="00CD4F6E" w:rsidRPr="005C2EFA">
        <w:rPr>
          <w:rFonts w:ascii="Times New Roman" w:hAnsi="Times New Roman" w:cs="Times New Roman"/>
          <w:sz w:val="18"/>
          <w:szCs w:val="18"/>
        </w:rPr>
        <w:t>.</w:t>
      </w:r>
      <w:r w:rsidR="005C2EFA" w:rsidRPr="005C2EFA">
        <w:rPr>
          <w:rFonts w:ascii="Times New Roman" w:hAnsi="Times New Roman" w:cs="Times New Roman"/>
          <w:sz w:val="18"/>
          <w:szCs w:val="18"/>
        </w:rPr>
        <w:t xml:space="preserve"> </w:t>
      </w:r>
      <w:r w:rsidR="005C2EFA" w:rsidRPr="00CD4F6E">
        <w:rPr>
          <w:rFonts w:ascii="Times New Roman" w:hAnsi="Times New Roman" w:cs="Times New Roman"/>
          <w:sz w:val="18"/>
          <w:szCs w:val="18"/>
        </w:rPr>
        <w:t>Create the other three outlets the same way</w:t>
      </w:r>
      <w:r w:rsidR="005C2EFA">
        <w:rPr>
          <w:rFonts w:ascii="Times New Roman" w:hAnsi="Times New Roman" w:cs="Times New Roman"/>
          <w:sz w:val="18"/>
          <w:szCs w:val="18"/>
        </w:rPr>
        <w:t xml:space="preserve">. </w:t>
      </w:r>
      <w:r w:rsidR="005C2EFA">
        <w:rPr>
          <w:rFonts w:ascii="Times New Roman" w:hAnsi="Times New Roman" w:cs="Times New Roman"/>
          <w:b/>
          <w:sz w:val="18"/>
          <w:szCs w:val="18"/>
        </w:rPr>
        <w:t>DetailViewController.h</w:t>
      </w:r>
      <w:r w:rsidR="005C2EFA">
        <w:rPr>
          <w:rFonts w:ascii="Times New Roman" w:hAnsi="Times New Roman" w:cs="Times New Roman"/>
          <w:sz w:val="18"/>
          <w:szCs w:val="18"/>
        </w:rPr>
        <w:t>:</w:t>
      </w:r>
    </w:p>
    <w:p w14:paraId="4E131328" w14:textId="77777777" w:rsidR="00A564B4" w:rsidRPr="00CD4F6E" w:rsidRDefault="00A564B4" w:rsidP="00CD4F6E">
      <w:pPr>
        <w:pStyle w:val="NoSpacing"/>
        <w:rPr>
          <w:rFonts w:ascii="Times New Roman" w:hAnsi="Times New Roman" w:cs="Times New Roman"/>
          <w:sz w:val="18"/>
          <w:szCs w:val="18"/>
        </w:rPr>
      </w:pPr>
    </w:p>
    <w:p w14:paraId="2A1E1294" w14:textId="77777777" w:rsidR="005C2EFA" w:rsidRPr="001769B5" w:rsidRDefault="005C2EFA" w:rsidP="005C2EFA">
      <w:pPr>
        <w:widowControl w:val="0"/>
        <w:tabs>
          <w:tab w:val="left" w:pos="866"/>
        </w:tabs>
        <w:autoSpaceDE w:val="0"/>
        <w:autoSpaceDN w:val="0"/>
        <w:adjustRightInd w:val="0"/>
        <w:rPr>
          <w:rFonts w:ascii="Times New Roman" w:hAnsi="Times New Roman" w:cs="Times New Roman"/>
          <w:color w:val="000000"/>
          <w:sz w:val="18"/>
          <w:szCs w:val="18"/>
        </w:rPr>
      </w:pPr>
      <w:r w:rsidRPr="001769B5">
        <w:rPr>
          <w:rFonts w:ascii="Times New Roman" w:hAnsi="Times New Roman" w:cs="Times New Roman"/>
          <w:color w:val="760F50"/>
          <w:sz w:val="18"/>
          <w:szCs w:val="18"/>
        </w:rPr>
        <w:t>@</w:t>
      </w:r>
      <w:proofErr w:type="gramStart"/>
      <w:r w:rsidRPr="001769B5">
        <w:rPr>
          <w:rFonts w:ascii="Times New Roman" w:hAnsi="Times New Roman" w:cs="Times New Roman"/>
          <w:color w:val="760F50"/>
          <w:sz w:val="18"/>
          <w:szCs w:val="18"/>
        </w:rPr>
        <w:t>interface</w:t>
      </w:r>
      <w:proofErr w:type="gramEnd"/>
      <w:r w:rsidRPr="001769B5">
        <w:rPr>
          <w:rFonts w:ascii="Times New Roman" w:hAnsi="Times New Roman" w:cs="Times New Roman"/>
          <w:color w:val="000000"/>
          <w:sz w:val="18"/>
          <w:szCs w:val="18"/>
        </w:rPr>
        <w:t xml:space="preserve"> DetailViewController : </w:t>
      </w:r>
      <w:r w:rsidRPr="001769B5">
        <w:rPr>
          <w:rFonts w:ascii="Times New Roman" w:hAnsi="Times New Roman" w:cs="Times New Roman"/>
          <w:color w:val="5C2699"/>
          <w:sz w:val="18"/>
          <w:szCs w:val="18"/>
        </w:rPr>
        <w:t>UIViewController</w:t>
      </w:r>
    </w:p>
    <w:p w14:paraId="5EBB7594" w14:textId="77777777" w:rsidR="005C2EFA" w:rsidRPr="001769B5" w:rsidRDefault="005C2EFA" w:rsidP="005C2EFA">
      <w:pPr>
        <w:widowControl w:val="0"/>
        <w:tabs>
          <w:tab w:val="left" w:pos="866"/>
        </w:tabs>
        <w:autoSpaceDE w:val="0"/>
        <w:autoSpaceDN w:val="0"/>
        <w:adjustRightInd w:val="0"/>
        <w:rPr>
          <w:rFonts w:ascii="Times New Roman" w:hAnsi="Times New Roman" w:cs="Times New Roman"/>
          <w:color w:val="000000"/>
          <w:sz w:val="18"/>
          <w:szCs w:val="18"/>
        </w:rPr>
      </w:pPr>
      <w:r w:rsidRPr="001769B5">
        <w:rPr>
          <w:rFonts w:ascii="Times New Roman" w:hAnsi="Times New Roman" w:cs="Times New Roman"/>
          <w:color w:val="000000"/>
          <w:sz w:val="18"/>
          <w:szCs w:val="18"/>
        </w:rPr>
        <w:t>{</w:t>
      </w:r>
    </w:p>
    <w:p w14:paraId="589AA959" w14:textId="77777777" w:rsidR="005C2EFA" w:rsidRPr="001769B5" w:rsidRDefault="005C2EFA" w:rsidP="005C2EFA">
      <w:pPr>
        <w:widowControl w:val="0"/>
        <w:tabs>
          <w:tab w:val="left" w:pos="866"/>
        </w:tabs>
        <w:autoSpaceDE w:val="0"/>
        <w:autoSpaceDN w:val="0"/>
        <w:adjustRightInd w:val="0"/>
        <w:rPr>
          <w:rFonts w:ascii="Times New Roman" w:hAnsi="Times New Roman" w:cs="Times New Roman"/>
          <w:color w:val="000000"/>
          <w:sz w:val="18"/>
          <w:szCs w:val="18"/>
        </w:rPr>
      </w:pPr>
      <w:r w:rsidRPr="001769B5">
        <w:rPr>
          <w:rFonts w:ascii="Times New Roman" w:hAnsi="Times New Roman" w:cs="Times New Roman"/>
          <w:color w:val="000000"/>
          <w:sz w:val="18"/>
          <w:szCs w:val="18"/>
        </w:rPr>
        <w:t xml:space="preserve">    </w:t>
      </w:r>
      <w:r w:rsidRPr="001769B5">
        <w:rPr>
          <w:rFonts w:ascii="Times New Roman" w:hAnsi="Times New Roman" w:cs="Times New Roman"/>
          <w:color w:val="760F50"/>
          <w:sz w:val="18"/>
          <w:szCs w:val="18"/>
        </w:rPr>
        <w:t>__</w:t>
      </w:r>
      <w:proofErr w:type="gramStart"/>
      <w:r w:rsidRPr="001769B5">
        <w:rPr>
          <w:rFonts w:ascii="Times New Roman" w:hAnsi="Times New Roman" w:cs="Times New Roman"/>
          <w:color w:val="760F50"/>
          <w:sz w:val="18"/>
          <w:szCs w:val="18"/>
        </w:rPr>
        <w:t>weak</w:t>
      </w:r>
      <w:proofErr w:type="gramEnd"/>
      <w:r w:rsidRPr="001769B5">
        <w:rPr>
          <w:rFonts w:ascii="Times New Roman" w:hAnsi="Times New Roman" w:cs="Times New Roman"/>
          <w:color w:val="000000"/>
          <w:sz w:val="18"/>
          <w:szCs w:val="18"/>
        </w:rPr>
        <w:t xml:space="preserve"> </w:t>
      </w:r>
      <w:r w:rsidRPr="001769B5">
        <w:rPr>
          <w:rFonts w:ascii="Times New Roman" w:hAnsi="Times New Roman" w:cs="Times New Roman"/>
          <w:color w:val="760F50"/>
          <w:sz w:val="18"/>
          <w:szCs w:val="18"/>
        </w:rPr>
        <w:t>IBOutlet</w:t>
      </w:r>
      <w:r w:rsidRPr="001769B5">
        <w:rPr>
          <w:rFonts w:ascii="Times New Roman" w:hAnsi="Times New Roman" w:cs="Times New Roman"/>
          <w:color w:val="000000"/>
          <w:sz w:val="18"/>
          <w:szCs w:val="18"/>
        </w:rPr>
        <w:t xml:space="preserve"> </w:t>
      </w:r>
      <w:r w:rsidRPr="001769B5">
        <w:rPr>
          <w:rFonts w:ascii="Times New Roman" w:hAnsi="Times New Roman" w:cs="Times New Roman"/>
          <w:color w:val="5C2699"/>
          <w:sz w:val="18"/>
          <w:szCs w:val="18"/>
        </w:rPr>
        <w:t>UITextField</w:t>
      </w:r>
      <w:r w:rsidRPr="001769B5">
        <w:rPr>
          <w:rFonts w:ascii="Times New Roman" w:hAnsi="Times New Roman" w:cs="Times New Roman"/>
          <w:color w:val="000000"/>
          <w:sz w:val="18"/>
          <w:szCs w:val="18"/>
        </w:rPr>
        <w:t xml:space="preserve"> *nameField;</w:t>
      </w:r>
    </w:p>
    <w:p w14:paraId="405F9B77" w14:textId="77777777" w:rsidR="005C2EFA" w:rsidRPr="001769B5" w:rsidRDefault="005C2EFA" w:rsidP="005C2EFA">
      <w:pPr>
        <w:widowControl w:val="0"/>
        <w:tabs>
          <w:tab w:val="left" w:pos="866"/>
        </w:tabs>
        <w:autoSpaceDE w:val="0"/>
        <w:autoSpaceDN w:val="0"/>
        <w:adjustRightInd w:val="0"/>
        <w:rPr>
          <w:rFonts w:ascii="Times New Roman" w:hAnsi="Times New Roman" w:cs="Times New Roman"/>
          <w:color w:val="000000"/>
          <w:sz w:val="18"/>
          <w:szCs w:val="18"/>
        </w:rPr>
      </w:pPr>
      <w:r w:rsidRPr="001769B5">
        <w:rPr>
          <w:rFonts w:ascii="Times New Roman" w:hAnsi="Times New Roman" w:cs="Times New Roman"/>
          <w:color w:val="000000"/>
          <w:sz w:val="18"/>
          <w:szCs w:val="18"/>
        </w:rPr>
        <w:t xml:space="preserve">    </w:t>
      </w:r>
      <w:r w:rsidRPr="001769B5">
        <w:rPr>
          <w:rFonts w:ascii="Times New Roman" w:hAnsi="Times New Roman" w:cs="Times New Roman"/>
          <w:color w:val="760F50"/>
          <w:sz w:val="18"/>
          <w:szCs w:val="18"/>
        </w:rPr>
        <w:t>__</w:t>
      </w:r>
      <w:proofErr w:type="gramStart"/>
      <w:r w:rsidRPr="001769B5">
        <w:rPr>
          <w:rFonts w:ascii="Times New Roman" w:hAnsi="Times New Roman" w:cs="Times New Roman"/>
          <w:color w:val="760F50"/>
          <w:sz w:val="18"/>
          <w:szCs w:val="18"/>
        </w:rPr>
        <w:t>weak</w:t>
      </w:r>
      <w:proofErr w:type="gramEnd"/>
      <w:r w:rsidRPr="001769B5">
        <w:rPr>
          <w:rFonts w:ascii="Times New Roman" w:hAnsi="Times New Roman" w:cs="Times New Roman"/>
          <w:color w:val="000000"/>
          <w:sz w:val="18"/>
          <w:szCs w:val="18"/>
        </w:rPr>
        <w:t xml:space="preserve"> </w:t>
      </w:r>
      <w:r w:rsidRPr="001769B5">
        <w:rPr>
          <w:rFonts w:ascii="Times New Roman" w:hAnsi="Times New Roman" w:cs="Times New Roman"/>
          <w:color w:val="760F50"/>
          <w:sz w:val="18"/>
          <w:szCs w:val="18"/>
        </w:rPr>
        <w:t>IBOutlet</w:t>
      </w:r>
      <w:r w:rsidRPr="001769B5">
        <w:rPr>
          <w:rFonts w:ascii="Times New Roman" w:hAnsi="Times New Roman" w:cs="Times New Roman"/>
          <w:color w:val="000000"/>
          <w:sz w:val="18"/>
          <w:szCs w:val="18"/>
        </w:rPr>
        <w:t xml:space="preserve"> </w:t>
      </w:r>
      <w:r w:rsidRPr="001769B5">
        <w:rPr>
          <w:rFonts w:ascii="Times New Roman" w:hAnsi="Times New Roman" w:cs="Times New Roman"/>
          <w:color w:val="5C2699"/>
          <w:sz w:val="18"/>
          <w:szCs w:val="18"/>
        </w:rPr>
        <w:t>UITextField</w:t>
      </w:r>
      <w:r w:rsidRPr="001769B5">
        <w:rPr>
          <w:rFonts w:ascii="Times New Roman" w:hAnsi="Times New Roman" w:cs="Times New Roman"/>
          <w:color w:val="000000"/>
          <w:sz w:val="18"/>
          <w:szCs w:val="18"/>
        </w:rPr>
        <w:t xml:space="preserve"> *serialNumberField;</w:t>
      </w:r>
    </w:p>
    <w:p w14:paraId="2EDBFFCB" w14:textId="77777777" w:rsidR="005C2EFA" w:rsidRPr="001769B5" w:rsidRDefault="005C2EFA" w:rsidP="005C2EFA">
      <w:pPr>
        <w:widowControl w:val="0"/>
        <w:tabs>
          <w:tab w:val="left" w:pos="866"/>
        </w:tabs>
        <w:autoSpaceDE w:val="0"/>
        <w:autoSpaceDN w:val="0"/>
        <w:adjustRightInd w:val="0"/>
        <w:rPr>
          <w:rFonts w:ascii="Times New Roman" w:hAnsi="Times New Roman" w:cs="Times New Roman"/>
          <w:color w:val="000000"/>
          <w:sz w:val="18"/>
          <w:szCs w:val="18"/>
        </w:rPr>
      </w:pPr>
      <w:r w:rsidRPr="001769B5">
        <w:rPr>
          <w:rFonts w:ascii="Times New Roman" w:hAnsi="Times New Roman" w:cs="Times New Roman"/>
          <w:color w:val="000000"/>
          <w:sz w:val="18"/>
          <w:szCs w:val="18"/>
        </w:rPr>
        <w:t xml:space="preserve">    </w:t>
      </w:r>
      <w:r w:rsidRPr="001769B5">
        <w:rPr>
          <w:rFonts w:ascii="Times New Roman" w:hAnsi="Times New Roman" w:cs="Times New Roman"/>
          <w:color w:val="760F50"/>
          <w:sz w:val="18"/>
          <w:szCs w:val="18"/>
        </w:rPr>
        <w:t>__</w:t>
      </w:r>
      <w:proofErr w:type="gramStart"/>
      <w:r w:rsidRPr="001769B5">
        <w:rPr>
          <w:rFonts w:ascii="Times New Roman" w:hAnsi="Times New Roman" w:cs="Times New Roman"/>
          <w:color w:val="760F50"/>
          <w:sz w:val="18"/>
          <w:szCs w:val="18"/>
        </w:rPr>
        <w:t>weak</w:t>
      </w:r>
      <w:proofErr w:type="gramEnd"/>
      <w:r w:rsidRPr="001769B5">
        <w:rPr>
          <w:rFonts w:ascii="Times New Roman" w:hAnsi="Times New Roman" w:cs="Times New Roman"/>
          <w:color w:val="000000"/>
          <w:sz w:val="18"/>
          <w:szCs w:val="18"/>
        </w:rPr>
        <w:t xml:space="preserve"> </w:t>
      </w:r>
      <w:r w:rsidRPr="001769B5">
        <w:rPr>
          <w:rFonts w:ascii="Times New Roman" w:hAnsi="Times New Roman" w:cs="Times New Roman"/>
          <w:color w:val="760F50"/>
          <w:sz w:val="18"/>
          <w:szCs w:val="18"/>
        </w:rPr>
        <w:t>IBOutlet</w:t>
      </w:r>
      <w:r w:rsidRPr="001769B5">
        <w:rPr>
          <w:rFonts w:ascii="Times New Roman" w:hAnsi="Times New Roman" w:cs="Times New Roman"/>
          <w:color w:val="000000"/>
          <w:sz w:val="18"/>
          <w:szCs w:val="18"/>
        </w:rPr>
        <w:t xml:space="preserve"> </w:t>
      </w:r>
      <w:r w:rsidRPr="001769B5">
        <w:rPr>
          <w:rFonts w:ascii="Times New Roman" w:hAnsi="Times New Roman" w:cs="Times New Roman"/>
          <w:color w:val="5C2699"/>
          <w:sz w:val="18"/>
          <w:szCs w:val="18"/>
        </w:rPr>
        <w:t>UITextField</w:t>
      </w:r>
      <w:r w:rsidRPr="001769B5">
        <w:rPr>
          <w:rFonts w:ascii="Times New Roman" w:hAnsi="Times New Roman" w:cs="Times New Roman"/>
          <w:color w:val="000000"/>
          <w:sz w:val="18"/>
          <w:szCs w:val="18"/>
        </w:rPr>
        <w:t xml:space="preserve"> *valueField;</w:t>
      </w:r>
    </w:p>
    <w:p w14:paraId="48F0E73C" w14:textId="77777777" w:rsidR="005C2EFA" w:rsidRPr="001769B5" w:rsidRDefault="005C2EFA" w:rsidP="005C2EFA">
      <w:pPr>
        <w:widowControl w:val="0"/>
        <w:tabs>
          <w:tab w:val="left" w:pos="866"/>
        </w:tabs>
        <w:autoSpaceDE w:val="0"/>
        <w:autoSpaceDN w:val="0"/>
        <w:adjustRightInd w:val="0"/>
        <w:rPr>
          <w:rFonts w:ascii="Times New Roman" w:hAnsi="Times New Roman" w:cs="Times New Roman"/>
          <w:color w:val="000000"/>
          <w:sz w:val="18"/>
          <w:szCs w:val="18"/>
        </w:rPr>
      </w:pPr>
      <w:r w:rsidRPr="001769B5">
        <w:rPr>
          <w:rFonts w:ascii="Times New Roman" w:hAnsi="Times New Roman" w:cs="Times New Roman"/>
          <w:color w:val="000000"/>
          <w:sz w:val="18"/>
          <w:szCs w:val="18"/>
        </w:rPr>
        <w:t xml:space="preserve">    </w:t>
      </w:r>
      <w:r w:rsidRPr="001769B5">
        <w:rPr>
          <w:rFonts w:ascii="Times New Roman" w:hAnsi="Times New Roman" w:cs="Times New Roman"/>
          <w:color w:val="760F50"/>
          <w:sz w:val="18"/>
          <w:szCs w:val="18"/>
        </w:rPr>
        <w:t>__</w:t>
      </w:r>
      <w:proofErr w:type="gramStart"/>
      <w:r w:rsidRPr="001769B5">
        <w:rPr>
          <w:rFonts w:ascii="Times New Roman" w:hAnsi="Times New Roman" w:cs="Times New Roman"/>
          <w:color w:val="760F50"/>
          <w:sz w:val="18"/>
          <w:szCs w:val="18"/>
        </w:rPr>
        <w:t>weak</w:t>
      </w:r>
      <w:proofErr w:type="gramEnd"/>
      <w:r w:rsidRPr="001769B5">
        <w:rPr>
          <w:rFonts w:ascii="Times New Roman" w:hAnsi="Times New Roman" w:cs="Times New Roman"/>
          <w:color w:val="000000"/>
          <w:sz w:val="18"/>
          <w:szCs w:val="18"/>
        </w:rPr>
        <w:t xml:space="preserve"> </w:t>
      </w:r>
      <w:r w:rsidRPr="001769B5">
        <w:rPr>
          <w:rFonts w:ascii="Times New Roman" w:hAnsi="Times New Roman" w:cs="Times New Roman"/>
          <w:color w:val="760F50"/>
          <w:sz w:val="18"/>
          <w:szCs w:val="18"/>
        </w:rPr>
        <w:t>IBOutlet</w:t>
      </w:r>
      <w:r w:rsidRPr="001769B5">
        <w:rPr>
          <w:rFonts w:ascii="Times New Roman" w:hAnsi="Times New Roman" w:cs="Times New Roman"/>
          <w:color w:val="000000"/>
          <w:sz w:val="18"/>
          <w:szCs w:val="18"/>
        </w:rPr>
        <w:t xml:space="preserve"> </w:t>
      </w:r>
      <w:r w:rsidRPr="001769B5">
        <w:rPr>
          <w:rFonts w:ascii="Times New Roman" w:hAnsi="Times New Roman" w:cs="Times New Roman"/>
          <w:color w:val="5C2699"/>
          <w:sz w:val="18"/>
          <w:szCs w:val="18"/>
        </w:rPr>
        <w:t>UILabel</w:t>
      </w:r>
      <w:r w:rsidRPr="001769B5">
        <w:rPr>
          <w:rFonts w:ascii="Times New Roman" w:hAnsi="Times New Roman" w:cs="Times New Roman"/>
          <w:color w:val="000000"/>
          <w:sz w:val="18"/>
          <w:szCs w:val="18"/>
        </w:rPr>
        <w:t xml:space="preserve"> *dateLabel;</w:t>
      </w:r>
    </w:p>
    <w:p w14:paraId="5CE3D67E" w14:textId="77777777" w:rsidR="005C2EFA" w:rsidRPr="001769B5" w:rsidRDefault="005C2EFA" w:rsidP="005C2EFA">
      <w:pPr>
        <w:pStyle w:val="NoSpacing"/>
        <w:rPr>
          <w:rFonts w:ascii="Times New Roman" w:hAnsi="Times New Roman" w:cs="Times New Roman"/>
          <w:color w:val="000000"/>
          <w:sz w:val="18"/>
          <w:szCs w:val="18"/>
        </w:rPr>
      </w:pPr>
      <w:r w:rsidRPr="001769B5">
        <w:rPr>
          <w:rFonts w:ascii="Times New Roman" w:hAnsi="Times New Roman" w:cs="Times New Roman"/>
          <w:color w:val="000000"/>
          <w:sz w:val="18"/>
          <w:szCs w:val="18"/>
        </w:rPr>
        <w:t>}</w:t>
      </w:r>
    </w:p>
    <w:p w14:paraId="0C931843" w14:textId="3ECEFBFC" w:rsidR="005C2EFA" w:rsidRDefault="005C2EFA" w:rsidP="00CD4F6E">
      <w:pPr>
        <w:pStyle w:val="NoSpacing"/>
        <w:rPr>
          <w:rFonts w:ascii="Times New Roman" w:hAnsi="Times New Roman" w:cs="Times New Roman"/>
          <w:color w:val="760F50"/>
          <w:sz w:val="18"/>
          <w:szCs w:val="18"/>
        </w:rPr>
      </w:pPr>
      <w:r w:rsidRPr="001769B5">
        <w:rPr>
          <w:rFonts w:ascii="Times New Roman" w:hAnsi="Times New Roman" w:cs="Times New Roman"/>
          <w:color w:val="760F50"/>
          <w:sz w:val="18"/>
          <w:szCs w:val="18"/>
        </w:rPr>
        <w:t>@</w:t>
      </w:r>
      <w:proofErr w:type="gramStart"/>
      <w:r w:rsidRPr="001769B5">
        <w:rPr>
          <w:rFonts w:ascii="Times New Roman" w:hAnsi="Times New Roman" w:cs="Times New Roman"/>
          <w:color w:val="760F50"/>
          <w:sz w:val="18"/>
          <w:szCs w:val="18"/>
        </w:rPr>
        <w:t>end</w:t>
      </w:r>
      <w:proofErr w:type="gramEnd"/>
    </w:p>
    <w:p w14:paraId="461B2463" w14:textId="77777777" w:rsidR="00A564B4" w:rsidRDefault="00A564B4" w:rsidP="00CD4F6E">
      <w:pPr>
        <w:pStyle w:val="NoSpacing"/>
        <w:rPr>
          <w:rFonts w:ascii="Times New Roman" w:hAnsi="Times New Roman" w:cs="Times New Roman"/>
          <w:sz w:val="18"/>
          <w:szCs w:val="18"/>
        </w:rPr>
      </w:pPr>
    </w:p>
    <w:p w14:paraId="3BB1392A" w14:textId="142CA066" w:rsidR="00CD4F6E" w:rsidRDefault="00A564B4" w:rsidP="00CD4F6E">
      <w:pPr>
        <w:pStyle w:val="NoSpacing"/>
        <w:rPr>
          <w:rFonts w:ascii="Times New Roman" w:hAnsi="Times New Roman" w:cs="Times New Roman"/>
          <w:sz w:val="18"/>
          <w:szCs w:val="18"/>
        </w:rPr>
      </w:pPr>
      <w:r>
        <w:rPr>
          <w:rFonts w:ascii="Times New Roman" w:hAnsi="Times New Roman" w:cs="Times New Roman"/>
          <w:b/>
          <w:sz w:val="18"/>
          <w:szCs w:val="18"/>
          <w:u w:val="single"/>
        </w:rPr>
        <w:t>Step 4</w:t>
      </w:r>
      <w:r>
        <w:rPr>
          <w:rFonts w:ascii="Times New Roman" w:hAnsi="Times New Roman" w:cs="Times New Roman"/>
          <w:b/>
          <w:sz w:val="18"/>
          <w:szCs w:val="18"/>
        </w:rPr>
        <w:t xml:space="preserve">: </w:t>
      </w:r>
      <w:r w:rsidR="00CD4F6E" w:rsidRPr="00CD4F6E">
        <w:rPr>
          <w:rFonts w:ascii="Times New Roman" w:hAnsi="Times New Roman" w:cs="Times New Roman"/>
          <w:sz w:val="18"/>
          <w:szCs w:val="18"/>
        </w:rPr>
        <w:t>For each of the UITextFields in the XIB file</w:t>
      </w:r>
      <w:r>
        <w:rPr>
          <w:rFonts w:ascii="Times New Roman" w:hAnsi="Times New Roman" w:cs="Times New Roman"/>
          <w:sz w:val="18"/>
          <w:szCs w:val="18"/>
        </w:rPr>
        <w:t>. [</w:t>
      </w:r>
      <w:r w:rsidR="00CD4F6E" w:rsidRPr="00CD4F6E">
        <w:rPr>
          <w:rFonts w:ascii="Times New Roman" w:hAnsi="Times New Roman" w:cs="Times New Roman"/>
          <w:sz w:val="18"/>
          <w:szCs w:val="18"/>
        </w:rPr>
        <w:t>Control-drag from the UITextField</w:t>
      </w:r>
      <w:r>
        <w:rPr>
          <w:rFonts w:ascii="Times New Roman" w:hAnsi="Times New Roman" w:cs="Times New Roman"/>
          <w:sz w:val="18"/>
          <w:szCs w:val="18"/>
        </w:rPr>
        <w:t>s</w:t>
      </w:r>
      <w:r w:rsidR="00CD4F6E" w:rsidRPr="00CD4F6E">
        <w:rPr>
          <w:rFonts w:ascii="Times New Roman" w:hAnsi="Times New Roman" w:cs="Times New Roman"/>
          <w:sz w:val="18"/>
          <w:szCs w:val="18"/>
        </w:rPr>
        <w:t xml:space="preserve"> to the </w:t>
      </w:r>
      <w:r w:rsidR="00CD4F6E" w:rsidRPr="00A564B4">
        <w:rPr>
          <w:rFonts w:ascii="Times New Roman" w:hAnsi="Times New Roman" w:cs="Times New Roman"/>
          <w:sz w:val="18"/>
          <w:szCs w:val="18"/>
        </w:rPr>
        <w:t>File's Owner and</w:t>
      </w:r>
      <w:r>
        <w:rPr>
          <w:rFonts w:ascii="Times New Roman" w:hAnsi="Times New Roman" w:cs="Times New Roman"/>
          <w:sz w:val="18"/>
          <w:szCs w:val="18"/>
        </w:rPr>
        <w:t xml:space="preserve"> select delegate from the list.]</w:t>
      </w:r>
    </w:p>
    <w:p w14:paraId="0C7F8C0E" w14:textId="77777777" w:rsidR="00A564B4" w:rsidRPr="00CD4F6E" w:rsidRDefault="00A564B4" w:rsidP="00CD4F6E">
      <w:pPr>
        <w:pStyle w:val="NoSpacing"/>
        <w:rPr>
          <w:rFonts w:ascii="Times New Roman" w:hAnsi="Times New Roman" w:cs="Times New Roman"/>
          <w:sz w:val="18"/>
          <w:szCs w:val="18"/>
        </w:rPr>
      </w:pPr>
    </w:p>
    <w:p w14:paraId="1E9322D7" w14:textId="5C494C17" w:rsidR="00CD4F6E" w:rsidRDefault="00A564B4" w:rsidP="00CD4F6E">
      <w:pPr>
        <w:pStyle w:val="NoSpacing"/>
        <w:rPr>
          <w:rFonts w:ascii="Times New Roman" w:hAnsi="Times New Roman" w:cs="Times New Roman"/>
          <w:b/>
          <w:sz w:val="18"/>
          <w:szCs w:val="18"/>
        </w:rPr>
      </w:pPr>
      <w:r>
        <w:rPr>
          <w:rFonts w:ascii="Times New Roman" w:hAnsi="Times New Roman" w:cs="Times New Roman"/>
          <w:b/>
          <w:sz w:val="18"/>
          <w:szCs w:val="18"/>
          <w:u w:val="single"/>
        </w:rPr>
        <w:t>Step 5</w:t>
      </w:r>
      <w:r>
        <w:rPr>
          <w:rFonts w:ascii="Times New Roman" w:hAnsi="Times New Roman" w:cs="Times New Roman"/>
          <w:b/>
          <w:sz w:val="18"/>
          <w:szCs w:val="18"/>
        </w:rPr>
        <w:t xml:space="preserve">: </w:t>
      </w:r>
      <w:proofErr w:type="gramStart"/>
      <w:r>
        <w:rPr>
          <w:rFonts w:ascii="Times New Roman" w:hAnsi="Times New Roman" w:cs="Times New Roman"/>
          <w:sz w:val="18"/>
          <w:szCs w:val="18"/>
        </w:rPr>
        <w:t xml:space="preserve">Change </w:t>
      </w:r>
      <w:r w:rsidR="00CD4F6E" w:rsidRPr="00CD4F6E">
        <w:rPr>
          <w:rFonts w:ascii="Times New Roman" w:hAnsi="Times New Roman" w:cs="Times New Roman"/>
          <w:sz w:val="18"/>
          <w:szCs w:val="18"/>
        </w:rPr>
        <w:t xml:space="preserve"> DetailViewController’s</w:t>
      </w:r>
      <w:proofErr w:type="gramEnd"/>
      <w:r w:rsidR="00CD4F6E" w:rsidRPr="00CD4F6E">
        <w:rPr>
          <w:rFonts w:ascii="Times New Roman" w:hAnsi="Times New Roman" w:cs="Times New Roman"/>
          <w:sz w:val="18"/>
          <w:szCs w:val="18"/>
        </w:rPr>
        <w:t xml:space="preserve"> view background</w:t>
      </w:r>
      <w:r>
        <w:rPr>
          <w:rFonts w:ascii="Times New Roman" w:hAnsi="Times New Roman" w:cs="Times New Roman"/>
          <w:sz w:val="18"/>
          <w:szCs w:val="18"/>
        </w:rPr>
        <w:t xml:space="preserve"> to</w:t>
      </w:r>
      <w:r w:rsidR="00CD4F6E" w:rsidRPr="00CD4F6E">
        <w:rPr>
          <w:rFonts w:ascii="Times New Roman" w:hAnsi="Times New Roman" w:cs="Times New Roman"/>
          <w:sz w:val="18"/>
          <w:szCs w:val="18"/>
        </w:rPr>
        <w:t xml:space="preserve"> the same background as the UITableView. Recall that a view controller’s view is not created until the view controller loads it the first time, so the code to perform extra setup on the view should be in</w:t>
      </w:r>
      <w:r>
        <w:rPr>
          <w:rFonts w:ascii="Times New Roman" w:hAnsi="Times New Roman" w:cs="Times New Roman"/>
          <w:sz w:val="18"/>
          <w:szCs w:val="18"/>
        </w:rPr>
        <w:t xml:space="preserve"> </w:t>
      </w:r>
      <w:r w:rsidR="00CD4F6E" w:rsidRPr="00A564B4">
        <w:rPr>
          <w:rFonts w:ascii="Times New Roman" w:hAnsi="Times New Roman" w:cs="Times New Roman"/>
          <w:b/>
          <w:sz w:val="18"/>
          <w:szCs w:val="18"/>
        </w:rPr>
        <w:t>viewDidLoad</w:t>
      </w:r>
      <w:r w:rsidR="00CD4F6E" w:rsidRPr="00CD4F6E">
        <w:rPr>
          <w:rFonts w:ascii="Times New Roman" w:hAnsi="Times New Roman" w:cs="Times New Roman"/>
          <w:sz w:val="18"/>
          <w:szCs w:val="18"/>
        </w:rPr>
        <w:t xml:space="preserve">. </w:t>
      </w:r>
      <w:r w:rsidR="00CD4F6E" w:rsidRPr="00A564B4">
        <w:rPr>
          <w:rFonts w:ascii="Times New Roman" w:hAnsi="Times New Roman" w:cs="Times New Roman"/>
          <w:b/>
          <w:sz w:val="18"/>
          <w:szCs w:val="18"/>
        </w:rPr>
        <w:t>DetailViewController.</w:t>
      </w:r>
      <w:r>
        <w:rPr>
          <w:rFonts w:ascii="Times New Roman" w:hAnsi="Times New Roman" w:cs="Times New Roman"/>
          <w:b/>
          <w:sz w:val="18"/>
          <w:szCs w:val="18"/>
        </w:rPr>
        <w:t>m:</w:t>
      </w:r>
    </w:p>
    <w:p w14:paraId="6E96CE5D" w14:textId="77777777" w:rsidR="00EB0561" w:rsidRDefault="00EB0561" w:rsidP="00CD4F6E">
      <w:pPr>
        <w:pStyle w:val="NoSpacing"/>
        <w:rPr>
          <w:rFonts w:ascii="Times New Roman" w:hAnsi="Times New Roman" w:cs="Times New Roman"/>
          <w:b/>
          <w:sz w:val="18"/>
          <w:szCs w:val="18"/>
        </w:rPr>
      </w:pPr>
    </w:p>
    <w:p w14:paraId="12246B57" w14:textId="77777777" w:rsidR="00EB0561" w:rsidRPr="00EB0561" w:rsidRDefault="00EB0561" w:rsidP="00EB0561">
      <w:pPr>
        <w:widowControl w:val="0"/>
        <w:tabs>
          <w:tab w:val="left" w:pos="866"/>
        </w:tabs>
        <w:autoSpaceDE w:val="0"/>
        <w:autoSpaceDN w:val="0"/>
        <w:adjustRightInd w:val="0"/>
        <w:rPr>
          <w:rFonts w:ascii="Times New Roman" w:hAnsi="Times New Roman" w:cs="Times New Roman"/>
          <w:color w:val="000000"/>
          <w:sz w:val="18"/>
          <w:szCs w:val="18"/>
        </w:rPr>
      </w:pPr>
      <w:r w:rsidRPr="00EB0561">
        <w:rPr>
          <w:rFonts w:ascii="Times New Roman" w:hAnsi="Times New Roman" w:cs="Times New Roman"/>
          <w:color w:val="000000"/>
          <w:sz w:val="18"/>
          <w:szCs w:val="18"/>
        </w:rPr>
        <w:t>- (</w:t>
      </w:r>
      <w:proofErr w:type="gramStart"/>
      <w:r w:rsidRPr="00EB0561">
        <w:rPr>
          <w:rFonts w:ascii="Times New Roman" w:hAnsi="Times New Roman" w:cs="Times New Roman"/>
          <w:color w:val="760F50"/>
          <w:sz w:val="18"/>
          <w:szCs w:val="18"/>
        </w:rPr>
        <w:t>void</w:t>
      </w:r>
      <w:proofErr w:type="gramEnd"/>
      <w:r w:rsidRPr="00EB0561">
        <w:rPr>
          <w:rFonts w:ascii="Times New Roman" w:hAnsi="Times New Roman" w:cs="Times New Roman"/>
          <w:color w:val="000000"/>
          <w:sz w:val="18"/>
          <w:szCs w:val="18"/>
        </w:rPr>
        <w:t>)viewDidLoad</w:t>
      </w:r>
    </w:p>
    <w:p w14:paraId="1A36B017" w14:textId="77777777" w:rsidR="00EB0561" w:rsidRPr="00EB0561" w:rsidRDefault="00EB0561" w:rsidP="00EB0561">
      <w:pPr>
        <w:widowControl w:val="0"/>
        <w:tabs>
          <w:tab w:val="left" w:pos="866"/>
        </w:tabs>
        <w:autoSpaceDE w:val="0"/>
        <w:autoSpaceDN w:val="0"/>
        <w:adjustRightInd w:val="0"/>
        <w:rPr>
          <w:rFonts w:ascii="Times New Roman" w:hAnsi="Times New Roman" w:cs="Times New Roman"/>
          <w:color w:val="000000"/>
          <w:sz w:val="18"/>
          <w:szCs w:val="18"/>
        </w:rPr>
      </w:pPr>
      <w:r w:rsidRPr="00EB0561">
        <w:rPr>
          <w:rFonts w:ascii="Times New Roman" w:hAnsi="Times New Roman" w:cs="Times New Roman"/>
          <w:color w:val="000000"/>
          <w:sz w:val="18"/>
          <w:szCs w:val="18"/>
        </w:rPr>
        <w:t>{</w:t>
      </w:r>
    </w:p>
    <w:p w14:paraId="3F0E20C5" w14:textId="77777777" w:rsidR="00EB0561" w:rsidRPr="00EB0561" w:rsidRDefault="00EB0561" w:rsidP="00EB0561">
      <w:pPr>
        <w:widowControl w:val="0"/>
        <w:tabs>
          <w:tab w:val="left" w:pos="866"/>
        </w:tabs>
        <w:autoSpaceDE w:val="0"/>
        <w:autoSpaceDN w:val="0"/>
        <w:adjustRightInd w:val="0"/>
        <w:rPr>
          <w:rFonts w:ascii="Times New Roman" w:hAnsi="Times New Roman" w:cs="Times New Roman"/>
          <w:color w:val="000000"/>
          <w:sz w:val="18"/>
          <w:szCs w:val="18"/>
        </w:rPr>
      </w:pPr>
      <w:r w:rsidRPr="00EB0561">
        <w:rPr>
          <w:rFonts w:ascii="Times New Roman" w:hAnsi="Times New Roman" w:cs="Times New Roman"/>
          <w:color w:val="000000"/>
          <w:sz w:val="18"/>
          <w:szCs w:val="18"/>
        </w:rPr>
        <w:t xml:space="preserve">    [</w:t>
      </w:r>
      <w:proofErr w:type="gramStart"/>
      <w:r w:rsidRPr="00EB0561">
        <w:rPr>
          <w:rFonts w:ascii="Times New Roman" w:hAnsi="Times New Roman" w:cs="Times New Roman"/>
          <w:color w:val="760F50"/>
          <w:sz w:val="18"/>
          <w:szCs w:val="18"/>
        </w:rPr>
        <w:t>super</w:t>
      </w:r>
      <w:proofErr w:type="gramEnd"/>
      <w:r w:rsidRPr="00EB0561">
        <w:rPr>
          <w:rFonts w:ascii="Times New Roman" w:hAnsi="Times New Roman" w:cs="Times New Roman"/>
          <w:color w:val="000000"/>
          <w:sz w:val="18"/>
          <w:szCs w:val="18"/>
        </w:rPr>
        <w:t xml:space="preserve"> </w:t>
      </w:r>
      <w:r w:rsidRPr="00EB0561">
        <w:rPr>
          <w:rFonts w:ascii="Times New Roman" w:hAnsi="Times New Roman" w:cs="Times New Roman"/>
          <w:color w:val="2E0D6E"/>
          <w:sz w:val="18"/>
          <w:szCs w:val="18"/>
        </w:rPr>
        <w:t>viewDidLoad</w:t>
      </w:r>
      <w:r w:rsidRPr="00EB0561">
        <w:rPr>
          <w:rFonts w:ascii="Times New Roman" w:hAnsi="Times New Roman" w:cs="Times New Roman"/>
          <w:color w:val="000000"/>
          <w:sz w:val="18"/>
          <w:szCs w:val="18"/>
        </w:rPr>
        <w:t>];</w:t>
      </w:r>
    </w:p>
    <w:p w14:paraId="1C0C0B2C" w14:textId="77777777" w:rsidR="00EB0561" w:rsidRPr="00EB0561" w:rsidRDefault="00EB0561" w:rsidP="00EB0561">
      <w:pPr>
        <w:widowControl w:val="0"/>
        <w:tabs>
          <w:tab w:val="left" w:pos="866"/>
        </w:tabs>
        <w:autoSpaceDE w:val="0"/>
        <w:autoSpaceDN w:val="0"/>
        <w:adjustRightInd w:val="0"/>
        <w:rPr>
          <w:rFonts w:ascii="Times New Roman" w:hAnsi="Times New Roman" w:cs="Times New Roman"/>
          <w:color w:val="000000"/>
          <w:sz w:val="18"/>
          <w:szCs w:val="18"/>
        </w:rPr>
      </w:pPr>
      <w:r w:rsidRPr="00EB0561">
        <w:rPr>
          <w:rFonts w:ascii="Times New Roman" w:hAnsi="Times New Roman" w:cs="Times New Roman"/>
          <w:color w:val="000000"/>
          <w:sz w:val="18"/>
          <w:szCs w:val="18"/>
        </w:rPr>
        <w:t xml:space="preserve">    [[</w:t>
      </w:r>
      <w:proofErr w:type="gramStart"/>
      <w:r w:rsidRPr="00EB0561">
        <w:rPr>
          <w:rFonts w:ascii="Times New Roman" w:hAnsi="Times New Roman" w:cs="Times New Roman"/>
          <w:color w:val="760F50"/>
          <w:sz w:val="18"/>
          <w:szCs w:val="18"/>
        </w:rPr>
        <w:t>self</w:t>
      </w:r>
      <w:proofErr w:type="gramEnd"/>
      <w:r w:rsidRPr="00EB0561">
        <w:rPr>
          <w:rFonts w:ascii="Times New Roman" w:hAnsi="Times New Roman" w:cs="Times New Roman"/>
          <w:color w:val="000000"/>
          <w:sz w:val="18"/>
          <w:szCs w:val="18"/>
        </w:rPr>
        <w:t xml:space="preserve"> </w:t>
      </w:r>
      <w:r w:rsidRPr="00EB0561">
        <w:rPr>
          <w:rFonts w:ascii="Times New Roman" w:hAnsi="Times New Roman" w:cs="Times New Roman"/>
          <w:color w:val="2E0D6E"/>
          <w:sz w:val="18"/>
          <w:szCs w:val="18"/>
        </w:rPr>
        <w:t>view</w:t>
      </w:r>
      <w:r w:rsidRPr="00EB0561">
        <w:rPr>
          <w:rFonts w:ascii="Times New Roman" w:hAnsi="Times New Roman" w:cs="Times New Roman"/>
          <w:color w:val="000000"/>
          <w:sz w:val="18"/>
          <w:szCs w:val="18"/>
        </w:rPr>
        <w:t xml:space="preserve">] </w:t>
      </w:r>
      <w:r w:rsidRPr="00EB0561">
        <w:rPr>
          <w:rFonts w:ascii="Times New Roman" w:hAnsi="Times New Roman" w:cs="Times New Roman"/>
          <w:color w:val="2E0D6E"/>
          <w:sz w:val="18"/>
          <w:szCs w:val="18"/>
        </w:rPr>
        <w:t>setBackgroundColor</w:t>
      </w:r>
      <w:r w:rsidRPr="00EB0561">
        <w:rPr>
          <w:rFonts w:ascii="Times New Roman" w:hAnsi="Times New Roman" w:cs="Times New Roman"/>
          <w:color w:val="000000"/>
          <w:sz w:val="18"/>
          <w:szCs w:val="18"/>
        </w:rPr>
        <w:t>:[</w:t>
      </w:r>
      <w:r w:rsidRPr="00EB0561">
        <w:rPr>
          <w:rFonts w:ascii="Times New Roman" w:hAnsi="Times New Roman" w:cs="Times New Roman"/>
          <w:color w:val="5C2699"/>
          <w:sz w:val="18"/>
          <w:szCs w:val="18"/>
        </w:rPr>
        <w:t>UIColor</w:t>
      </w:r>
      <w:r w:rsidRPr="00EB0561">
        <w:rPr>
          <w:rFonts w:ascii="Times New Roman" w:hAnsi="Times New Roman" w:cs="Times New Roman"/>
          <w:color w:val="000000"/>
          <w:sz w:val="18"/>
          <w:szCs w:val="18"/>
        </w:rPr>
        <w:t xml:space="preserve"> </w:t>
      </w:r>
      <w:r w:rsidRPr="00EB0561">
        <w:rPr>
          <w:rFonts w:ascii="Times New Roman" w:hAnsi="Times New Roman" w:cs="Times New Roman"/>
          <w:color w:val="2E0D6E"/>
          <w:sz w:val="18"/>
          <w:szCs w:val="18"/>
        </w:rPr>
        <w:t>groupTableViewBackgroundColor</w:t>
      </w:r>
      <w:r w:rsidRPr="00EB0561">
        <w:rPr>
          <w:rFonts w:ascii="Times New Roman" w:hAnsi="Times New Roman" w:cs="Times New Roman"/>
          <w:color w:val="000000"/>
          <w:sz w:val="18"/>
          <w:szCs w:val="18"/>
        </w:rPr>
        <w:t>]];</w:t>
      </w:r>
    </w:p>
    <w:p w14:paraId="2576DEAD" w14:textId="15155627" w:rsidR="00A564B4" w:rsidRPr="00EB0561" w:rsidRDefault="00EB0561" w:rsidP="00EB0561">
      <w:pPr>
        <w:pStyle w:val="NoSpacing"/>
        <w:rPr>
          <w:rFonts w:ascii="Times New Roman" w:hAnsi="Times New Roman" w:cs="Times New Roman"/>
          <w:sz w:val="18"/>
          <w:szCs w:val="18"/>
        </w:rPr>
      </w:pPr>
      <w:r w:rsidRPr="00EB0561">
        <w:rPr>
          <w:rFonts w:ascii="Times New Roman" w:hAnsi="Times New Roman" w:cs="Times New Roman"/>
          <w:color w:val="000000"/>
          <w:sz w:val="18"/>
          <w:szCs w:val="18"/>
        </w:rPr>
        <w:t>}</w:t>
      </w:r>
    </w:p>
    <w:p w14:paraId="315703B4" w14:textId="77777777" w:rsidR="000873E3" w:rsidRDefault="000873E3" w:rsidP="00183430">
      <w:pPr>
        <w:pStyle w:val="NoSpacing"/>
        <w:rPr>
          <w:rFonts w:ascii="Times New Roman" w:hAnsi="Times New Roman" w:cs="Times New Roman"/>
          <w:sz w:val="18"/>
          <w:szCs w:val="18"/>
        </w:rPr>
      </w:pPr>
    </w:p>
    <w:p w14:paraId="12ABA6EE" w14:textId="2BF8EB7E" w:rsidR="00EC0D2C" w:rsidRDefault="000873E3" w:rsidP="00CD4F6E">
      <w:pPr>
        <w:pStyle w:val="NoSpacing"/>
        <w:rPr>
          <w:rFonts w:ascii="Times New Roman" w:hAnsi="Times New Roman" w:cs="Times New Roman"/>
          <w:sz w:val="18"/>
          <w:szCs w:val="18"/>
        </w:rPr>
      </w:pPr>
      <w:r>
        <w:rPr>
          <w:rFonts w:ascii="Times New Roman" w:hAnsi="Times New Roman" w:cs="Times New Roman"/>
          <w:b/>
          <w:sz w:val="18"/>
          <w:szCs w:val="18"/>
          <w:u w:val="single"/>
        </w:rPr>
        <w:t xml:space="preserve">Step </w:t>
      </w:r>
      <w:r w:rsidR="00CF0956">
        <w:rPr>
          <w:rFonts w:ascii="Times New Roman" w:hAnsi="Times New Roman" w:cs="Times New Roman"/>
          <w:b/>
          <w:sz w:val="18"/>
          <w:szCs w:val="18"/>
          <w:u w:val="single"/>
        </w:rPr>
        <w:t>6</w:t>
      </w:r>
      <w:r>
        <w:rPr>
          <w:rFonts w:ascii="Times New Roman" w:hAnsi="Times New Roman" w:cs="Times New Roman"/>
          <w:b/>
          <w:sz w:val="18"/>
          <w:szCs w:val="18"/>
        </w:rPr>
        <w:t>:</w:t>
      </w:r>
      <w:r w:rsidR="00C41183">
        <w:rPr>
          <w:rFonts w:ascii="Times New Roman" w:hAnsi="Times New Roman" w:cs="Times New Roman"/>
          <w:b/>
          <w:sz w:val="18"/>
          <w:szCs w:val="18"/>
        </w:rPr>
        <w:t xml:space="preserve"> </w:t>
      </w:r>
      <w:r w:rsidR="00C41183">
        <w:rPr>
          <w:rFonts w:ascii="Times New Roman" w:hAnsi="Times New Roman" w:cs="Times New Roman"/>
          <w:sz w:val="18"/>
          <w:szCs w:val="18"/>
        </w:rPr>
        <w:t>To fill the</w:t>
      </w:r>
      <w:r w:rsidR="00C41183" w:rsidRPr="00CD4F6E">
        <w:rPr>
          <w:rFonts w:ascii="Times New Roman" w:hAnsi="Times New Roman" w:cs="Times New Roman"/>
          <w:sz w:val="18"/>
          <w:szCs w:val="18"/>
        </w:rPr>
        <w:t xml:space="preserve"> UITextFields, </w:t>
      </w:r>
      <w:r w:rsidR="00C41183">
        <w:rPr>
          <w:rFonts w:ascii="Times New Roman" w:hAnsi="Times New Roman" w:cs="Times New Roman"/>
          <w:sz w:val="18"/>
          <w:szCs w:val="18"/>
        </w:rPr>
        <w:t xml:space="preserve">pass the selected </w:t>
      </w:r>
      <w:r w:rsidR="00C41183" w:rsidRPr="00CD4F6E">
        <w:rPr>
          <w:rFonts w:ascii="Times New Roman" w:hAnsi="Times New Roman" w:cs="Times New Roman"/>
          <w:sz w:val="18"/>
          <w:szCs w:val="18"/>
        </w:rPr>
        <w:t>Item from the ItemsViewController to the DetailViewController.</w:t>
      </w:r>
      <w:r w:rsidR="00CF0956">
        <w:rPr>
          <w:rFonts w:ascii="Times New Roman" w:hAnsi="Times New Roman" w:cs="Times New Roman"/>
          <w:sz w:val="18"/>
          <w:szCs w:val="18"/>
        </w:rPr>
        <w:t xml:space="preserve"> </w:t>
      </w:r>
      <w:r w:rsidR="00C41183">
        <w:rPr>
          <w:rFonts w:ascii="Times New Roman" w:hAnsi="Times New Roman" w:cs="Times New Roman"/>
          <w:sz w:val="18"/>
          <w:szCs w:val="18"/>
        </w:rPr>
        <w:t>G</w:t>
      </w:r>
      <w:r w:rsidR="00CD4F6E" w:rsidRPr="00CD4F6E">
        <w:rPr>
          <w:rFonts w:ascii="Times New Roman" w:hAnsi="Times New Roman" w:cs="Times New Roman"/>
          <w:sz w:val="18"/>
          <w:szCs w:val="18"/>
        </w:rPr>
        <w:t xml:space="preserve">ive DetailViewController a </w:t>
      </w:r>
      <w:r w:rsidR="00C41183">
        <w:rPr>
          <w:rFonts w:ascii="Times New Roman" w:hAnsi="Times New Roman" w:cs="Times New Roman"/>
          <w:sz w:val="18"/>
          <w:szCs w:val="18"/>
        </w:rPr>
        <w:t xml:space="preserve">property to hold an </w:t>
      </w:r>
      <w:r w:rsidR="00CD4F6E" w:rsidRPr="00CD4F6E">
        <w:rPr>
          <w:rFonts w:ascii="Times New Roman" w:hAnsi="Times New Roman" w:cs="Times New Roman"/>
          <w:sz w:val="18"/>
          <w:szCs w:val="18"/>
        </w:rPr>
        <w:t>Item. When a row is tapped, ItemsViewController</w:t>
      </w:r>
      <w:r w:rsidR="00C41183">
        <w:rPr>
          <w:rFonts w:ascii="Times New Roman" w:hAnsi="Times New Roman" w:cs="Times New Roman"/>
          <w:sz w:val="18"/>
          <w:szCs w:val="18"/>
        </w:rPr>
        <w:t xml:space="preserve"> will give the corresponding </w:t>
      </w:r>
      <w:r w:rsidR="00CD4F6E" w:rsidRPr="00CD4F6E">
        <w:rPr>
          <w:rFonts w:ascii="Times New Roman" w:hAnsi="Times New Roman" w:cs="Times New Roman"/>
          <w:sz w:val="18"/>
          <w:szCs w:val="18"/>
        </w:rPr>
        <w:t>Item to the instance of DetailViewController that is being pushed onto the stack. The DetailViewController will populate its text fields with the propertie</w:t>
      </w:r>
      <w:r w:rsidR="00C41183">
        <w:rPr>
          <w:rFonts w:ascii="Times New Roman" w:hAnsi="Times New Roman" w:cs="Times New Roman"/>
          <w:sz w:val="18"/>
          <w:szCs w:val="18"/>
        </w:rPr>
        <w:t xml:space="preserve">s of that </w:t>
      </w:r>
      <w:r w:rsidR="00CD4F6E" w:rsidRPr="00CD4F6E">
        <w:rPr>
          <w:rFonts w:ascii="Times New Roman" w:hAnsi="Times New Roman" w:cs="Times New Roman"/>
          <w:sz w:val="18"/>
          <w:szCs w:val="18"/>
        </w:rPr>
        <w:t>Item. Editing the text in the UITextFields on DetailViewController’s view will</w:t>
      </w:r>
      <w:r w:rsidR="00C41183">
        <w:rPr>
          <w:rFonts w:ascii="Times New Roman" w:hAnsi="Times New Roman" w:cs="Times New Roman"/>
          <w:sz w:val="18"/>
          <w:szCs w:val="18"/>
        </w:rPr>
        <w:t xml:space="preserve"> </w:t>
      </w:r>
      <w:r w:rsidR="00CD4F6E" w:rsidRPr="00CD4F6E">
        <w:rPr>
          <w:rFonts w:ascii="Times New Roman" w:hAnsi="Times New Roman" w:cs="Times New Roman"/>
          <w:sz w:val="18"/>
          <w:szCs w:val="18"/>
        </w:rPr>
        <w:t>c</w:t>
      </w:r>
      <w:r w:rsidR="00C41183">
        <w:rPr>
          <w:rFonts w:ascii="Times New Roman" w:hAnsi="Times New Roman" w:cs="Times New Roman"/>
          <w:sz w:val="18"/>
          <w:szCs w:val="18"/>
        </w:rPr>
        <w:t xml:space="preserve">hange the properties of that </w:t>
      </w:r>
      <w:r w:rsidR="00CD4F6E" w:rsidRPr="00CD4F6E">
        <w:rPr>
          <w:rFonts w:ascii="Times New Roman" w:hAnsi="Times New Roman" w:cs="Times New Roman"/>
          <w:sz w:val="18"/>
          <w:szCs w:val="18"/>
        </w:rPr>
        <w:t>Item.</w:t>
      </w:r>
      <w:r w:rsidR="00C41183">
        <w:rPr>
          <w:rFonts w:ascii="Times New Roman" w:hAnsi="Times New Roman" w:cs="Times New Roman"/>
          <w:sz w:val="18"/>
          <w:szCs w:val="18"/>
        </w:rPr>
        <w:t xml:space="preserve"> </w:t>
      </w:r>
    </w:p>
    <w:tbl>
      <w:tblPr>
        <w:tblStyle w:val="TableGrid"/>
        <w:tblW w:w="0" w:type="auto"/>
        <w:tblLook w:val="04A0" w:firstRow="1" w:lastRow="0" w:firstColumn="1" w:lastColumn="0" w:noHBand="0" w:noVBand="1"/>
      </w:tblPr>
      <w:tblGrid>
        <w:gridCol w:w="4158"/>
        <w:gridCol w:w="7578"/>
      </w:tblGrid>
      <w:tr w:rsidR="00CF0956" w14:paraId="6B54EA25" w14:textId="77777777" w:rsidTr="00CF0956">
        <w:tc>
          <w:tcPr>
            <w:tcW w:w="4158" w:type="dxa"/>
          </w:tcPr>
          <w:p w14:paraId="36AF13D8" w14:textId="77777777" w:rsidR="00CF0956" w:rsidRPr="00CF0956" w:rsidRDefault="00CF0956" w:rsidP="00CF0956">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In </w:t>
            </w:r>
            <w:r w:rsidRPr="00C41183">
              <w:rPr>
                <w:rFonts w:ascii="Times New Roman" w:hAnsi="Times New Roman" w:cs="Times New Roman"/>
                <w:b/>
                <w:sz w:val="18"/>
                <w:szCs w:val="18"/>
              </w:rPr>
              <w:t>DetailViewController.h</w:t>
            </w:r>
            <w:r>
              <w:rPr>
                <w:rFonts w:ascii="Times New Roman" w:hAnsi="Times New Roman" w:cs="Times New Roman"/>
                <w:sz w:val="18"/>
                <w:szCs w:val="18"/>
              </w:rPr>
              <w:t>:</w:t>
            </w:r>
          </w:p>
          <w:p w14:paraId="75991D22" w14:textId="77777777" w:rsidR="00CF0956" w:rsidRDefault="00CF0956" w:rsidP="00CF0956">
            <w:pPr>
              <w:widowControl w:val="0"/>
              <w:tabs>
                <w:tab w:val="left" w:pos="866"/>
              </w:tabs>
              <w:autoSpaceDE w:val="0"/>
              <w:autoSpaceDN w:val="0"/>
              <w:adjustRightInd w:val="0"/>
              <w:rPr>
                <w:rFonts w:ascii="Times New Roman" w:hAnsi="Times New Roman" w:cs="Times New Roman"/>
                <w:color w:val="000000"/>
                <w:sz w:val="18"/>
                <w:szCs w:val="18"/>
              </w:rPr>
            </w:pPr>
            <w:r w:rsidRPr="00C41183">
              <w:rPr>
                <w:rFonts w:ascii="Times New Roman" w:hAnsi="Times New Roman" w:cs="Times New Roman"/>
                <w:color w:val="760F50"/>
                <w:sz w:val="18"/>
                <w:szCs w:val="18"/>
              </w:rPr>
              <w:t>@</w:t>
            </w:r>
            <w:proofErr w:type="gramStart"/>
            <w:r w:rsidRPr="00C41183">
              <w:rPr>
                <w:rFonts w:ascii="Times New Roman" w:hAnsi="Times New Roman" w:cs="Times New Roman"/>
                <w:color w:val="760F50"/>
                <w:sz w:val="18"/>
                <w:szCs w:val="18"/>
              </w:rPr>
              <w:t>class</w:t>
            </w:r>
            <w:proofErr w:type="gramEnd"/>
            <w:r w:rsidRPr="00C41183">
              <w:rPr>
                <w:rFonts w:ascii="Times New Roman" w:hAnsi="Times New Roman" w:cs="Times New Roman"/>
                <w:color w:val="000000"/>
                <w:sz w:val="18"/>
                <w:szCs w:val="18"/>
              </w:rPr>
              <w:t xml:space="preserve"> </w:t>
            </w:r>
            <w:r w:rsidRPr="00C41183">
              <w:rPr>
                <w:rFonts w:ascii="Times New Roman" w:hAnsi="Times New Roman" w:cs="Times New Roman"/>
                <w:color w:val="3F6E74"/>
                <w:sz w:val="18"/>
                <w:szCs w:val="18"/>
              </w:rPr>
              <w:t>Item</w:t>
            </w:r>
            <w:r w:rsidRPr="00C41183">
              <w:rPr>
                <w:rFonts w:ascii="Times New Roman" w:hAnsi="Times New Roman" w:cs="Times New Roman"/>
                <w:color w:val="000000"/>
                <w:sz w:val="18"/>
                <w:szCs w:val="18"/>
              </w:rPr>
              <w:t>;</w:t>
            </w:r>
          </w:p>
          <w:p w14:paraId="3938DDE1" w14:textId="77777777" w:rsidR="00CF0956" w:rsidRPr="00C41183" w:rsidRDefault="00CF0956" w:rsidP="00CF0956">
            <w:pPr>
              <w:widowControl w:val="0"/>
              <w:tabs>
                <w:tab w:val="left" w:pos="866"/>
              </w:tabs>
              <w:autoSpaceDE w:val="0"/>
              <w:autoSpaceDN w:val="0"/>
              <w:adjustRightInd w:val="0"/>
              <w:rPr>
                <w:rFonts w:ascii="Times New Roman" w:hAnsi="Times New Roman" w:cs="Times New Roman"/>
                <w:color w:val="000000"/>
                <w:sz w:val="18"/>
                <w:szCs w:val="18"/>
              </w:rPr>
            </w:pPr>
          </w:p>
          <w:p w14:paraId="0DFF8F20" w14:textId="77777777" w:rsidR="00CF0956" w:rsidRPr="00C41183" w:rsidRDefault="00CF0956" w:rsidP="00CF0956">
            <w:pPr>
              <w:widowControl w:val="0"/>
              <w:tabs>
                <w:tab w:val="left" w:pos="866"/>
              </w:tabs>
              <w:autoSpaceDE w:val="0"/>
              <w:autoSpaceDN w:val="0"/>
              <w:adjustRightInd w:val="0"/>
              <w:rPr>
                <w:rFonts w:ascii="Times New Roman" w:hAnsi="Times New Roman" w:cs="Times New Roman"/>
                <w:color w:val="000000"/>
                <w:sz w:val="18"/>
                <w:szCs w:val="18"/>
              </w:rPr>
            </w:pPr>
            <w:r w:rsidRPr="00C41183">
              <w:rPr>
                <w:rFonts w:ascii="Times New Roman" w:hAnsi="Times New Roman" w:cs="Times New Roman"/>
                <w:color w:val="760F50"/>
                <w:sz w:val="18"/>
                <w:szCs w:val="18"/>
              </w:rPr>
              <w:t>@</w:t>
            </w:r>
            <w:proofErr w:type="gramStart"/>
            <w:r w:rsidRPr="00C41183">
              <w:rPr>
                <w:rFonts w:ascii="Times New Roman" w:hAnsi="Times New Roman" w:cs="Times New Roman"/>
                <w:color w:val="760F50"/>
                <w:sz w:val="18"/>
                <w:szCs w:val="18"/>
              </w:rPr>
              <w:t>interface</w:t>
            </w:r>
            <w:proofErr w:type="gramEnd"/>
            <w:r w:rsidRPr="00C41183">
              <w:rPr>
                <w:rFonts w:ascii="Times New Roman" w:hAnsi="Times New Roman" w:cs="Times New Roman"/>
                <w:color w:val="000000"/>
                <w:sz w:val="18"/>
                <w:szCs w:val="18"/>
              </w:rPr>
              <w:t xml:space="preserve"> DetailViewController : </w:t>
            </w:r>
            <w:r w:rsidRPr="00C41183">
              <w:rPr>
                <w:rFonts w:ascii="Times New Roman" w:hAnsi="Times New Roman" w:cs="Times New Roman"/>
                <w:color w:val="5C2699"/>
                <w:sz w:val="18"/>
                <w:szCs w:val="18"/>
              </w:rPr>
              <w:t>UIViewController</w:t>
            </w:r>
          </w:p>
          <w:p w14:paraId="20227626" w14:textId="77777777" w:rsidR="00CF0956" w:rsidRPr="00C41183" w:rsidRDefault="00CF0956" w:rsidP="00CF0956">
            <w:pPr>
              <w:widowControl w:val="0"/>
              <w:tabs>
                <w:tab w:val="left" w:pos="866"/>
              </w:tabs>
              <w:autoSpaceDE w:val="0"/>
              <w:autoSpaceDN w:val="0"/>
              <w:adjustRightInd w:val="0"/>
              <w:rPr>
                <w:rFonts w:ascii="Times New Roman" w:hAnsi="Times New Roman" w:cs="Times New Roman"/>
                <w:color w:val="000000"/>
                <w:sz w:val="18"/>
                <w:szCs w:val="18"/>
              </w:rPr>
            </w:pPr>
            <w:r w:rsidRPr="00C41183">
              <w:rPr>
                <w:rFonts w:ascii="Times New Roman" w:hAnsi="Times New Roman" w:cs="Times New Roman"/>
                <w:color w:val="000000"/>
                <w:sz w:val="18"/>
                <w:szCs w:val="18"/>
              </w:rPr>
              <w:t>{</w:t>
            </w:r>
            <w:r>
              <w:rPr>
                <w:rFonts w:ascii="Times New Roman" w:hAnsi="Times New Roman" w:cs="Times New Roman"/>
                <w:color w:val="000000"/>
                <w:sz w:val="18"/>
                <w:szCs w:val="18"/>
              </w:rPr>
              <w:t>…</w:t>
            </w:r>
            <w:r w:rsidRPr="00C41183">
              <w:rPr>
                <w:rFonts w:ascii="Times New Roman" w:hAnsi="Times New Roman" w:cs="Times New Roman"/>
                <w:color w:val="000000"/>
                <w:sz w:val="18"/>
                <w:szCs w:val="18"/>
              </w:rPr>
              <w:t>}</w:t>
            </w:r>
          </w:p>
          <w:p w14:paraId="651B5A22" w14:textId="77777777" w:rsidR="00CF0956" w:rsidRPr="00C41183" w:rsidRDefault="00CF0956" w:rsidP="00CF0956">
            <w:pPr>
              <w:widowControl w:val="0"/>
              <w:tabs>
                <w:tab w:val="left" w:pos="866"/>
              </w:tabs>
              <w:autoSpaceDE w:val="0"/>
              <w:autoSpaceDN w:val="0"/>
              <w:adjustRightInd w:val="0"/>
              <w:rPr>
                <w:rFonts w:ascii="Times New Roman" w:hAnsi="Times New Roman" w:cs="Times New Roman"/>
                <w:color w:val="000000"/>
                <w:sz w:val="18"/>
                <w:szCs w:val="18"/>
              </w:rPr>
            </w:pPr>
            <w:r w:rsidRPr="00C41183">
              <w:rPr>
                <w:rFonts w:ascii="Times New Roman" w:hAnsi="Times New Roman" w:cs="Times New Roman"/>
                <w:color w:val="760F50"/>
                <w:sz w:val="18"/>
                <w:szCs w:val="18"/>
              </w:rPr>
              <w:t>@</w:t>
            </w:r>
            <w:proofErr w:type="gramStart"/>
            <w:r w:rsidRPr="00C41183">
              <w:rPr>
                <w:rFonts w:ascii="Times New Roman" w:hAnsi="Times New Roman" w:cs="Times New Roman"/>
                <w:color w:val="760F50"/>
                <w:sz w:val="18"/>
                <w:szCs w:val="18"/>
              </w:rPr>
              <w:t>property</w:t>
            </w:r>
            <w:proofErr w:type="gramEnd"/>
            <w:r w:rsidRPr="00C41183">
              <w:rPr>
                <w:rFonts w:ascii="Times New Roman" w:hAnsi="Times New Roman" w:cs="Times New Roman"/>
                <w:color w:val="000000"/>
                <w:sz w:val="18"/>
                <w:szCs w:val="18"/>
              </w:rPr>
              <w:t xml:space="preserve"> (</w:t>
            </w:r>
            <w:r w:rsidRPr="00C41183">
              <w:rPr>
                <w:rFonts w:ascii="Times New Roman" w:hAnsi="Times New Roman" w:cs="Times New Roman"/>
                <w:color w:val="760F50"/>
                <w:sz w:val="18"/>
                <w:szCs w:val="18"/>
              </w:rPr>
              <w:t>nonatomic</w:t>
            </w:r>
            <w:r w:rsidRPr="00C41183">
              <w:rPr>
                <w:rFonts w:ascii="Times New Roman" w:hAnsi="Times New Roman" w:cs="Times New Roman"/>
                <w:color w:val="000000"/>
                <w:sz w:val="18"/>
                <w:szCs w:val="18"/>
              </w:rPr>
              <w:t xml:space="preserve">, </w:t>
            </w:r>
            <w:r w:rsidRPr="00C41183">
              <w:rPr>
                <w:rFonts w:ascii="Times New Roman" w:hAnsi="Times New Roman" w:cs="Times New Roman"/>
                <w:color w:val="760F50"/>
                <w:sz w:val="18"/>
                <w:szCs w:val="18"/>
              </w:rPr>
              <w:t>strong</w:t>
            </w:r>
            <w:r w:rsidRPr="00C41183">
              <w:rPr>
                <w:rFonts w:ascii="Times New Roman" w:hAnsi="Times New Roman" w:cs="Times New Roman"/>
                <w:color w:val="000000"/>
                <w:sz w:val="18"/>
                <w:szCs w:val="18"/>
              </w:rPr>
              <w:t xml:space="preserve">) </w:t>
            </w:r>
            <w:r w:rsidRPr="00C41183">
              <w:rPr>
                <w:rFonts w:ascii="Times New Roman" w:hAnsi="Times New Roman" w:cs="Times New Roman"/>
                <w:color w:val="3F6E74"/>
                <w:sz w:val="18"/>
                <w:szCs w:val="18"/>
              </w:rPr>
              <w:t>Item</w:t>
            </w:r>
            <w:r w:rsidRPr="00C41183">
              <w:rPr>
                <w:rFonts w:ascii="Times New Roman" w:hAnsi="Times New Roman" w:cs="Times New Roman"/>
                <w:color w:val="000000"/>
                <w:sz w:val="18"/>
                <w:szCs w:val="18"/>
              </w:rPr>
              <w:t xml:space="preserve"> *item;</w:t>
            </w:r>
          </w:p>
          <w:p w14:paraId="31287DAB" w14:textId="5584B10E" w:rsidR="00CF0956" w:rsidRDefault="00CF0956" w:rsidP="00CD4F6E">
            <w:pPr>
              <w:pStyle w:val="NoSpacing"/>
              <w:rPr>
                <w:rFonts w:ascii="Times New Roman" w:hAnsi="Times New Roman" w:cs="Times New Roman"/>
                <w:sz w:val="18"/>
                <w:szCs w:val="18"/>
              </w:rPr>
            </w:pPr>
            <w:r w:rsidRPr="00C41183">
              <w:rPr>
                <w:rFonts w:ascii="Times New Roman" w:hAnsi="Times New Roman" w:cs="Times New Roman"/>
                <w:color w:val="760F50"/>
                <w:sz w:val="18"/>
                <w:szCs w:val="18"/>
              </w:rPr>
              <w:t>@</w:t>
            </w:r>
            <w:proofErr w:type="gramStart"/>
            <w:r w:rsidRPr="00C41183">
              <w:rPr>
                <w:rFonts w:ascii="Times New Roman" w:hAnsi="Times New Roman" w:cs="Times New Roman"/>
                <w:color w:val="760F50"/>
                <w:sz w:val="18"/>
                <w:szCs w:val="18"/>
              </w:rPr>
              <w:t>end</w:t>
            </w:r>
            <w:proofErr w:type="gramEnd"/>
          </w:p>
        </w:tc>
        <w:tc>
          <w:tcPr>
            <w:tcW w:w="7578" w:type="dxa"/>
          </w:tcPr>
          <w:p w14:paraId="72CB75E2" w14:textId="77777777" w:rsidR="00CF0956" w:rsidRPr="00CF0956" w:rsidRDefault="00CF0956" w:rsidP="00CF0956">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In </w:t>
            </w:r>
            <w:r w:rsidRPr="00C41183">
              <w:rPr>
                <w:rFonts w:ascii="Times New Roman" w:hAnsi="Times New Roman" w:cs="Times New Roman"/>
                <w:b/>
                <w:sz w:val="18"/>
                <w:szCs w:val="18"/>
              </w:rPr>
              <w:t>DetailViewController.m</w:t>
            </w:r>
            <w:r w:rsidRPr="00CD4F6E">
              <w:rPr>
                <w:rFonts w:ascii="Times New Roman" w:hAnsi="Times New Roman" w:cs="Times New Roman"/>
                <w:sz w:val="18"/>
                <w:szCs w:val="18"/>
              </w:rPr>
              <w:t>, synthesize the a</w:t>
            </w:r>
            <w:r>
              <w:rPr>
                <w:rFonts w:ascii="Times New Roman" w:hAnsi="Times New Roman" w:cs="Times New Roman"/>
                <w:sz w:val="18"/>
                <w:szCs w:val="18"/>
              </w:rPr>
              <w:t>ccessors for item and import Item.</w:t>
            </w:r>
            <w:r w:rsidRPr="00CD4F6E">
              <w:rPr>
                <w:rFonts w:ascii="Times New Roman" w:hAnsi="Times New Roman" w:cs="Times New Roman"/>
                <w:sz w:val="18"/>
                <w:szCs w:val="18"/>
              </w:rPr>
              <w:t>h</w:t>
            </w:r>
            <w:r>
              <w:rPr>
                <w:rFonts w:ascii="Times New Roman" w:hAnsi="Times New Roman" w:cs="Times New Roman"/>
                <w:sz w:val="18"/>
                <w:szCs w:val="18"/>
              </w:rPr>
              <w:t>:</w:t>
            </w:r>
          </w:p>
          <w:p w14:paraId="02764AED" w14:textId="77777777" w:rsidR="00CF0956" w:rsidRPr="00CF0956" w:rsidRDefault="00CF0956" w:rsidP="00CF0956">
            <w:pPr>
              <w:widowControl w:val="0"/>
              <w:tabs>
                <w:tab w:val="left" w:pos="866"/>
              </w:tabs>
              <w:autoSpaceDE w:val="0"/>
              <w:autoSpaceDN w:val="0"/>
              <w:adjustRightInd w:val="0"/>
              <w:rPr>
                <w:rFonts w:ascii="Times New Roman" w:hAnsi="Times New Roman" w:cs="Times New Roman"/>
                <w:color w:val="683821"/>
                <w:sz w:val="18"/>
                <w:szCs w:val="18"/>
              </w:rPr>
            </w:pPr>
            <w:r w:rsidRPr="00CF0956">
              <w:rPr>
                <w:rFonts w:ascii="Times New Roman" w:hAnsi="Times New Roman" w:cs="Times New Roman"/>
                <w:color w:val="683821"/>
                <w:sz w:val="18"/>
                <w:szCs w:val="18"/>
              </w:rPr>
              <w:t>#</w:t>
            </w:r>
            <w:proofErr w:type="gramStart"/>
            <w:r w:rsidRPr="00CF0956">
              <w:rPr>
                <w:rFonts w:ascii="Times New Roman" w:hAnsi="Times New Roman" w:cs="Times New Roman"/>
                <w:color w:val="683821"/>
                <w:sz w:val="18"/>
                <w:szCs w:val="18"/>
              </w:rPr>
              <w:t>import</w:t>
            </w:r>
            <w:proofErr w:type="gramEnd"/>
            <w:r w:rsidRPr="00CF0956">
              <w:rPr>
                <w:rFonts w:ascii="Times New Roman" w:hAnsi="Times New Roman" w:cs="Times New Roman"/>
                <w:color w:val="683821"/>
                <w:sz w:val="18"/>
                <w:szCs w:val="18"/>
              </w:rPr>
              <w:t xml:space="preserve"> </w:t>
            </w:r>
            <w:r w:rsidRPr="00CF0956">
              <w:rPr>
                <w:rFonts w:ascii="Times New Roman" w:hAnsi="Times New Roman" w:cs="Times New Roman"/>
                <w:color w:val="891315"/>
                <w:sz w:val="18"/>
                <w:szCs w:val="18"/>
              </w:rPr>
              <w:t>"Item.h"</w:t>
            </w:r>
          </w:p>
          <w:p w14:paraId="0F252843" w14:textId="77777777" w:rsidR="00CF0956" w:rsidRPr="00CF0956" w:rsidRDefault="00CF0956" w:rsidP="00CF0956">
            <w:pPr>
              <w:widowControl w:val="0"/>
              <w:tabs>
                <w:tab w:val="left" w:pos="866"/>
              </w:tabs>
              <w:autoSpaceDE w:val="0"/>
              <w:autoSpaceDN w:val="0"/>
              <w:adjustRightInd w:val="0"/>
              <w:rPr>
                <w:rFonts w:ascii="Times New Roman" w:hAnsi="Times New Roman" w:cs="Times New Roman"/>
                <w:color w:val="000000"/>
                <w:sz w:val="18"/>
                <w:szCs w:val="18"/>
              </w:rPr>
            </w:pPr>
            <w:r w:rsidRPr="00CF0956">
              <w:rPr>
                <w:rFonts w:ascii="Times New Roman" w:hAnsi="Times New Roman" w:cs="Times New Roman"/>
                <w:color w:val="760F50"/>
                <w:sz w:val="18"/>
                <w:szCs w:val="18"/>
              </w:rPr>
              <w:t>@</w:t>
            </w:r>
            <w:proofErr w:type="gramStart"/>
            <w:r w:rsidRPr="00CF0956">
              <w:rPr>
                <w:rFonts w:ascii="Times New Roman" w:hAnsi="Times New Roman" w:cs="Times New Roman"/>
                <w:color w:val="760F50"/>
                <w:sz w:val="18"/>
                <w:szCs w:val="18"/>
              </w:rPr>
              <w:t>implementation</w:t>
            </w:r>
            <w:proofErr w:type="gramEnd"/>
            <w:r w:rsidRPr="00CF0956">
              <w:rPr>
                <w:rFonts w:ascii="Times New Roman" w:hAnsi="Times New Roman" w:cs="Times New Roman"/>
                <w:color w:val="000000"/>
                <w:sz w:val="18"/>
                <w:szCs w:val="18"/>
              </w:rPr>
              <w:t xml:space="preserve"> DetailViewController</w:t>
            </w:r>
          </w:p>
          <w:p w14:paraId="1F8654BB" w14:textId="77777777" w:rsidR="00CF0956" w:rsidRPr="00CF0956" w:rsidRDefault="00CF0956" w:rsidP="00CF0956">
            <w:pPr>
              <w:widowControl w:val="0"/>
              <w:tabs>
                <w:tab w:val="left" w:pos="866"/>
              </w:tabs>
              <w:autoSpaceDE w:val="0"/>
              <w:autoSpaceDN w:val="0"/>
              <w:adjustRightInd w:val="0"/>
              <w:rPr>
                <w:rFonts w:ascii="Times New Roman" w:hAnsi="Times New Roman" w:cs="Times New Roman"/>
                <w:color w:val="000000"/>
                <w:sz w:val="18"/>
                <w:szCs w:val="18"/>
              </w:rPr>
            </w:pPr>
            <w:r w:rsidRPr="00CF0956">
              <w:rPr>
                <w:rFonts w:ascii="Times New Roman" w:hAnsi="Times New Roman" w:cs="Times New Roman"/>
                <w:color w:val="760F50"/>
                <w:sz w:val="18"/>
                <w:szCs w:val="18"/>
              </w:rPr>
              <w:t>@</w:t>
            </w:r>
            <w:proofErr w:type="gramStart"/>
            <w:r w:rsidRPr="00CF0956">
              <w:rPr>
                <w:rFonts w:ascii="Times New Roman" w:hAnsi="Times New Roman" w:cs="Times New Roman"/>
                <w:color w:val="760F50"/>
                <w:sz w:val="18"/>
                <w:szCs w:val="18"/>
              </w:rPr>
              <w:t>synthesize</w:t>
            </w:r>
            <w:proofErr w:type="gramEnd"/>
            <w:r w:rsidRPr="00CF0956">
              <w:rPr>
                <w:rFonts w:ascii="Times New Roman" w:hAnsi="Times New Roman" w:cs="Times New Roman"/>
                <w:color w:val="000000"/>
                <w:sz w:val="18"/>
                <w:szCs w:val="18"/>
              </w:rPr>
              <w:t xml:space="preserve"> item;</w:t>
            </w:r>
          </w:p>
          <w:p w14:paraId="7F6D51DC" w14:textId="77777777" w:rsidR="00CF0956" w:rsidRDefault="00CF0956" w:rsidP="00CF0956">
            <w:pPr>
              <w:widowControl w:val="0"/>
              <w:tabs>
                <w:tab w:val="left" w:pos="866"/>
              </w:tabs>
              <w:autoSpaceDE w:val="0"/>
              <w:autoSpaceDN w:val="0"/>
              <w:adjustRightInd w:val="0"/>
              <w:rPr>
                <w:rFonts w:ascii="Times New Roman" w:hAnsi="Times New Roman" w:cs="Times New Roman"/>
                <w:color w:val="000000"/>
                <w:sz w:val="18"/>
                <w:szCs w:val="18"/>
              </w:rPr>
            </w:pPr>
            <w:r>
              <w:rPr>
                <w:rFonts w:ascii="Times New Roman" w:hAnsi="Times New Roman" w:cs="Times New Roman"/>
                <w:color w:val="000000"/>
                <w:sz w:val="18"/>
                <w:szCs w:val="18"/>
              </w:rPr>
              <w:t>…</w:t>
            </w:r>
          </w:p>
          <w:p w14:paraId="55A4C60C" w14:textId="77777777" w:rsidR="00CF0956" w:rsidRPr="00CF0956" w:rsidRDefault="00CF0956" w:rsidP="00CF0956">
            <w:pPr>
              <w:widowControl w:val="0"/>
              <w:tabs>
                <w:tab w:val="left" w:pos="866"/>
              </w:tabs>
              <w:autoSpaceDE w:val="0"/>
              <w:autoSpaceDN w:val="0"/>
              <w:adjustRightInd w:val="0"/>
              <w:rPr>
                <w:rFonts w:ascii="Times New Roman" w:hAnsi="Times New Roman" w:cs="Times New Roman"/>
                <w:color w:val="000000"/>
                <w:sz w:val="18"/>
                <w:szCs w:val="18"/>
              </w:rPr>
            </w:pPr>
          </w:p>
          <w:p w14:paraId="7969CFC6" w14:textId="005E358C" w:rsidR="00CF0956" w:rsidRPr="00CF0956" w:rsidRDefault="00CF0956" w:rsidP="00CD4F6E">
            <w:pPr>
              <w:pStyle w:val="NoSpacing"/>
              <w:rPr>
                <w:rFonts w:ascii="Times New Roman" w:hAnsi="Times New Roman" w:cs="Times New Roman"/>
                <w:color w:val="760F50"/>
                <w:sz w:val="18"/>
                <w:szCs w:val="18"/>
              </w:rPr>
            </w:pPr>
            <w:r w:rsidRPr="00CF0956">
              <w:rPr>
                <w:rFonts w:ascii="Times New Roman" w:hAnsi="Times New Roman" w:cs="Times New Roman"/>
                <w:color w:val="760F50"/>
                <w:sz w:val="18"/>
                <w:szCs w:val="18"/>
              </w:rPr>
              <w:t>@</w:t>
            </w:r>
            <w:proofErr w:type="gramStart"/>
            <w:r w:rsidRPr="00CF0956">
              <w:rPr>
                <w:rFonts w:ascii="Times New Roman" w:hAnsi="Times New Roman" w:cs="Times New Roman"/>
                <w:color w:val="760F50"/>
                <w:sz w:val="18"/>
                <w:szCs w:val="18"/>
              </w:rPr>
              <w:t>end</w:t>
            </w:r>
            <w:proofErr w:type="gramEnd"/>
          </w:p>
        </w:tc>
      </w:tr>
    </w:tbl>
    <w:p w14:paraId="7EA4C9CF" w14:textId="77777777" w:rsidR="00CF0956" w:rsidRDefault="00CF0956" w:rsidP="00CD4F6E">
      <w:pPr>
        <w:pStyle w:val="NoSpacing"/>
        <w:rPr>
          <w:rFonts w:ascii="Times New Roman" w:hAnsi="Times New Roman" w:cs="Times New Roman"/>
          <w:sz w:val="18"/>
          <w:szCs w:val="18"/>
        </w:rPr>
      </w:pPr>
    </w:p>
    <w:p w14:paraId="4D16FF7F" w14:textId="733EFF56" w:rsidR="002774CE" w:rsidRDefault="009263C1" w:rsidP="00CD4F6E">
      <w:pPr>
        <w:pStyle w:val="NoSpacing"/>
        <w:rPr>
          <w:rFonts w:ascii="Times New Roman" w:hAnsi="Times New Roman" w:cs="Times New Roman"/>
          <w:sz w:val="18"/>
          <w:szCs w:val="18"/>
        </w:rPr>
      </w:pPr>
      <w:r w:rsidRPr="009263C1">
        <w:rPr>
          <w:rFonts w:ascii="Times New Roman" w:hAnsi="Times New Roman" w:cs="Times New Roman"/>
          <w:b/>
          <w:sz w:val="18"/>
          <w:szCs w:val="18"/>
          <w:u w:val="single"/>
        </w:rPr>
        <w:t>Step 7</w:t>
      </w:r>
      <w:r>
        <w:rPr>
          <w:rFonts w:ascii="Times New Roman" w:hAnsi="Times New Roman" w:cs="Times New Roman"/>
          <w:sz w:val="18"/>
          <w:szCs w:val="18"/>
        </w:rPr>
        <w:t xml:space="preserve">: </w:t>
      </w:r>
      <w:r w:rsidR="002774CE">
        <w:rPr>
          <w:rFonts w:ascii="Times New Roman" w:hAnsi="Times New Roman" w:cs="Times New Roman"/>
          <w:b/>
          <w:sz w:val="18"/>
          <w:szCs w:val="18"/>
        </w:rPr>
        <w:t xml:space="preserve">Appearing </w:t>
      </w:r>
      <w:r w:rsidR="002774CE">
        <w:rPr>
          <w:rFonts w:ascii="Times New Roman" w:hAnsi="Times New Roman" w:cs="Times New Roman"/>
          <w:sz w:val="18"/>
          <w:szCs w:val="18"/>
        </w:rPr>
        <w:t xml:space="preserve">and </w:t>
      </w:r>
      <w:r w:rsidR="002774CE">
        <w:rPr>
          <w:rFonts w:ascii="Times New Roman" w:hAnsi="Times New Roman" w:cs="Times New Roman"/>
          <w:b/>
          <w:sz w:val="18"/>
          <w:szCs w:val="18"/>
        </w:rPr>
        <w:t>disappearing views:</w:t>
      </w:r>
      <w:r w:rsidR="002774CE">
        <w:rPr>
          <w:rFonts w:ascii="Times New Roman" w:hAnsi="Times New Roman" w:cs="Times New Roman"/>
          <w:sz w:val="18"/>
          <w:szCs w:val="18"/>
        </w:rPr>
        <w:t xml:space="preserve"> w</w:t>
      </w:r>
      <w:r w:rsidR="002774CE" w:rsidRPr="00CD4F6E">
        <w:rPr>
          <w:rFonts w:ascii="Times New Roman" w:hAnsi="Times New Roman" w:cs="Times New Roman"/>
          <w:sz w:val="18"/>
          <w:szCs w:val="18"/>
        </w:rPr>
        <w:t xml:space="preserve">henever a UINavigationController is about to swap views, it sends out two messages: </w:t>
      </w:r>
      <w:r w:rsidR="002774CE" w:rsidRPr="00AF5F3E">
        <w:rPr>
          <w:rFonts w:ascii="Times New Roman" w:hAnsi="Times New Roman" w:cs="Times New Roman"/>
          <w:b/>
          <w:sz w:val="18"/>
          <w:szCs w:val="18"/>
        </w:rPr>
        <w:t>viewWillDisappear:</w:t>
      </w:r>
      <w:r w:rsidR="002774CE" w:rsidRPr="00CD4F6E">
        <w:rPr>
          <w:rFonts w:ascii="Times New Roman" w:hAnsi="Times New Roman" w:cs="Times New Roman"/>
          <w:sz w:val="18"/>
          <w:szCs w:val="18"/>
        </w:rPr>
        <w:t xml:space="preserve"> </w:t>
      </w:r>
      <w:r w:rsidR="002774CE">
        <w:rPr>
          <w:rFonts w:ascii="Times New Roman" w:hAnsi="Times New Roman" w:cs="Times New Roman"/>
          <w:sz w:val="18"/>
          <w:szCs w:val="18"/>
        </w:rPr>
        <w:t>[</w:t>
      </w:r>
      <w:r w:rsidR="002774CE" w:rsidRPr="00CD4F6E">
        <w:rPr>
          <w:rFonts w:ascii="Times New Roman" w:hAnsi="Times New Roman" w:cs="Times New Roman"/>
          <w:sz w:val="18"/>
          <w:szCs w:val="18"/>
        </w:rPr>
        <w:t>UIViewController that is about to be popped off the stack</w:t>
      </w:r>
      <w:r w:rsidR="002774CE">
        <w:rPr>
          <w:rFonts w:ascii="Times New Roman" w:hAnsi="Times New Roman" w:cs="Times New Roman"/>
          <w:sz w:val="18"/>
          <w:szCs w:val="18"/>
        </w:rPr>
        <w:t xml:space="preserve">] </w:t>
      </w:r>
      <w:r w:rsidR="002774CE" w:rsidRPr="00CD4F6E">
        <w:rPr>
          <w:rFonts w:ascii="Times New Roman" w:hAnsi="Times New Roman" w:cs="Times New Roman"/>
          <w:sz w:val="18"/>
          <w:szCs w:val="18"/>
        </w:rPr>
        <w:t xml:space="preserve">and </w:t>
      </w:r>
      <w:r w:rsidR="002774CE" w:rsidRPr="00AF5F3E">
        <w:rPr>
          <w:rFonts w:ascii="Times New Roman" w:hAnsi="Times New Roman" w:cs="Times New Roman"/>
          <w:b/>
          <w:sz w:val="18"/>
          <w:szCs w:val="18"/>
        </w:rPr>
        <w:t>viewWillAppear:</w:t>
      </w:r>
      <w:r w:rsidR="002774CE">
        <w:rPr>
          <w:rFonts w:ascii="Times New Roman" w:hAnsi="Times New Roman" w:cs="Times New Roman"/>
          <w:sz w:val="18"/>
          <w:szCs w:val="18"/>
        </w:rPr>
        <w:t xml:space="preserve"> [UIViewController that will </w:t>
      </w:r>
      <w:r w:rsidR="002774CE" w:rsidRPr="00CD4F6E">
        <w:rPr>
          <w:rFonts w:ascii="Times New Roman" w:hAnsi="Times New Roman" w:cs="Times New Roman"/>
          <w:sz w:val="18"/>
          <w:szCs w:val="18"/>
        </w:rPr>
        <w:t>be on top of the stack</w:t>
      </w:r>
      <w:r w:rsidR="002774CE">
        <w:rPr>
          <w:rFonts w:ascii="Times New Roman" w:hAnsi="Times New Roman" w:cs="Times New Roman"/>
          <w:sz w:val="18"/>
          <w:szCs w:val="18"/>
        </w:rPr>
        <w:t>]</w:t>
      </w:r>
      <w:r w:rsidR="002774CE" w:rsidRPr="00CD4F6E">
        <w:rPr>
          <w:rFonts w:ascii="Times New Roman" w:hAnsi="Times New Roman" w:cs="Times New Roman"/>
          <w:sz w:val="18"/>
          <w:szCs w:val="18"/>
        </w:rPr>
        <w:t>. W</w:t>
      </w:r>
      <w:r w:rsidR="002774CE">
        <w:rPr>
          <w:rFonts w:ascii="Times New Roman" w:hAnsi="Times New Roman" w:cs="Times New Roman"/>
          <w:sz w:val="18"/>
          <w:szCs w:val="18"/>
        </w:rPr>
        <w:t>hen implementing these methods</w:t>
      </w:r>
      <w:r w:rsidR="002774CE" w:rsidRPr="00CD4F6E">
        <w:rPr>
          <w:rFonts w:ascii="Times New Roman" w:hAnsi="Times New Roman" w:cs="Times New Roman"/>
          <w:sz w:val="18"/>
          <w:szCs w:val="18"/>
        </w:rPr>
        <w:t xml:space="preserve">, call </w:t>
      </w:r>
      <w:r w:rsidR="002774CE">
        <w:rPr>
          <w:rFonts w:ascii="Times New Roman" w:hAnsi="Times New Roman" w:cs="Times New Roman"/>
          <w:sz w:val="18"/>
          <w:szCs w:val="18"/>
        </w:rPr>
        <w:t>the superclass’s implementation</w:t>
      </w:r>
      <w:r w:rsidR="002774CE" w:rsidRPr="00CD4F6E">
        <w:rPr>
          <w:rFonts w:ascii="Times New Roman" w:hAnsi="Times New Roman" w:cs="Times New Roman"/>
          <w:sz w:val="18"/>
          <w:szCs w:val="18"/>
        </w:rPr>
        <w:t>.</w:t>
      </w:r>
    </w:p>
    <w:p w14:paraId="076F16A5" w14:textId="5D30CF39" w:rsidR="009263C1" w:rsidRPr="009263C1" w:rsidRDefault="009263C1"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When the DetailViewController’s view appears on the screen, it needs to setup its subviews to show the properties of the item. In DetailViewController.m, override </w:t>
      </w:r>
      <w:r w:rsidRPr="00EC0D2C">
        <w:rPr>
          <w:rFonts w:ascii="Times New Roman" w:hAnsi="Times New Roman" w:cs="Times New Roman"/>
          <w:b/>
          <w:sz w:val="18"/>
          <w:szCs w:val="18"/>
        </w:rPr>
        <w:t>viewWillAppear</w:t>
      </w:r>
      <w:r w:rsidRPr="00CD4F6E">
        <w:rPr>
          <w:rFonts w:ascii="Times New Roman" w:hAnsi="Times New Roman" w:cs="Times New Roman"/>
          <w:sz w:val="18"/>
          <w:szCs w:val="18"/>
        </w:rPr>
        <w:t>: to transfer the item’s properti</w:t>
      </w:r>
      <w:r>
        <w:rPr>
          <w:rFonts w:ascii="Times New Roman" w:hAnsi="Times New Roman" w:cs="Times New Roman"/>
          <w:sz w:val="18"/>
          <w:szCs w:val="18"/>
        </w:rPr>
        <w:t xml:space="preserve">es to the various UITextFields. </w:t>
      </w:r>
      <w:r w:rsidRPr="00CD4F6E">
        <w:rPr>
          <w:rFonts w:ascii="Times New Roman" w:hAnsi="Times New Roman" w:cs="Times New Roman"/>
          <w:sz w:val="18"/>
          <w:szCs w:val="18"/>
        </w:rPr>
        <w:t xml:space="preserve">In </w:t>
      </w:r>
      <w:r w:rsidRPr="00C41183">
        <w:rPr>
          <w:rFonts w:ascii="Times New Roman" w:hAnsi="Times New Roman" w:cs="Times New Roman"/>
          <w:b/>
          <w:sz w:val="18"/>
          <w:szCs w:val="18"/>
        </w:rPr>
        <w:t>DetailViewController.m</w:t>
      </w:r>
      <w:r>
        <w:rPr>
          <w:rFonts w:ascii="Times New Roman" w:hAnsi="Times New Roman" w:cs="Times New Roman"/>
          <w:sz w:val="18"/>
          <w:szCs w:val="18"/>
        </w:rPr>
        <w:t>:</w:t>
      </w:r>
    </w:p>
    <w:p w14:paraId="1F916965" w14:textId="77777777" w:rsidR="009263C1" w:rsidRDefault="009263C1" w:rsidP="00CD4F6E">
      <w:pPr>
        <w:pStyle w:val="NoSpacing"/>
        <w:rPr>
          <w:rFonts w:ascii="Times New Roman" w:hAnsi="Times New Roman" w:cs="Times New Roman"/>
          <w:sz w:val="18"/>
          <w:szCs w:val="18"/>
        </w:rPr>
      </w:pPr>
    </w:p>
    <w:p w14:paraId="39F004FA"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w:t>
      </w:r>
      <w:proofErr w:type="gramStart"/>
      <w:r w:rsidRPr="00B34760">
        <w:rPr>
          <w:rFonts w:ascii="Times New Roman" w:hAnsi="Times New Roman" w:cs="Times New Roman"/>
          <w:color w:val="760F50"/>
          <w:sz w:val="18"/>
          <w:szCs w:val="18"/>
        </w:rPr>
        <w:t>void</w:t>
      </w:r>
      <w:proofErr w:type="gramEnd"/>
      <w:r w:rsidRPr="00B34760">
        <w:rPr>
          <w:rFonts w:ascii="Times New Roman" w:hAnsi="Times New Roman" w:cs="Times New Roman"/>
          <w:color w:val="000000"/>
          <w:sz w:val="18"/>
          <w:szCs w:val="18"/>
        </w:rPr>
        <w:t>)viewWillAppear:(</w:t>
      </w:r>
      <w:r w:rsidRPr="00B34760">
        <w:rPr>
          <w:rFonts w:ascii="Times New Roman" w:hAnsi="Times New Roman" w:cs="Times New Roman"/>
          <w:color w:val="760F50"/>
          <w:sz w:val="18"/>
          <w:szCs w:val="18"/>
        </w:rPr>
        <w:t>BOOL</w:t>
      </w:r>
      <w:r w:rsidRPr="00B34760">
        <w:rPr>
          <w:rFonts w:ascii="Times New Roman" w:hAnsi="Times New Roman" w:cs="Times New Roman"/>
          <w:color w:val="000000"/>
          <w:sz w:val="18"/>
          <w:szCs w:val="18"/>
        </w:rPr>
        <w:t>)animated</w:t>
      </w:r>
    </w:p>
    <w:p w14:paraId="47FBBB11"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w:t>
      </w:r>
    </w:p>
    <w:p w14:paraId="1F44699F"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roofErr w:type="gramStart"/>
      <w:r w:rsidRPr="00B34760">
        <w:rPr>
          <w:rFonts w:ascii="Times New Roman" w:hAnsi="Times New Roman" w:cs="Times New Roman"/>
          <w:color w:val="760F50"/>
          <w:sz w:val="18"/>
          <w:szCs w:val="18"/>
        </w:rPr>
        <w:t>super</w:t>
      </w:r>
      <w:proofErr w:type="gramEnd"/>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viewWillAppear</w:t>
      </w:r>
      <w:r w:rsidRPr="00B34760">
        <w:rPr>
          <w:rFonts w:ascii="Times New Roman" w:hAnsi="Times New Roman" w:cs="Times New Roman"/>
          <w:color w:val="000000"/>
          <w:sz w:val="18"/>
          <w:szCs w:val="18"/>
        </w:rPr>
        <w:t>:animated];</w:t>
      </w:r>
    </w:p>
    <w:p w14:paraId="1E94C890"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
    <w:p w14:paraId="4CDF00F2"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r w:rsidRPr="00B34760">
        <w:rPr>
          <w:rFonts w:ascii="Times New Roman" w:hAnsi="Times New Roman" w:cs="Times New Roman"/>
          <w:color w:val="236E25"/>
          <w:sz w:val="18"/>
          <w:szCs w:val="18"/>
        </w:rPr>
        <w:t>// Set three data fields.</w:t>
      </w:r>
    </w:p>
    <w:p w14:paraId="22342C71"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roofErr w:type="gramStart"/>
      <w:r w:rsidRPr="00B34760">
        <w:rPr>
          <w:rFonts w:ascii="Times New Roman" w:hAnsi="Times New Roman" w:cs="Times New Roman"/>
          <w:color w:val="3F6E74"/>
          <w:sz w:val="18"/>
          <w:szCs w:val="18"/>
        </w:rPr>
        <w:t>nameField</w:t>
      </w:r>
      <w:proofErr w:type="gramEnd"/>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setText</w:t>
      </w:r>
      <w:r w:rsidRPr="00B34760">
        <w:rPr>
          <w:rFonts w:ascii="Times New Roman" w:hAnsi="Times New Roman" w:cs="Times New Roman"/>
          <w:color w:val="000000"/>
          <w:sz w:val="18"/>
          <w:szCs w:val="18"/>
        </w:rPr>
        <w:t>:[</w:t>
      </w:r>
      <w:r w:rsidRPr="00B34760">
        <w:rPr>
          <w:rFonts w:ascii="Times New Roman" w:hAnsi="Times New Roman" w:cs="Times New Roman"/>
          <w:color w:val="3F6E74"/>
          <w:sz w:val="18"/>
          <w:szCs w:val="18"/>
        </w:rPr>
        <w:t>item</w:t>
      </w:r>
      <w:r w:rsidRPr="00B34760">
        <w:rPr>
          <w:rFonts w:ascii="Times New Roman" w:hAnsi="Times New Roman" w:cs="Times New Roman"/>
          <w:color w:val="000000"/>
          <w:sz w:val="18"/>
          <w:szCs w:val="18"/>
        </w:rPr>
        <w:t xml:space="preserve"> </w:t>
      </w:r>
      <w:r w:rsidRPr="00B34760">
        <w:rPr>
          <w:rFonts w:ascii="Times New Roman" w:hAnsi="Times New Roman" w:cs="Times New Roman"/>
          <w:color w:val="26474B"/>
          <w:sz w:val="18"/>
          <w:szCs w:val="18"/>
        </w:rPr>
        <w:t>itemName</w:t>
      </w:r>
      <w:r w:rsidRPr="00B34760">
        <w:rPr>
          <w:rFonts w:ascii="Times New Roman" w:hAnsi="Times New Roman" w:cs="Times New Roman"/>
          <w:color w:val="000000"/>
          <w:sz w:val="18"/>
          <w:szCs w:val="18"/>
        </w:rPr>
        <w:t>]];</w:t>
      </w:r>
    </w:p>
    <w:p w14:paraId="4699AD70"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roofErr w:type="gramStart"/>
      <w:r w:rsidRPr="00B34760">
        <w:rPr>
          <w:rFonts w:ascii="Times New Roman" w:hAnsi="Times New Roman" w:cs="Times New Roman"/>
          <w:color w:val="3F6E74"/>
          <w:sz w:val="18"/>
          <w:szCs w:val="18"/>
        </w:rPr>
        <w:t>serialNumberField</w:t>
      </w:r>
      <w:proofErr w:type="gramEnd"/>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setText</w:t>
      </w:r>
      <w:r w:rsidRPr="00B34760">
        <w:rPr>
          <w:rFonts w:ascii="Times New Roman" w:hAnsi="Times New Roman" w:cs="Times New Roman"/>
          <w:color w:val="000000"/>
          <w:sz w:val="18"/>
          <w:szCs w:val="18"/>
        </w:rPr>
        <w:t>:[</w:t>
      </w:r>
      <w:r w:rsidRPr="00B34760">
        <w:rPr>
          <w:rFonts w:ascii="Times New Roman" w:hAnsi="Times New Roman" w:cs="Times New Roman"/>
          <w:color w:val="3F6E74"/>
          <w:sz w:val="18"/>
          <w:szCs w:val="18"/>
        </w:rPr>
        <w:t>item</w:t>
      </w:r>
      <w:r w:rsidRPr="00B34760">
        <w:rPr>
          <w:rFonts w:ascii="Times New Roman" w:hAnsi="Times New Roman" w:cs="Times New Roman"/>
          <w:color w:val="000000"/>
          <w:sz w:val="18"/>
          <w:szCs w:val="18"/>
        </w:rPr>
        <w:t xml:space="preserve"> </w:t>
      </w:r>
      <w:r w:rsidRPr="00B34760">
        <w:rPr>
          <w:rFonts w:ascii="Times New Roman" w:hAnsi="Times New Roman" w:cs="Times New Roman"/>
          <w:color w:val="26474B"/>
          <w:sz w:val="18"/>
          <w:szCs w:val="18"/>
        </w:rPr>
        <w:t>serialNumber</w:t>
      </w:r>
      <w:r w:rsidRPr="00B34760">
        <w:rPr>
          <w:rFonts w:ascii="Times New Roman" w:hAnsi="Times New Roman" w:cs="Times New Roman"/>
          <w:color w:val="000000"/>
          <w:sz w:val="18"/>
          <w:szCs w:val="18"/>
        </w:rPr>
        <w:t>]];</w:t>
      </w:r>
    </w:p>
    <w:p w14:paraId="109F78FB"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roofErr w:type="gramStart"/>
      <w:r w:rsidRPr="00B34760">
        <w:rPr>
          <w:rFonts w:ascii="Times New Roman" w:hAnsi="Times New Roman" w:cs="Times New Roman"/>
          <w:color w:val="3F6E74"/>
          <w:sz w:val="18"/>
          <w:szCs w:val="18"/>
        </w:rPr>
        <w:t>valueField</w:t>
      </w:r>
      <w:proofErr w:type="gramEnd"/>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setText</w:t>
      </w:r>
      <w:r w:rsidRPr="00B34760">
        <w:rPr>
          <w:rFonts w:ascii="Times New Roman" w:hAnsi="Times New Roman" w:cs="Times New Roman"/>
          <w:color w:val="000000"/>
          <w:sz w:val="18"/>
          <w:szCs w:val="18"/>
        </w:rPr>
        <w:t>:[</w:t>
      </w:r>
      <w:r w:rsidRPr="00B34760">
        <w:rPr>
          <w:rFonts w:ascii="Times New Roman" w:hAnsi="Times New Roman" w:cs="Times New Roman"/>
          <w:color w:val="5C2699"/>
          <w:sz w:val="18"/>
          <w:szCs w:val="18"/>
        </w:rPr>
        <w:t>NSString</w:t>
      </w:r>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stringWithFormat</w:t>
      </w:r>
      <w:r w:rsidRPr="00B34760">
        <w:rPr>
          <w:rFonts w:ascii="Times New Roman" w:hAnsi="Times New Roman" w:cs="Times New Roman"/>
          <w:color w:val="000000"/>
          <w:sz w:val="18"/>
          <w:szCs w:val="18"/>
        </w:rPr>
        <w:t>:</w:t>
      </w:r>
      <w:r w:rsidRPr="00B34760">
        <w:rPr>
          <w:rFonts w:ascii="Times New Roman" w:hAnsi="Times New Roman" w:cs="Times New Roman"/>
          <w:color w:val="891315"/>
          <w:sz w:val="18"/>
          <w:szCs w:val="18"/>
        </w:rPr>
        <w:t>@"%d"</w:t>
      </w:r>
      <w:r w:rsidRPr="00B34760">
        <w:rPr>
          <w:rFonts w:ascii="Times New Roman" w:hAnsi="Times New Roman" w:cs="Times New Roman"/>
          <w:color w:val="000000"/>
          <w:sz w:val="18"/>
          <w:szCs w:val="18"/>
        </w:rPr>
        <w:t>, [</w:t>
      </w:r>
      <w:r w:rsidRPr="00B34760">
        <w:rPr>
          <w:rFonts w:ascii="Times New Roman" w:hAnsi="Times New Roman" w:cs="Times New Roman"/>
          <w:color w:val="3F6E74"/>
          <w:sz w:val="18"/>
          <w:szCs w:val="18"/>
        </w:rPr>
        <w:t>item</w:t>
      </w:r>
      <w:r w:rsidRPr="00B34760">
        <w:rPr>
          <w:rFonts w:ascii="Times New Roman" w:hAnsi="Times New Roman" w:cs="Times New Roman"/>
          <w:color w:val="000000"/>
          <w:sz w:val="18"/>
          <w:szCs w:val="18"/>
        </w:rPr>
        <w:t xml:space="preserve"> </w:t>
      </w:r>
      <w:r w:rsidRPr="00B34760">
        <w:rPr>
          <w:rFonts w:ascii="Times New Roman" w:hAnsi="Times New Roman" w:cs="Times New Roman"/>
          <w:color w:val="26474B"/>
          <w:sz w:val="18"/>
          <w:szCs w:val="18"/>
        </w:rPr>
        <w:t>valueInDollars</w:t>
      </w:r>
      <w:r w:rsidRPr="00B34760">
        <w:rPr>
          <w:rFonts w:ascii="Times New Roman" w:hAnsi="Times New Roman" w:cs="Times New Roman"/>
          <w:color w:val="000000"/>
          <w:sz w:val="18"/>
          <w:szCs w:val="18"/>
        </w:rPr>
        <w:t>]]];</w:t>
      </w:r>
    </w:p>
    <w:p w14:paraId="50F1001C"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
    <w:p w14:paraId="489E2496"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r w:rsidRPr="00B34760">
        <w:rPr>
          <w:rFonts w:ascii="Times New Roman" w:hAnsi="Times New Roman" w:cs="Times New Roman"/>
          <w:color w:val="236E25"/>
          <w:sz w:val="18"/>
          <w:szCs w:val="18"/>
        </w:rPr>
        <w:t xml:space="preserve">// Set the </w:t>
      </w:r>
      <w:proofErr w:type="gramStart"/>
      <w:r w:rsidRPr="00B34760">
        <w:rPr>
          <w:rFonts w:ascii="Times New Roman" w:hAnsi="Times New Roman" w:cs="Times New Roman"/>
          <w:color w:val="236E25"/>
          <w:sz w:val="18"/>
          <w:szCs w:val="18"/>
        </w:rPr>
        <w:t>data,</w:t>
      </w:r>
      <w:proofErr w:type="gramEnd"/>
      <w:r w:rsidRPr="00B34760">
        <w:rPr>
          <w:rFonts w:ascii="Times New Roman" w:hAnsi="Times New Roman" w:cs="Times New Roman"/>
          <w:color w:val="236E25"/>
          <w:sz w:val="18"/>
          <w:szCs w:val="18"/>
        </w:rPr>
        <w:t xml:space="preserve"> turn the date into a date string.</w:t>
      </w:r>
    </w:p>
    <w:p w14:paraId="75EE7657"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r w:rsidRPr="00B34760">
        <w:rPr>
          <w:rFonts w:ascii="Times New Roman" w:hAnsi="Times New Roman" w:cs="Times New Roman"/>
          <w:color w:val="5C2699"/>
          <w:sz w:val="18"/>
          <w:szCs w:val="18"/>
        </w:rPr>
        <w:t>NSDateFormatter</w:t>
      </w:r>
      <w:r w:rsidRPr="00B34760">
        <w:rPr>
          <w:rFonts w:ascii="Times New Roman" w:hAnsi="Times New Roman" w:cs="Times New Roman"/>
          <w:color w:val="000000"/>
          <w:sz w:val="18"/>
          <w:szCs w:val="18"/>
        </w:rPr>
        <w:t xml:space="preserve"> *dateFormatter = [[</w:t>
      </w:r>
      <w:r w:rsidRPr="00B34760">
        <w:rPr>
          <w:rFonts w:ascii="Times New Roman" w:hAnsi="Times New Roman" w:cs="Times New Roman"/>
          <w:color w:val="5C2699"/>
          <w:sz w:val="18"/>
          <w:szCs w:val="18"/>
        </w:rPr>
        <w:t>NSDateFormatter</w:t>
      </w:r>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alloc</w:t>
      </w:r>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init</w:t>
      </w:r>
      <w:r w:rsidRPr="00B34760">
        <w:rPr>
          <w:rFonts w:ascii="Times New Roman" w:hAnsi="Times New Roman" w:cs="Times New Roman"/>
          <w:color w:val="000000"/>
          <w:sz w:val="18"/>
          <w:szCs w:val="18"/>
        </w:rPr>
        <w:t>];</w:t>
      </w:r>
    </w:p>
    <w:p w14:paraId="583EDE5E"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roofErr w:type="gramStart"/>
      <w:r w:rsidRPr="00B34760">
        <w:rPr>
          <w:rFonts w:ascii="Times New Roman" w:hAnsi="Times New Roman" w:cs="Times New Roman"/>
          <w:color w:val="000000"/>
          <w:sz w:val="18"/>
          <w:szCs w:val="18"/>
        </w:rPr>
        <w:t>dateFormatter</w:t>
      </w:r>
      <w:proofErr w:type="gramEnd"/>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setDateStyle</w:t>
      </w:r>
      <w:r w:rsidRPr="00B34760">
        <w:rPr>
          <w:rFonts w:ascii="Times New Roman" w:hAnsi="Times New Roman" w:cs="Times New Roman"/>
          <w:color w:val="000000"/>
          <w:sz w:val="18"/>
          <w:szCs w:val="18"/>
        </w:rPr>
        <w:t>:</w:t>
      </w:r>
      <w:r w:rsidRPr="00B34760">
        <w:rPr>
          <w:rFonts w:ascii="Times New Roman" w:hAnsi="Times New Roman" w:cs="Times New Roman"/>
          <w:color w:val="2E0D6E"/>
          <w:sz w:val="18"/>
          <w:szCs w:val="18"/>
        </w:rPr>
        <w:t>NSDateFormatterMediumStyle</w:t>
      </w:r>
      <w:r w:rsidRPr="00B34760">
        <w:rPr>
          <w:rFonts w:ascii="Times New Roman" w:hAnsi="Times New Roman" w:cs="Times New Roman"/>
          <w:color w:val="000000"/>
          <w:sz w:val="18"/>
          <w:szCs w:val="18"/>
        </w:rPr>
        <w:t>];</w:t>
      </w:r>
    </w:p>
    <w:p w14:paraId="7EE5923D"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roofErr w:type="gramStart"/>
      <w:r w:rsidRPr="00B34760">
        <w:rPr>
          <w:rFonts w:ascii="Times New Roman" w:hAnsi="Times New Roman" w:cs="Times New Roman"/>
          <w:color w:val="000000"/>
          <w:sz w:val="18"/>
          <w:szCs w:val="18"/>
        </w:rPr>
        <w:t>dateFormatter</w:t>
      </w:r>
      <w:proofErr w:type="gramEnd"/>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setTimeStyle</w:t>
      </w:r>
      <w:r w:rsidRPr="00B34760">
        <w:rPr>
          <w:rFonts w:ascii="Times New Roman" w:hAnsi="Times New Roman" w:cs="Times New Roman"/>
          <w:color w:val="000000"/>
          <w:sz w:val="18"/>
          <w:szCs w:val="18"/>
        </w:rPr>
        <w:t>:</w:t>
      </w:r>
      <w:r w:rsidRPr="00B34760">
        <w:rPr>
          <w:rFonts w:ascii="Times New Roman" w:hAnsi="Times New Roman" w:cs="Times New Roman"/>
          <w:color w:val="2E0D6E"/>
          <w:sz w:val="18"/>
          <w:szCs w:val="18"/>
        </w:rPr>
        <w:t>NSDateFormatterNoStyle</w:t>
      </w:r>
      <w:r w:rsidRPr="00B34760">
        <w:rPr>
          <w:rFonts w:ascii="Times New Roman" w:hAnsi="Times New Roman" w:cs="Times New Roman"/>
          <w:color w:val="000000"/>
          <w:sz w:val="18"/>
          <w:szCs w:val="18"/>
        </w:rPr>
        <w:t>];</w:t>
      </w:r>
    </w:p>
    <w:p w14:paraId="4828230C"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
    <w:p w14:paraId="46D56AFC"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r w:rsidRPr="00B34760">
        <w:rPr>
          <w:rFonts w:ascii="Times New Roman" w:hAnsi="Times New Roman" w:cs="Times New Roman"/>
          <w:color w:val="236E25"/>
          <w:sz w:val="18"/>
          <w:szCs w:val="18"/>
        </w:rPr>
        <w:t>// Use filtered NSDate object to set dateLabel contents</w:t>
      </w:r>
    </w:p>
    <w:p w14:paraId="04762768"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roofErr w:type="gramStart"/>
      <w:r w:rsidRPr="00B34760">
        <w:rPr>
          <w:rFonts w:ascii="Times New Roman" w:hAnsi="Times New Roman" w:cs="Times New Roman"/>
          <w:color w:val="3F6E74"/>
          <w:sz w:val="18"/>
          <w:szCs w:val="18"/>
        </w:rPr>
        <w:t>dateLabel</w:t>
      </w:r>
      <w:proofErr w:type="gramEnd"/>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setText</w:t>
      </w:r>
      <w:r w:rsidRPr="00B34760">
        <w:rPr>
          <w:rFonts w:ascii="Times New Roman" w:hAnsi="Times New Roman" w:cs="Times New Roman"/>
          <w:color w:val="000000"/>
          <w:sz w:val="18"/>
          <w:szCs w:val="18"/>
        </w:rPr>
        <w:t xml:space="preserve">:[dateFormatter </w:t>
      </w:r>
      <w:r w:rsidRPr="00B34760">
        <w:rPr>
          <w:rFonts w:ascii="Times New Roman" w:hAnsi="Times New Roman" w:cs="Times New Roman"/>
          <w:color w:val="2E0D6E"/>
          <w:sz w:val="18"/>
          <w:szCs w:val="18"/>
        </w:rPr>
        <w:t>stringFromDate</w:t>
      </w:r>
      <w:r w:rsidRPr="00B34760">
        <w:rPr>
          <w:rFonts w:ascii="Times New Roman" w:hAnsi="Times New Roman" w:cs="Times New Roman"/>
          <w:color w:val="000000"/>
          <w:sz w:val="18"/>
          <w:szCs w:val="18"/>
        </w:rPr>
        <w:t>:[</w:t>
      </w:r>
      <w:r w:rsidRPr="00B34760">
        <w:rPr>
          <w:rFonts w:ascii="Times New Roman" w:hAnsi="Times New Roman" w:cs="Times New Roman"/>
          <w:color w:val="3F6E74"/>
          <w:sz w:val="18"/>
          <w:szCs w:val="18"/>
        </w:rPr>
        <w:t>item</w:t>
      </w:r>
      <w:r w:rsidRPr="00B34760">
        <w:rPr>
          <w:rFonts w:ascii="Times New Roman" w:hAnsi="Times New Roman" w:cs="Times New Roman"/>
          <w:color w:val="000000"/>
          <w:sz w:val="18"/>
          <w:szCs w:val="18"/>
        </w:rPr>
        <w:t xml:space="preserve"> </w:t>
      </w:r>
      <w:r w:rsidRPr="00B34760">
        <w:rPr>
          <w:rFonts w:ascii="Times New Roman" w:hAnsi="Times New Roman" w:cs="Times New Roman"/>
          <w:color w:val="26474B"/>
          <w:sz w:val="18"/>
          <w:szCs w:val="18"/>
        </w:rPr>
        <w:t>dateCreated</w:t>
      </w:r>
      <w:r w:rsidRPr="00B34760">
        <w:rPr>
          <w:rFonts w:ascii="Times New Roman" w:hAnsi="Times New Roman" w:cs="Times New Roman"/>
          <w:color w:val="000000"/>
          <w:sz w:val="18"/>
          <w:szCs w:val="18"/>
        </w:rPr>
        <w:t>]]];</w:t>
      </w:r>
    </w:p>
    <w:p w14:paraId="43D27CCD"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
    <w:p w14:paraId="7D0A8AE7"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r w:rsidRPr="00B34760">
        <w:rPr>
          <w:rFonts w:ascii="Times New Roman" w:hAnsi="Times New Roman" w:cs="Times New Roman"/>
          <w:color w:val="236E25"/>
          <w:sz w:val="18"/>
          <w:szCs w:val="18"/>
        </w:rPr>
        <w:t>// Change the navigation item to display name of item</w:t>
      </w:r>
    </w:p>
    <w:p w14:paraId="187FB63C" w14:textId="77777777" w:rsidR="00B34760" w:rsidRPr="00B34760" w:rsidRDefault="00B34760" w:rsidP="00B34760">
      <w:pPr>
        <w:widowControl w:val="0"/>
        <w:tabs>
          <w:tab w:val="left" w:pos="866"/>
        </w:tabs>
        <w:autoSpaceDE w:val="0"/>
        <w:autoSpaceDN w:val="0"/>
        <w:adjustRightInd w:val="0"/>
        <w:rPr>
          <w:rFonts w:ascii="Times New Roman" w:hAnsi="Times New Roman" w:cs="Times New Roman"/>
          <w:color w:val="000000"/>
          <w:sz w:val="18"/>
          <w:szCs w:val="18"/>
        </w:rPr>
      </w:pPr>
      <w:r w:rsidRPr="00B34760">
        <w:rPr>
          <w:rFonts w:ascii="Times New Roman" w:hAnsi="Times New Roman" w:cs="Times New Roman"/>
          <w:color w:val="000000"/>
          <w:sz w:val="18"/>
          <w:szCs w:val="18"/>
        </w:rPr>
        <w:t xml:space="preserve">    [[</w:t>
      </w:r>
      <w:proofErr w:type="gramStart"/>
      <w:r w:rsidRPr="00B34760">
        <w:rPr>
          <w:rFonts w:ascii="Times New Roman" w:hAnsi="Times New Roman" w:cs="Times New Roman"/>
          <w:color w:val="760F50"/>
          <w:sz w:val="18"/>
          <w:szCs w:val="18"/>
        </w:rPr>
        <w:t>self</w:t>
      </w:r>
      <w:proofErr w:type="gramEnd"/>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navigationItem</w:t>
      </w:r>
      <w:r w:rsidRPr="00B34760">
        <w:rPr>
          <w:rFonts w:ascii="Times New Roman" w:hAnsi="Times New Roman" w:cs="Times New Roman"/>
          <w:color w:val="000000"/>
          <w:sz w:val="18"/>
          <w:szCs w:val="18"/>
        </w:rPr>
        <w:t xml:space="preserve">] </w:t>
      </w:r>
      <w:r w:rsidRPr="00B34760">
        <w:rPr>
          <w:rFonts w:ascii="Times New Roman" w:hAnsi="Times New Roman" w:cs="Times New Roman"/>
          <w:color w:val="2E0D6E"/>
          <w:sz w:val="18"/>
          <w:szCs w:val="18"/>
        </w:rPr>
        <w:t>setTitle</w:t>
      </w:r>
      <w:r w:rsidRPr="00B34760">
        <w:rPr>
          <w:rFonts w:ascii="Times New Roman" w:hAnsi="Times New Roman" w:cs="Times New Roman"/>
          <w:color w:val="000000"/>
          <w:sz w:val="18"/>
          <w:szCs w:val="18"/>
        </w:rPr>
        <w:t>:[</w:t>
      </w:r>
      <w:r w:rsidRPr="00B34760">
        <w:rPr>
          <w:rFonts w:ascii="Times New Roman" w:hAnsi="Times New Roman" w:cs="Times New Roman"/>
          <w:color w:val="3F6E74"/>
          <w:sz w:val="18"/>
          <w:szCs w:val="18"/>
        </w:rPr>
        <w:t>item</w:t>
      </w:r>
      <w:r w:rsidRPr="00B34760">
        <w:rPr>
          <w:rFonts w:ascii="Times New Roman" w:hAnsi="Times New Roman" w:cs="Times New Roman"/>
          <w:color w:val="000000"/>
          <w:sz w:val="18"/>
          <w:szCs w:val="18"/>
        </w:rPr>
        <w:t xml:space="preserve"> </w:t>
      </w:r>
      <w:r w:rsidRPr="00B34760">
        <w:rPr>
          <w:rFonts w:ascii="Times New Roman" w:hAnsi="Times New Roman" w:cs="Times New Roman"/>
          <w:color w:val="26474B"/>
          <w:sz w:val="18"/>
          <w:szCs w:val="18"/>
        </w:rPr>
        <w:t>itemName</w:t>
      </w:r>
      <w:r w:rsidRPr="00B34760">
        <w:rPr>
          <w:rFonts w:ascii="Times New Roman" w:hAnsi="Times New Roman" w:cs="Times New Roman"/>
          <w:color w:val="000000"/>
          <w:sz w:val="18"/>
          <w:szCs w:val="18"/>
        </w:rPr>
        <w:t>]];</w:t>
      </w:r>
    </w:p>
    <w:p w14:paraId="7A565E84" w14:textId="767EC814" w:rsidR="00B34760" w:rsidRDefault="00B34760" w:rsidP="00B34760">
      <w:pPr>
        <w:pStyle w:val="NoSpacing"/>
        <w:rPr>
          <w:rFonts w:ascii="Times New Roman" w:hAnsi="Times New Roman" w:cs="Times New Roman"/>
          <w:color w:val="000000"/>
          <w:sz w:val="18"/>
          <w:szCs w:val="18"/>
        </w:rPr>
      </w:pPr>
      <w:r w:rsidRPr="00B34760">
        <w:rPr>
          <w:rFonts w:ascii="Times New Roman" w:hAnsi="Times New Roman" w:cs="Times New Roman"/>
          <w:color w:val="000000"/>
          <w:sz w:val="18"/>
          <w:szCs w:val="18"/>
        </w:rPr>
        <w:t>}</w:t>
      </w:r>
    </w:p>
    <w:p w14:paraId="0CCA3362" w14:textId="77777777" w:rsidR="002774CE" w:rsidRDefault="002774CE" w:rsidP="00B34760">
      <w:pPr>
        <w:pStyle w:val="NoSpacing"/>
        <w:rPr>
          <w:rFonts w:ascii="Times New Roman" w:hAnsi="Times New Roman" w:cs="Times New Roman"/>
          <w:color w:val="000000"/>
          <w:sz w:val="18"/>
          <w:szCs w:val="18"/>
        </w:rPr>
      </w:pPr>
    </w:p>
    <w:p w14:paraId="617D6E62" w14:textId="5185D336" w:rsidR="002774CE" w:rsidRDefault="002774CE" w:rsidP="002774CE">
      <w:pPr>
        <w:pStyle w:val="NoSpacing"/>
        <w:rPr>
          <w:rFonts w:ascii="Times New Roman" w:hAnsi="Times New Roman" w:cs="Times New Roman"/>
          <w:sz w:val="18"/>
          <w:szCs w:val="18"/>
        </w:rPr>
      </w:pPr>
      <w:r w:rsidRPr="00CD4F6E">
        <w:rPr>
          <w:rFonts w:ascii="Times New Roman" w:hAnsi="Times New Roman" w:cs="Times New Roman"/>
          <w:sz w:val="18"/>
          <w:szCs w:val="18"/>
        </w:rPr>
        <w:t>When a DetailViewController is popped off the stack</w:t>
      </w:r>
      <w:r>
        <w:rPr>
          <w:rFonts w:ascii="Times New Roman" w:hAnsi="Times New Roman" w:cs="Times New Roman"/>
          <w:sz w:val="18"/>
          <w:szCs w:val="18"/>
        </w:rPr>
        <w:t>,</w:t>
      </w:r>
      <w:r w:rsidRPr="00CD4F6E">
        <w:rPr>
          <w:rFonts w:ascii="Times New Roman" w:hAnsi="Times New Roman" w:cs="Times New Roman"/>
          <w:sz w:val="18"/>
          <w:szCs w:val="18"/>
        </w:rPr>
        <w:t xml:space="preserve"> set the properties of its item to the contents of the UITextFields. In </w:t>
      </w:r>
      <w:r w:rsidRPr="002774CE">
        <w:rPr>
          <w:rFonts w:ascii="Times New Roman" w:hAnsi="Times New Roman" w:cs="Times New Roman"/>
          <w:b/>
          <w:sz w:val="18"/>
          <w:szCs w:val="18"/>
        </w:rPr>
        <w:t>DetailViewController.m</w:t>
      </w:r>
      <w:r>
        <w:rPr>
          <w:rFonts w:ascii="Times New Roman" w:hAnsi="Times New Roman" w:cs="Times New Roman"/>
          <w:sz w:val="18"/>
          <w:szCs w:val="18"/>
        </w:rPr>
        <w:t>:</w:t>
      </w:r>
    </w:p>
    <w:p w14:paraId="57ED9BFB" w14:textId="77777777" w:rsidR="002774CE" w:rsidRDefault="002774CE" w:rsidP="002774CE">
      <w:pPr>
        <w:pStyle w:val="NoSpacing"/>
        <w:rPr>
          <w:rFonts w:ascii="Times New Roman" w:hAnsi="Times New Roman" w:cs="Times New Roman"/>
          <w:sz w:val="18"/>
          <w:szCs w:val="18"/>
        </w:rPr>
      </w:pPr>
    </w:p>
    <w:p w14:paraId="26EBEF85"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w:t>
      </w:r>
      <w:proofErr w:type="gramStart"/>
      <w:r w:rsidRPr="007914B9">
        <w:rPr>
          <w:rFonts w:ascii="Times New Roman" w:hAnsi="Times New Roman" w:cs="Times New Roman"/>
          <w:color w:val="760F50"/>
          <w:sz w:val="18"/>
          <w:szCs w:val="18"/>
        </w:rPr>
        <w:t>void</w:t>
      </w:r>
      <w:proofErr w:type="gramEnd"/>
      <w:r w:rsidRPr="007914B9">
        <w:rPr>
          <w:rFonts w:ascii="Times New Roman" w:hAnsi="Times New Roman" w:cs="Times New Roman"/>
          <w:color w:val="000000"/>
          <w:sz w:val="18"/>
          <w:szCs w:val="18"/>
        </w:rPr>
        <w:t>)viewWillDisappear:(</w:t>
      </w:r>
      <w:r w:rsidRPr="007914B9">
        <w:rPr>
          <w:rFonts w:ascii="Times New Roman" w:hAnsi="Times New Roman" w:cs="Times New Roman"/>
          <w:color w:val="760F50"/>
          <w:sz w:val="18"/>
          <w:szCs w:val="18"/>
        </w:rPr>
        <w:t>BOOL</w:t>
      </w:r>
      <w:r w:rsidRPr="007914B9">
        <w:rPr>
          <w:rFonts w:ascii="Times New Roman" w:hAnsi="Times New Roman" w:cs="Times New Roman"/>
          <w:color w:val="000000"/>
          <w:sz w:val="18"/>
          <w:szCs w:val="18"/>
        </w:rPr>
        <w:t>)animated</w:t>
      </w:r>
    </w:p>
    <w:p w14:paraId="44507671"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w:t>
      </w:r>
    </w:p>
    <w:p w14:paraId="5DDC9E92"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proofErr w:type="gramStart"/>
      <w:r w:rsidRPr="007914B9">
        <w:rPr>
          <w:rFonts w:ascii="Times New Roman" w:hAnsi="Times New Roman" w:cs="Times New Roman"/>
          <w:color w:val="760F50"/>
          <w:sz w:val="18"/>
          <w:szCs w:val="18"/>
        </w:rPr>
        <w:t>super</w:t>
      </w:r>
      <w:proofErr w:type="gramEnd"/>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viewWillDisappear</w:t>
      </w:r>
      <w:r w:rsidRPr="007914B9">
        <w:rPr>
          <w:rFonts w:ascii="Times New Roman" w:hAnsi="Times New Roman" w:cs="Times New Roman"/>
          <w:color w:val="000000"/>
          <w:sz w:val="18"/>
          <w:szCs w:val="18"/>
        </w:rPr>
        <w:t>:animated];</w:t>
      </w:r>
    </w:p>
    <w:p w14:paraId="73BC38DA"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p>
    <w:p w14:paraId="16DE0007"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r w:rsidRPr="007914B9">
        <w:rPr>
          <w:rFonts w:ascii="Times New Roman" w:hAnsi="Times New Roman" w:cs="Times New Roman"/>
          <w:color w:val="236E25"/>
          <w:sz w:val="18"/>
          <w:szCs w:val="18"/>
        </w:rPr>
        <w:t>// Clear first responder</w:t>
      </w:r>
    </w:p>
    <w:p w14:paraId="5DB3D7B2"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proofErr w:type="gramStart"/>
      <w:r w:rsidRPr="007914B9">
        <w:rPr>
          <w:rFonts w:ascii="Times New Roman" w:hAnsi="Times New Roman" w:cs="Times New Roman"/>
          <w:color w:val="760F50"/>
          <w:sz w:val="18"/>
          <w:szCs w:val="18"/>
        </w:rPr>
        <w:t>self</w:t>
      </w:r>
      <w:proofErr w:type="gramEnd"/>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view</w:t>
      </w:r>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endEditing</w:t>
      </w:r>
      <w:r w:rsidRPr="007914B9">
        <w:rPr>
          <w:rFonts w:ascii="Times New Roman" w:hAnsi="Times New Roman" w:cs="Times New Roman"/>
          <w:color w:val="000000"/>
          <w:sz w:val="18"/>
          <w:szCs w:val="18"/>
        </w:rPr>
        <w:t>:</w:t>
      </w:r>
      <w:r w:rsidRPr="007914B9">
        <w:rPr>
          <w:rFonts w:ascii="Times New Roman" w:hAnsi="Times New Roman" w:cs="Times New Roman"/>
          <w:color w:val="760F50"/>
          <w:sz w:val="18"/>
          <w:szCs w:val="18"/>
        </w:rPr>
        <w:t>YES</w:t>
      </w:r>
      <w:r w:rsidRPr="007914B9">
        <w:rPr>
          <w:rFonts w:ascii="Times New Roman" w:hAnsi="Times New Roman" w:cs="Times New Roman"/>
          <w:color w:val="000000"/>
          <w:sz w:val="18"/>
          <w:szCs w:val="18"/>
        </w:rPr>
        <w:t>];</w:t>
      </w:r>
    </w:p>
    <w:p w14:paraId="5766A89F"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p>
    <w:p w14:paraId="185FB740"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r w:rsidRPr="007914B9">
        <w:rPr>
          <w:rFonts w:ascii="Times New Roman" w:hAnsi="Times New Roman" w:cs="Times New Roman"/>
          <w:color w:val="236E25"/>
          <w:sz w:val="18"/>
          <w:szCs w:val="18"/>
        </w:rPr>
        <w:t>// Save changes to item</w:t>
      </w:r>
    </w:p>
    <w:p w14:paraId="2B05E3C6"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proofErr w:type="gramStart"/>
      <w:r w:rsidRPr="007914B9">
        <w:rPr>
          <w:rFonts w:ascii="Times New Roman" w:hAnsi="Times New Roman" w:cs="Times New Roman"/>
          <w:color w:val="3F6E74"/>
          <w:sz w:val="18"/>
          <w:szCs w:val="18"/>
        </w:rPr>
        <w:t>item</w:t>
      </w:r>
      <w:proofErr w:type="gramEnd"/>
      <w:r w:rsidRPr="007914B9">
        <w:rPr>
          <w:rFonts w:ascii="Times New Roman" w:hAnsi="Times New Roman" w:cs="Times New Roman"/>
          <w:color w:val="000000"/>
          <w:sz w:val="18"/>
          <w:szCs w:val="18"/>
        </w:rPr>
        <w:t xml:space="preserve"> </w:t>
      </w:r>
      <w:r w:rsidRPr="007914B9">
        <w:rPr>
          <w:rFonts w:ascii="Times New Roman" w:hAnsi="Times New Roman" w:cs="Times New Roman"/>
          <w:color w:val="26474B"/>
          <w:sz w:val="18"/>
          <w:szCs w:val="18"/>
        </w:rPr>
        <w:t>setItemName</w:t>
      </w:r>
      <w:r w:rsidRPr="007914B9">
        <w:rPr>
          <w:rFonts w:ascii="Times New Roman" w:hAnsi="Times New Roman" w:cs="Times New Roman"/>
          <w:color w:val="000000"/>
          <w:sz w:val="18"/>
          <w:szCs w:val="18"/>
        </w:rPr>
        <w:t>:[</w:t>
      </w:r>
      <w:r w:rsidRPr="007914B9">
        <w:rPr>
          <w:rFonts w:ascii="Times New Roman" w:hAnsi="Times New Roman" w:cs="Times New Roman"/>
          <w:color w:val="3F6E74"/>
          <w:sz w:val="18"/>
          <w:szCs w:val="18"/>
        </w:rPr>
        <w:t>nameField</w:t>
      </w:r>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text</w:t>
      </w:r>
      <w:r w:rsidRPr="007914B9">
        <w:rPr>
          <w:rFonts w:ascii="Times New Roman" w:hAnsi="Times New Roman" w:cs="Times New Roman"/>
          <w:color w:val="000000"/>
          <w:sz w:val="18"/>
          <w:szCs w:val="18"/>
        </w:rPr>
        <w:t>]];</w:t>
      </w:r>
    </w:p>
    <w:p w14:paraId="1BFFEE63"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proofErr w:type="gramStart"/>
      <w:r w:rsidRPr="007914B9">
        <w:rPr>
          <w:rFonts w:ascii="Times New Roman" w:hAnsi="Times New Roman" w:cs="Times New Roman"/>
          <w:color w:val="3F6E74"/>
          <w:sz w:val="18"/>
          <w:szCs w:val="18"/>
        </w:rPr>
        <w:t>item</w:t>
      </w:r>
      <w:proofErr w:type="gramEnd"/>
      <w:r w:rsidRPr="007914B9">
        <w:rPr>
          <w:rFonts w:ascii="Times New Roman" w:hAnsi="Times New Roman" w:cs="Times New Roman"/>
          <w:color w:val="000000"/>
          <w:sz w:val="18"/>
          <w:szCs w:val="18"/>
        </w:rPr>
        <w:t xml:space="preserve"> </w:t>
      </w:r>
      <w:r w:rsidRPr="007914B9">
        <w:rPr>
          <w:rFonts w:ascii="Times New Roman" w:hAnsi="Times New Roman" w:cs="Times New Roman"/>
          <w:color w:val="26474B"/>
          <w:sz w:val="18"/>
          <w:szCs w:val="18"/>
        </w:rPr>
        <w:t>setSerialNumber</w:t>
      </w:r>
      <w:r w:rsidRPr="007914B9">
        <w:rPr>
          <w:rFonts w:ascii="Times New Roman" w:hAnsi="Times New Roman" w:cs="Times New Roman"/>
          <w:color w:val="000000"/>
          <w:sz w:val="18"/>
          <w:szCs w:val="18"/>
        </w:rPr>
        <w:t>:[</w:t>
      </w:r>
      <w:r w:rsidRPr="007914B9">
        <w:rPr>
          <w:rFonts w:ascii="Times New Roman" w:hAnsi="Times New Roman" w:cs="Times New Roman"/>
          <w:color w:val="3F6E74"/>
          <w:sz w:val="18"/>
          <w:szCs w:val="18"/>
        </w:rPr>
        <w:t>serialNumberField</w:t>
      </w:r>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text</w:t>
      </w:r>
      <w:r w:rsidRPr="007914B9">
        <w:rPr>
          <w:rFonts w:ascii="Times New Roman" w:hAnsi="Times New Roman" w:cs="Times New Roman"/>
          <w:color w:val="000000"/>
          <w:sz w:val="18"/>
          <w:szCs w:val="18"/>
        </w:rPr>
        <w:t>]];</w:t>
      </w:r>
    </w:p>
    <w:p w14:paraId="4468FC12"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proofErr w:type="gramStart"/>
      <w:r w:rsidRPr="007914B9">
        <w:rPr>
          <w:rFonts w:ascii="Times New Roman" w:hAnsi="Times New Roman" w:cs="Times New Roman"/>
          <w:color w:val="3F6E74"/>
          <w:sz w:val="18"/>
          <w:szCs w:val="18"/>
        </w:rPr>
        <w:t>item</w:t>
      </w:r>
      <w:proofErr w:type="gramEnd"/>
      <w:r w:rsidRPr="007914B9">
        <w:rPr>
          <w:rFonts w:ascii="Times New Roman" w:hAnsi="Times New Roman" w:cs="Times New Roman"/>
          <w:color w:val="000000"/>
          <w:sz w:val="18"/>
          <w:szCs w:val="18"/>
        </w:rPr>
        <w:t xml:space="preserve"> </w:t>
      </w:r>
      <w:r w:rsidRPr="007914B9">
        <w:rPr>
          <w:rFonts w:ascii="Times New Roman" w:hAnsi="Times New Roman" w:cs="Times New Roman"/>
          <w:color w:val="26474B"/>
          <w:sz w:val="18"/>
          <w:szCs w:val="18"/>
        </w:rPr>
        <w:t>setValueInDollars</w:t>
      </w:r>
      <w:r w:rsidRPr="007914B9">
        <w:rPr>
          <w:rFonts w:ascii="Times New Roman" w:hAnsi="Times New Roman" w:cs="Times New Roman"/>
          <w:color w:val="000000"/>
          <w:sz w:val="18"/>
          <w:szCs w:val="18"/>
        </w:rPr>
        <w:t>:[[</w:t>
      </w:r>
      <w:r w:rsidRPr="007914B9">
        <w:rPr>
          <w:rFonts w:ascii="Times New Roman" w:hAnsi="Times New Roman" w:cs="Times New Roman"/>
          <w:color w:val="3F6E74"/>
          <w:sz w:val="18"/>
          <w:szCs w:val="18"/>
        </w:rPr>
        <w:t>valueField</w:t>
      </w:r>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text</w:t>
      </w:r>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intValue</w:t>
      </w:r>
      <w:r w:rsidRPr="007914B9">
        <w:rPr>
          <w:rFonts w:ascii="Times New Roman" w:hAnsi="Times New Roman" w:cs="Times New Roman"/>
          <w:color w:val="000000"/>
          <w:sz w:val="18"/>
          <w:szCs w:val="18"/>
        </w:rPr>
        <w:t>]];</w:t>
      </w:r>
    </w:p>
    <w:p w14:paraId="64BB852F" w14:textId="0A9B098C" w:rsidR="002774CE" w:rsidRDefault="007914B9" w:rsidP="007914B9">
      <w:pPr>
        <w:pStyle w:val="NoSpacing"/>
        <w:rPr>
          <w:rFonts w:ascii="Times New Roman" w:hAnsi="Times New Roman" w:cs="Times New Roman"/>
          <w:color w:val="000000"/>
          <w:sz w:val="18"/>
          <w:szCs w:val="18"/>
        </w:rPr>
      </w:pPr>
      <w:r w:rsidRPr="007914B9">
        <w:rPr>
          <w:rFonts w:ascii="Times New Roman" w:hAnsi="Times New Roman" w:cs="Times New Roman"/>
          <w:color w:val="000000"/>
          <w:sz w:val="18"/>
          <w:szCs w:val="18"/>
        </w:rPr>
        <w:t>}</w:t>
      </w:r>
    </w:p>
    <w:p w14:paraId="01C70B30" w14:textId="12F30B6E" w:rsidR="007914B9" w:rsidRPr="00CD4F6E" w:rsidRDefault="007914B9" w:rsidP="007914B9">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When the message </w:t>
      </w:r>
      <w:r w:rsidRPr="007914B9">
        <w:rPr>
          <w:rFonts w:ascii="Times New Roman" w:hAnsi="Times New Roman" w:cs="Times New Roman"/>
          <w:b/>
          <w:sz w:val="18"/>
          <w:szCs w:val="18"/>
        </w:rPr>
        <w:t>endEditing:</w:t>
      </w:r>
      <w:r w:rsidRPr="00CD4F6E">
        <w:rPr>
          <w:rFonts w:ascii="Times New Roman" w:hAnsi="Times New Roman" w:cs="Times New Roman"/>
          <w:sz w:val="18"/>
          <w:szCs w:val="18"/>
        </w:rPr>
        <w:t xml:space="preserve"> is sent to a view, if it or any of its subviews is currently the first responder, it will resign its first responder status, and the keyboard will be dismissed. </w:t>
      </w:r>
      <w:r>
        <w:rPr>
          <w:rFonts w:ascii="Times New Roman" w:hAnsi="Times New Roman" w:cs="Times New Roman"/>
          <w:sz w:val="18"/>
          <w:szCs w:val="18"/>
        </w:rPr>
        <w:t xml:space="preserve">The values of the </w:t>
      </w:r>
      <w:r w:rsidRPr="00CD4F6E">
        <w:rPr>
          <w:rFonts w:ascii="Times New Roman" w:hAnsi="Times New Roman" w:cs="Times New Roman"/>
          <w:sz w:val="18"/>
          <w:szCs w:val="18"/>
        </w:rPr>
        <w:t>Item will be updated when the user taps the</w:t>
      </w:r>
      <w:r w:rsidRPr="007914B9">
        <w:rPr>
          <w:rFonts w:ascii="Times New Roman" w:hAnsi="Times New Roman" w:cs="Times New Roman"/>
          <w:sz w:val="18"/>
          <w:szCs w:val="18"/>
        </w:rPr>
        <w:t xml:space="preserve"> Back</w:t>
      </w:r>
      <w:r w:rsidRPr="00CD4F6E">
        <w:rPr>
          <w:rFonts w:ascii="Times New Roman" w:hAnsi="Times New Roman" w:cs="Times New Roman"/>
          <w:color w:val="565656"/>
          <w:sz w:val="18"/>
          <w:szCs w:val="18"/>
        </w:rPr>
        <w:t xml:space="preserve"> </w:t>
      </w:r>
      <w:r w:rsidRPr="00CD4F6E">
        <w:rPr>
          <w:rFonts w:ascii="Times New Roman" w:hAnsi="Times New Roman" w:cs="Times New Roman"/>
          <w:sz w:val="18"/>
          <w:szCs w:val="18"/>
        </w:rPr>
        <w:t xml:space="preserve">button on the UINavigationBar. When ItemsViewController appears back on the screen, it is sent the message </w:t>
      </w:r>
      <w:r w:rsidRPr="007914B9">
        <w:rPr>
          <w:rFonts w:ascii="Times New Roman" w:hAnsi="Times New Roman" w:cs="Times New Roman"/>
          <w:b/>
          <w:sz w:val="18"/>
          <w:szCs w:val="18"/>
        </w:rPr>
        <w:t>viewWillAppear</w:t>
      </w:r>
      <w:proofErr w:type="gramStart"/>
      <w:r w:rsidRPr="007914B9">
        <w:rPr>
          <w:rFonts w:ascii="Times New Roman" w:hAnsi="Times New Roman" w:cs="Times New Roman"/>
          <w:b/>
          <w:sz w:val="18"/>
          <w:szCs w:val="18"/>
        </w:rPr>
        <w:t>:</w:t>
      </w:r>
      <w:r>
        <w:rPr>
          <w:rFonts w:ascii="Times New Roman" w:hAnsi="Times New Roman" w:cs="Times New Roman"/>
          <w:b/>
          <w:sz w:val="18"/>
          <w:szCs w:val="18"/>
        </w:rPr>
        <w:t>.</w:t>
      </w:r>
      <w:proofErr w:type="gramEnd"/>
      <w:r>
        <w:rPr>
          <w:rFonts w:ascii="Times New Roman" w:hAnsi="Times New Roman" w:cs="Times New Roman"/>
          <w:b/>
          <w:sz w:val="18"/>
          <w:szCs w:val="18"/>
        </w:rPr>
        <w:t xml:space="preserve"> </w:t>
      </w:r>
      <w:r w:rsidRPr="007914B9">
        <w:rPr>
          <w:rFonts w:ascii="Times New Roman" w:hAnsi="Times New Roman" w:cs="Times New Roman"/>
          <w:sz w:val="18"/>
          <w:szCs w:val="18"/>
        </w:rPr>
        <w:t>R</w:t>
      </w:r>
      <w:r w:rsidRPr="00CD4F6E">
        <w:rPr>
          <w:rFonts w:ascii="Times New Roman" w:hAnsi="Times New Roman" w:cs="Times New Roman"/>
          <w:sz w:val="18"/>
          <w:szCs w:val="18"/>
        </w:rPr>
        <w:t xml:space="preserve">eload the UITableView so </w:t>
      </w:r>
      <w:r>
        <w:rPr>
          <w:rFonts w:ascii="Times New Roman" w:hAnsi="Times New Roman" w:cs="Times New Roman"/>
          <w:sz w:val="18"/>
          <w:szCs w:val="18"/>
        </w:rPr>
        <w:t xml:space="preserve">to </w:t>
      </w:r>
      <w:r w:rsidRPr="00CD4F6E">
        <w:rPr>
          <w:rFonts w:ascii="Times New Roman" w:hAnsi="Times New Roman" w:cs="Times New Roman"/>
          <w:sz w:val="18"/>
          <w:szCs w:val="18"/>
        </w:rPr>
        <w:t xml:space="preserve">see the changes. In </w:t>
      </w:r>
      <w:r w:rsidRPr="007914B9">
        <w:rPr>
          <w:rFonts w:ascii="Times New Roman" w:hAnsi="Times New Roman" w:cs="Times New Roman"/>
          <w:b/>
          <w:sz w:val="18"/>
          <w:szCs w:val="18"/>
        </w:rPr>
        <w:t>ItemsViewController.m</w:t>
      </w:r>
      <w:r>
        <w:rPr>
          <w:rFonts w:ascii="Times New Roman" w:hAnsi="Times New Roman" w:cs="Times New Roman"/>
          <w:b/>
          <w:sz w:val="18"/>
          <w:szCs w:val="18"/>
        </w:rPr>
        <w:t>:</w:t>
      </w:r>
    </w:p>
    <w:p w14:paraId="3412F7CF" w14:textId="77777777" w:rsidR="007914B9" w:rsidRPr="007914B9" w:rsidRDefault="007914B9" w:rsidP="007914B9">
      <w:pPr>
        <w:pStyle w:val="NoSpacing"/>
        <w:rPr>
          <w:rFonts w:ascii="Times New Roman" w:hAnsi="Times New Roman" w:cs="Times New Roman"/>
          <w:sz w:val="18"/>
          <w:szCs w:val="18"/>
        </w:rPr>
      </w:pPr>
    </w:p>
    <w:p w14:paraId="66C8BFEC"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w:t>
      </w:r>
      <w:proofErr w:type="gramStart"/>
      <w:r w:rsidRPr="007914B9">
        <w:rPr>
          <w:rFonts w:ascii="Times New Roman" w:hAnsi="Times New Roman" w:cs="Times New Roman"/>
          <w:color w:val="760F50"/>
          <w:sz w:val="18"/>
          <w:szCs w:val="18"/>
        </w:rPr>
        <w:t>void</w:t>
      </w:r>
      <w:proofErr w:type="gramEnd"/>
      <w:r w:rsidRPr="007914B9">
        <w:rPr>
          <w:rFonts w:ascii="Times New Roman" w:hAnsi="Times New Roman" w:cs="Times New Roman"/>
          <w:color w:val="000000"/>
          <w:sz w:val="18"/>
          <w:szCs w:val="18"/>
        </w:rPr>
        <w:t>)viewWillAppear:(</w:t>
      </w:r>
      <w:r w:rsidRPr="007914B9">
        <w:rPr>
          <w:rFonts w:ascii="Times New Roman" w:hAnsi="Times New Roman" w:cs="Times New Roman"/>
          <w:color w:val="760F50"/>
          <w:sz w:val="18"/>
          <w:szCs w:val="18"/>
        </w:rPr>
        <w:t>BOOL</w:t>
      </w:r>
      <w:r w:rsidRPr="007914B9">
        <w:rPr>
          <w:rFonts w:ascii="Times New Roman" w:hAnsi="Times New Roman" w:cs="Times New Roman"/>
          <w:color w:val="000000"/>
          <w:sz w:val="18"/>
          <w:szCs w:val="18"/>
        </w:rPr>
        <w:t>)animated</w:t>
      </w:r>
    </w:p>
    <w:p w14:paraId="3E779CAC"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w:t>
      </w:r>
    </w:p>
    <w:p w14:paraId="0DC24775"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proofErr w:type="gramStart"/>
      <w:r w:rsidRPr="007914B9">
        <w:rPr>
          <w:rFonts w:ascii="Times New Roman" w:hAnsi="Times New Roman" w:cs="Times New Roman"/>
          <w:color w:val="760F50"/>
          <w:sz w:val="18"/>
          <w:szCs w:val="18"/>
        </w:rPr>
        <w:t>super</w:t>
      </w:r>
      <w:proofErr w:type="gramEnd"/>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viewWillAppear</w:t>
      </w:r>
      <w:r w:rsidRPr="007914B9">
        <w:rPr>
          <w:rFonts w:ascii="Times New Roman" w:hAnsi="Times New Roman" w:cs="Times New Roman"/>
          <w:color w:val="000000"/>
          <w:sz w:val="18"/>
          <w:szCs w:val="18"/>
        </w:rPr>
        <w:t>:animated];</w:t>
      </w:r>
    </w:p>
    <w:p w14:paraId="713C063A" w14:textId="77777777" w:rsidR="007914B9" w:rsidRPr="007914B9" w:rsidRDefault="007914B9" w:rsidP="007914B9">
      <w:pPr>
        <w:widowControl w:val="0"/>
        <w:tabs>
          <w:tab w:val="left" w:pos="866"/>
        </w:tabs>
        <w:autoSpaceDE w:val="0"/>
        <w:autoSpaceDN w:val="0"/>
        <w:adjustRightInd w:val="0"/>
        <w:rPr>
          <w:rFonts w:ascii="Times New Roman" w:hAnsi="Times New Roman" w:cs="Times New Roman"/>
          <w:color w:val="000000"/>
          <w:sz w:val="18"/>
          <w:szCs w:val="18"/>
        </w:rPr>
      </w:pPr>
      <w:r w:rsidRPr="007914B9">
        <w:rPr>
          <w:rFonts w:ascii="Times New Roman" w:hAnsi="Times New Roman" w:cs="Times New Roman"/>
          <w:color w:val="000000"/>
          <w:sz w:val="18"/>
          <w:szCs w:val="18"/>
        </w:rPr>
        <w:t xml:space="preserve">    [[</w:t>
      </w:r>
      <w:proofErr w:type="gramStart"/>
      <w:r w:rsidRPr="007914B9">
        <w:rPr>
          <w:rFonts w:ascii="Times New Roman" w:hAnsi="Times New Roman" w:cs="Times New Roman"/>
          <w:color w:val="760F50"/>
          <w:sz w:val="18"/>
          <w:szCs w:val="18"/>
        </w:rPr>
        <w:t>self</w:t>
      </w:r>
      <w:proofErr w:type="gramEnd"/>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tableView</w:t>
      </w:r>
      <w:r w:rsidRPr="007914B9">
        <w:rPr>
          <w:rFonts w:ascii="Times New Roman" w:hAnsi="Times New Roman" w:cs="Times New Roman"/>
          <w:color w:val="000000"/>
          <w:sz w:val="18"/>
          <w:szCs w:val="18"/>
        </w:rPr>
        <w:t xml:space="preserve">] </w:t>
      </w:r>
      <w:r w:rsidRPr="007914B9">
        <w:rPr>
          <w:rFonts w:ascii="Times New Roman" w:hAnsi="Times New Roman" w:cs="Times New Roman"/>
          <w:color w:val="2E0D6E"/>
          <w:sz w:val="18"/>
          <w:szCs w:val="18"/>
        </w:rPr>
        <w:t>reloadData</w:t>
      </w:r>
      <w:r w:rsidRPr="007914B9">
        <w:rPr>
          <w:rFonts w:ascii="Times New Roman" w:hAnsi="Times New Roman" w:cs="Times New Roman"/>
          <w:color w:val="000000"/>
          <w:sz w:val="18"/>
          <w:szCs w:val="18"/>
        </w:rPr>
        <w:t>];</w:t>
      </w:r>
    </w:p>
    <w:p w14:paraId="56B98F19" w14:textId="26C7DE27" w:rsidR="007914B9" w:rsidRPr="007914B9" w:rsidRDefault="007914B9" w:rsidP="007914B9">
      <w:pPr>
        <w:pStyle w:val="NoSpacing"/>
        <w:rPr>
          <w:rFonts w:ascii="Times New Roman" w:hAnsi="Times New Roman" w:cs="Times New Roman"/>
          <w:color w:val="000000"/>
          <w:sz w:val="18"/>
          <w:szCs w:val="18"/>
        </w:rPr>
      </w:pPr>
      <w:r w:rsidRPr="007914B9">
        <w:rPr>
          <w:rFonts w:ascii="Times New Roman" w:hAnsi="Times New Roman" w:cs="Times New Roman"/>
          <w:color w:val="000000"/>
          <w:sz w:val="18"/>
          <w:szCs w:val="18"/>
        </w:rPr>
        <w:t>}</w:t>
      </w:r>
    </w:p>
    <w:p w14:paraId="5CA2340A" w14:textId="77777777" w:rsidR="007914B9" w:rsidRPr="00CD4F6E" w:rsidRDefault="007914B9" w:rsidP="007914B9">
      <w:pPr>
        <w:pStyle w:val="NoSpacing"/>
        <w:rPr>
          <w:rFonts w:ascii="Times New Roman" w:hAnsi="Times New Roman" w:cs="Times New Roman"/>
          <w:sz w:val="18"/>
          <w:szCs w:val="18"/>
        </w:rPr>
      </w:pPr>
    </w:p>
    <w:p w14:paraId="4B989593" w14:textId="6C9CF50E" w:rsidR="007914B9" w:rsidRDefault="007914B9" w:rsidP="007914B9">
      <w:pPr>
        <w:pStyle w:val="NoSpacing"/>
        <w:rPr>
          <w:rFonts w:ascii="Times New Roman" w:hAnsi="Times New Roman" w:cs="Times New Roman"/>
          <w:sz w:val="18"/>
          <w:szCs w:val="18"/>
        </w:rPr>
      </w:pPr>
      <w:r>
        <w:rPr>
          <w:rFonts w:ascii="Times New Roman" w:hAnsi="Times New Roman" w:cs="Times New Roman"/>
          <w:b/>
          <w:sz w:val="18"/>
          <w:szCs w:val="18"/>
          <w:u w:val="single"/>
        </w:rPr>
        <w:t>Result</w:t>
      </w:r>
      <w:r>
        <w:rPr>
          <w:rFonts w:ascii="Times New Roman" w:hAnsi="Times New Roman" w:cs="Times New Roman"/>
          <w:b/>
          <w:sz w:val="18"/>
          <w:szCs w:val="18"/>
        </w:rPr>
        <w:t>:</w:t>
      </w:r>
      <w:r w:rsidRPr="00CD4F6E">
        <w:rPr>
          <w:rFonts w:ascii="Times New Roman" w:hAnsi="Times New Roman" w:cs="Times New Roman"/>
          <w:sz w:val="18"/>
          <w:szCs w:val="18"/>
        </w:rPr>
        <w:t xml:space="preserve"> move back and forth between the UIViewControllers you created and change the data with ease.</w:t>
      </w:r>
    </w:p>
    <w:p w14:paraId="4BC47190" w14:textId="77777777" w:rsidR="009263C1" w:rsidRDefault="009263C1" w:rsidP="00CD4F6E">
      <w:pPr>
        <w:pStyle w:val="NoSpacing"/>
        <w:rPr>
          <w:rFonts w:ascii="Times New Roman" w:hAnsi="Times New Roman" w:cs="Times New Roman"/>
          <w:sz w:val="18"/>
          <w:szCs w:val="18"/>
        </w:rPr>
      </w:pPr>
    </w:p>
    <w:p w14:paraId="0D20E8C0" w14:textId="6420BDC9" w:rsidR="00EC0D2C" w:rsidRDefault="00EC0D2C" w:rsidP="00EC0D2C">
      <w:pPr>
        <w:pStyle w:val="NoSpacing"/>
        <w:rPr>
          <w:rFonts w:ascii="Times New Roman" w:hAnsi="Times New Roman" w:cs="Times New Roman"/>
          <w:sz w:val="18"/>
          <w:szCs w:val="18"/>
        </w:rPr>
      </w:pPr>
      <w:r>
        <w:rPr>
          <w:rFonts w:ascii="Times New Roman" w:hAnsi="Times New Roman" w:cs="Times New Roman"/>
          <w:b/>
          <w:sz w:val="18"/>
          <w:szCs w:val="18"/>
          <w:u w:val="single"/>
        </w:rPr>
        <w:t xml:space="preserve">Step </w:t>
      </w:r>
      <w:r w:rsidR="009263C1">
        <w:rPr>
          <w:rFonts w:ascii="Times New Roman" w:hAnsi="Times New Roman" w:cs="Times New Roman"/>
          <w:b/>
          <w:sz w:val="18"/>
          <w:szCs w:val="18"/>
          <w:u w:val="single"/>
        </w:rPr>
        <w:t>8</w:t>
      </w:r>
      <w:r>
        <w:rPr>
          <w:rFonts w:ascii="Times New Roman" w:hAnsi="Times New Roman" w:cs="Times New Roman"/>
          <w:b/>
          <w:sz w:val="18"/>
          <w:szCs w:val="18"/>
        </w:rPr>
        <w:t>:</w:t>
      </w:r>
      <w:r w:rsidRPr="00CD4F6E">
        <w:rPr>
          <w:rFonts w:ascii="Times New Roman" w:hAnsi="Times New Roman" w:cs="Times New Roman"/>
          <w:sz w:val="18"/>
          <w:szCs w:val="18"/>
        </w:rPr>
        <w:t xml:space="preserve"> The user should be able to tap a row in ItemsViewController’s table view and have the DetailViewController’s view slide onto the screen and display th</w:t>
      </w:r>
      <w:r>
        <w:rPr>
          <w:rFonts w:ascii="Times New Roman" w:hAnsi="Times New Roman" w:cs="Times New Roman"/>
          <w:sz w:val="18"/>
          <w:szCs w:val="18"/>
        </w:rPr>
        <w:t xml:space="preserve">e properties of the selected </w:t>
      </w:r>
      <w:r w:rsidRPr="00CD4F6E">
        <w:rPr>
          <w:rFonts w:ascii="Times New Roman" w:hAnsi="Times New Roman" w:cs="Times New Roman"/>
          <w:sz w:val="18"/>
          <w:szCs w:val="18"/>
        </w:rPr>
        <w:t>Item instance.</w:t>
      </w:r>
      <w:r w:rsidRPr="00183430">
        <w:rPr>
          <w:rFonts w:ascii="Times New Roman" w:hAnsi="Times New Roman" w:cs="Times New Roman"/>
          <w:sz w:val="18"/>
          <w:szCs w:val="18"/>
        </w:rPr>
        <w:t xml:space="preserve"> </w:t>
      </w:r>
      <w:r w:rsidRPr="00CD4F6E">
        <w:rPr>
          <w:rFonts w:ascii="Times New Roman" w:hAnsi="Times New Roman" w:cs="Times New Roman"/>
          <w:sz w:val="18"/>
          <w:szCs w:val="18"/>
        </w:rPr>
        <w:t xml:space="preserve">ItemsViewController will </w:t>
      </w:r>
      <w:r>
        <w:rPr>
          <w:rFonts w:ascii="Times New Roman" w:hAnsi="Times New Roman" w:cs="Times New Roman"/>
          <w:sz w:val="18"/>
          <w:szCs w:val="18"/>
        </w:rPr>
        <w:t>create</w:t>
      </w:r>
      <w:r w:rsidRPr="00CD4F6E">
        <w:rPr>
          <w:rFonts w:ascii="Times New Roman" w:hAnsi="Times New Roman" w:cs="Times New Roman"/>
          <w:sz w:val="18"/>
          <w:szCs w:val="18"/>
        </w:rPr>
        <w:t xml:space="preserve"> the instance o</w:t>
      </w:r>
      <w:r>
        <w:rPr>
          <w:rFonts w:ascii="Times New Roman" w:hAnsi="Times New Roman" w:cs="Times New Roman"/>
          <w:sz w:val="18"/>
          <w:szCs w:val="18"/>
        </w:rPr>
        <w:t>f DetailViewController and add</w:t>
      </w:r>
      <w:r w:rsidRPr="00CD4F6E">
        <w:rPr>
          <w:rFonts w:ascii="Times New Roman" w:hAnsi="Times New Roman" w:cs="Times New Roman"/>
          <w:sz w:val="18"/>
          <w:szCs w:val="18"/>
        </w:rPr>
        <w:t xml:space="preserve"> it to the stack. </w:t>
      </w:r>
    </w:p>
    <w:p w14:paraId="428DD468" w14:textId="77777777" w:rsidR="00EC0D2C" w:rsidRDefault="00EC0D2C" w:rsidP="00EC0D2C">
      <w:pPr>
        <w:pStyle w:val="NoSpacing"/>
        <w:rPr>
          <w:rFonts w:ascii="Times New Roman" w:hAnsi="Times New Roman" w:cs="Times New Roman"/>
          <w:sz w:val="18"/>
          <w:szCs w:val="18"/>
        </w:rPr>
      </w:pPr>
      <w:r>
        <w:rPr>
          <w:rFonts w:ascii="Times New Roman" w:hAnsi="Times New Roman" w:cs="Times New Roman"/>
          <w:b/>
          <w:sz w:val="18"/>
          <w:szCs w:val="18"/>
        </w:rPr>
        <w:t xml:space="preserve">1. </w:t>
      </w:r>
      <w:r>
        <w:rPr>
          <w:rFonts w:ascii="Times New Roman" w:hAnsi="Times New Roman" w:cs="Times New Roman"/>
          <w:sz w:val="18"/>
          <w:szCs w:val="18"/>
        </w:rPr>
        <w:t>It</w:t>
      </w:r>
      <w:r w:rsidRPr="00CD4F6E">
        <w:rPr>
          <w:rFonts w:ascii="Times New Roman" w:hAnsi="Times New Roman" w:cs="Times New Roman"/>
          <w:sz w:val="18"/>
          <w:szCs w:val="18"/>
        </w:rPr>
        <w:t xml:space="preserve"> knows when to push Deta</w:t>
      </w:r>
      <w:r>
        <w:rPr>
          <w:rFonts w:ascii="Times New Roman" w:hAnsi="Times New Roman" w:cs="Times New Roman"/>
          <w:sz w:val="18"/>
          <w:szCs w:val="18"/>
        </w:rPr>
        <w:t>ilViewController onto the stack.</w:t>
      </w:r>
      <w:r w:rsidRPr="00CD4F6E">
        <w:rPr>
          <w:rFonts w:ascii="Times New Roman" w:hAnsi="Times New Roman" w:cs="Times New Roman"/>
          <w:sz w:val="18"/>
          <w:szCs w:val="18"/>
        </w:rPr>
        <w:t xml:space="preserve"> </w:t>
      </w:r>
      <w:r>
        <w:rPr>
          <w:rFonts w:ascii="Times New Roman" w:hAnsi="Times New Roman" w:cs="Times New Roman"/>
          <w:sz w:val="18"/>
          <w:szCs w:val="18"/>
        </w:rPr>
        <w:t>A</w:t>
      </w:r>
      <w:r w:rsidRPr="00CD4F6E">
        <w:rPr>
          <w:rFonts w:ascii="Times New Roman" w:hAnsi="Times New Roman" w:cs="Times New Roman"/>
          <w:sz w:val="18"/>
          <w:szCs w:val="18"/>
        </w:rPr>
        <w:t xml:space="preserve">s the table </w:t>
      </w:r>
      <w:r>
        <w:rPr>
          <w:rFonts w:ascii="Times New Roman" w:hAnsi="Times New Roman" w:cs="Times New Roman"/>
          <w:sz w:val="18"/>
          <w:szCs w:val="18"/>
        </w:rPr>
        <w:t>view’s delegate, it receives</w:t>
      </w:r>
      <w:r w:rsidRPr="00CD4F6E">
        <w:rPr>
          <w:rFonts w:ascii="Times New Roman" w:hAnsi="Times New Roman" w:cs="Times New Roman"/>
          <w:sz w:val="18"/>
          <w:szCs w:val="18"/>
        </w:rPr>
        <w:t xml:space="preserve"> message </w:t>
      </w:r>
      <w:r w:rsidRPr="00183430">
        <w:rPr>
          <w:rFonts w:ascii="Times New Roman" w:hAnsi="Times New Roman" w:cs="Times New Roman"/>
          <w:b/>
          <w:sz w:val="18"/>
          <w:szCs w:val="18"/>
        </w:rPr>
        <w:t>tableView</w:t>
      </w:r>
      <w:proofErr w:type="gramStart"/>
      <w:r w:rsidRPr="00183430">
        <w:rPr>
          <w:rFonts w:ascii="Times New Roman" w:hAnsi="Times New Roman" w:cs="Times New Roman"/>
          <w:b/>
          <w:sz w:val="18"/>
          <w:szCs w:val="18"/>
        </w:rPr>
        <w:t>:didSelectRowAtIndexPath</w:t>
      </w:r>
      <w:proofErr w:type="gramEnd"/>
      <w:r w:rsidRPr="00183430">
        <w:rPr>
          <w:rFonts w:ascii="Times New Roman" w:hAnsi="Times New Roman" w:cs="Times New Roman"/>
          <w:b/>
          <w:sz w:val="18"/>
          <w:szCs w:val="18"/>
        </w:rPr>
        <w:t>:</w:t>
      </w:r>
      <w:r w:rsidRPr="00CD4F6E">
        <w:rPr>
          <w:rFonts w:ascii="Times New Roman" w:hAnsi="Times New Roman" w:cs="Times New Roman"/>
          <w:sz w:val="18"/>
          <w:szCs w:val="18"/>
        </w:rPr>
        <w:t xml:space="preserve">. </w:t>
      </w:r>
    </w:p>
    <w:p w14:paraId="561A7EA2" w14:textId="77777777" w:rsidR="00EC0D2C" w:rsidRDefault="00EC0D2C" w:rsidP="00EC0D2C">
      <w:pPr>
        <w:pStyle w:val="NoSpacing"/>
        <w:rPr>
          <w:rFonts w:ascii="Times New Roman" w:hAnsi="Times New Roman" w:cs="Times New Roman"/>
          <w:sz w:val="18"/>
          <w:szCs w:val="18"/>
        </w:rPr>
      </w:pPr>
      <w:r>
        <w:rPr>
          <w:rFonts w:ascii="Times New Roman" w:hAnsi="Times New Roman" w:cs="Times New Roman"/>
          <w:b/>
          <w:sz w:val="18"/>
          <w:szCs w:val="18"/>
        </w:rPr>
        <w:t xml:space="preserve">2. </w:t>
      </w:r>
      <w:r>
        <w:rPr>
          <w:rFonts w:ascii="Times New Roman" w:hAnsi="Times New Roman" w:cs="Times New Roman"/>
          <w:sz w:val="18"/>
          <w:szCs w:val="18"/>
        </w:rPr>
        <w:t>I</w:t>
      </w:r>
      <w:r w:rsidRPr="00CD4F6E">
        <w:rPr>
          <w:rFonts w:ascii="Times New Roman" w:hAnsi="Times New Roman" w:cs="Times New Roman"/>
          <w:sz w:val="18"/>
          <w:szCs w:val="18"/>
        </w:rPr>
        <w:t>t needs a pointer to the navigation controller to send the navigation controller message</w:t>
      </w:r>
      <w:r>
        <w:rPr>
          <w:rFonts w:ascii="Times New Roman" w:hAnsi="Times New Roman" w:cs="Times New Roman"/>
          <w:sz w:val="18"/>
          <w:szCs w:val="18"/>
        </w:rPr>
        <w:t xml:space="preserve"> </w:t>
      </w:r>
      <w:r w:rsidRPr="00183430">
        <w:rPr>
          <w:rFonts w:ascii="Times New Roman" w:hAnsi="Times New Roman" w:cs="Times New Roman"/>
          <w:b/>
          <w:sz w:val="18"/>
          <w:szCs w:val="18"/>
        </w:rPr>
        <w:t>pushViewController</w:t>
      </w:r>
      <w:proofErr w:type="gramStart"/>
      <w:r w:rsidRPr="00183430">
        <w:rPr>
          <w:rFonts w:ascii="Times New Roman" w:hAnsi="Times New Roman" w:cs="Times New Roman"/>
          <w:b/>
          <w:sz w:val="18"/>
          <w:szCs w:val="18"/>
        </w:rPr>
        <w:t>:animated</w:t>
      </w:r>
      <w:proofErr w:type="gramEnd"/>
      <w:r w:rsidRPr="00183430">
        <w:rPr>
          <w:rFonts w:ascii="Times New Roman" w:hAnsi="Times New Roman" w:cs="Times New Roman"/>
          <w:b/>
          <w:sz w:val="18"/>
          <w:szCs w:val="18"/>
        </w:rPr>
        <w:t>:</w:t>
      </w:r>
      <w:r w:rsidRPr="00CD4F6E">
        <w:rPr>
          <w:rFonts w:ascii="Times New Roman" w:hAnsi="Times New Roman" w:cs="Times New Roman"/>
          <w:sz w:val="18"/>
          <w:szCs w:val="18"/>
        </w:rPr>
        <w:t>.</w:t>
      </w:r>
    </w:p>
    <w:p w14:paraId="5178F96C" w14:textId="77777777" w:rsidR="00EC0D2C" w:rsidRDefault="00EC0D2C" w:rsidP="00EC0D2C">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When a row is tapped, its delegate is sent </w:t>
      </w:r>
      <w:r w:rsidRPr="0069167F">
        <w:rPr>
          <w:rFonts w:ascii="Times New Roman" w:hAnsi="Times New Roman" w:cs="Times New Roman"/>
          <w:b/>
          <w:sz w:val="18"/>
          <w:szCs w:val="18"/>
        </w:rPr>
        <w:t>tableView</w:t>
      </w:r>
      <w:proofErr w:type="gramStart"/>
      <w:r w:rsidRPr="0069167F">
        <w:rPr>
          <w:rFonts w:ascii="Times New Roman" w:hAnsi="Times New Roman" w:cs="Times New Roman"/>
          <w:b/>
          <w:sz w:val="18"/>
          <w:szCs w:val="18"/>
        </w:rPr>
        <w:t>:didSelectRowAtIndexPath</w:t>
      </w:r>
      <w:proofErr w:type="gramEnd"/>
      <w:r w:rsidRPr="0069167F">
        <w:rPr>
          <w:rFonts w:ascii="Times New Roman" w:hAnsi="Times New Roman" w:cs="Times New Roman"/>
          <w:b/>
          <w:sz w:val="18"/>
          <w:szCs w:val="18"/>
        </w:rPr>
        <w:t>:</w:t>
      </w:r>
      <w:r>
        <w:rPr>
          <w:rFonts w:ascii="Times New Roman" w:hAnsi="Times New Roman" w:cs="Times New Roman"/>
          <w:sz w:val="18"/>
          <w:szCs w:val="18"/>
        </w:rPr>
        <w:t xml:space="preserve"> [</w:t>
      </w:r>
      <w:r w:rsidRPr="00CD4F6E">
        <w:rPr>
          <w:rFonts w:ascii="Times New Roman" w:hAnsi="Times New Roman" w:cs="Times New Roman"/>
          <w:sz w:val="18"/>
          <w:szCs w:val="18"/>
        </w:rPr>
        <w:t>contains the index path of the selected row</w:t>
      </w:r>
      <w:r>
        <w:rPr>
          <w:rFonts w:ascii="Times New Roman" w:hAnsi="Times New Roman" w:cs="Times New Roman"/>
          <w:sz w:val="18"/>
          <w:szCs w:val="18"/>
        </w:rPr>
        <w:t>]</w:t>
      </w:r>
      <w:r w:rsidRPr="00CD4F6E">
        <w:rPr>
          <w:rFonts w:ascii="Times New Roman" w:hAnsi="Times New Roman" w:cs="Times New Roman"/>
          <w:sz w:val="18"/>
          <w:szCs w:val="18"/>
        </w:rPr>
        <w:t xml:space="preserve">. </w:t>
      </w:r>
      <w:r>
        <w:rPr>
          <w:rFonts w:ascii="Times New Roman" w:hAnsi="Times New Roman" w:cs="Times New Roman"/>
          <w:sz w:val="18"/>
          <w:szCs w:val="18"/>
        </w:rPr>
        <w:t>I</w:t>
      </w:r>
      <w:r w:rsidRPr="00CD4F6E">
        <w:rPr>
          <w:rFonts w:ascii="Times New Roman" w:hAnsi="Times New Roman" w:cs="Times New Roman"/>
          <w:sz w:val="18"/>
          <w:szCs w:val="18"/>
        </w:rPr>
        <w:t xml:space="preserve">mplement this method to create a DetailViewController and then push it on top of the navigation controller’s stack. </w:t>
      </w:r>
    </w:p>
    <w:p w14:paraId="290585A5" w14:textId="77777777" w:rsidR="00EC0D2C" w:rsidRDefault="00EC0D2C" w:rsidP="00EC0D2C">
      <w:pPr>
        <w:pStyle w:val="NoSpacing"/>
        <w:rPr>
          <w:rFonts w:ascii="Times New Roman" w:hAnsi="Times New Roman" w:cs="Times New Roman"/>
          <w:sz w:val="18"/>
          <w:szCs w:val="18"/>
        </w:rPr>
      </w:pPr>
      <w:r>
        <w:rPr>
          <w:rFonts w:ascii="Times New Roman" w:hAnsi="Times New Roman" w:cs="Times New Roman"/>
          <w:sz w:val="18"/>
          <w:szCs w:val="18"/>
        </w:rPr>
        <w:t>T</w:t>
      </w:r>
      <w:r w:rsidRPr="00CD4F6E">
        <w:rPr>
          <w:rFonts w:ascii="Times New Roman" w:hAnsi="Times New Roman" w:cs="Times New Roman"/>
          <w:sz w:val="18"/>
          <w:szCs w:val="18"/>
        </w:rPr>
        <w:t xml:space="preserve">he UINavigationController’s stack is an </w:t>
      </w:r>
      <w:proofErr w:type="gramStart"/>
      <w:r w:rsidRPr="00CD4F6E">
        <w:rPr>
          <w:rFonts w:ascii="Times New Roman" w:hAnsi="Times New Roman" w:cs="Times New Roman"/>
          <w:sz w:val="18"/>
          <w:szCs w:val="18"/>
        </w:rPr>
        <w:t>array,</w:t>
      </w:r>
      <w:proofErr w:type="gramEnd"/>
      <w:r w:rsidRPr="00CD4F6E">
        <w:rPr>
          <w:rFonts w:ascii="Times New Roman" w:hAnsi="Times New Roman" w:cs="Times New Roman"/>
          <w:sz w:val="18"/>
          <w:szCs w:val="18"/>
        </w:rPr>
        <w:t xml:space="preserve"> it will take ownership of any view controller added to it. Thus, the DetailViewController is owned only by the UINavigationController after tableView</w:t>
      </w:r>
      <w:proofErr w:type="gramStart"/>
      <w:r w:rsidRPr="00CD4F6E">
        <w:rPr>
          <w:rFonts w:ascii="Times New Roman" w:hAnsi="Times New Roman" w:cs="Times New Roman"/>
          <w:sz w:val="18"/>
          <w:szCs w:val="18"/>
        </w:rPr>
        <w:t>:didSelectRowAtIndexPath</w:t>
      </w:r>
      <w:proofErr w:type="gramEnd"/>
      <w:r w:rsidRPr="00CD4F6E">
        <w:rPr>
          <w:rFonts w:ascii="Times New Roman" w:hAnsi="Times New Roman" w:cs="Times New Roman"/>
          <w:sz w:val="18"/>
          <w:szCs w:val="18"/>
        </w:rPr>
        <w:t>: finishes. When the stack is popped, the DetailViewController is destroyed. The next time a row is tapped, a new instance of DetailViewController is created.</w:t>
      </w:r>
    </w:p>
    <w:p w14:paraId="53E4C383" w14:textId="77777777" w:rsidR="00EC0D2C" w:rsidRDefault="00EC0D2C" w:rsidP="00EC0D2C">
      <w:pPr>
        <w:pStyle w:val="NoSpacing"/>
        <w:rPr>
          <w:rFonts w:ascii="Times New Roman" w:hAnsi="Times New Roman" w:cs="Times New Roman"/>
          <w:sz w:val="18"/>
          <w:szCs w:val="18"/>
        </w:rPr>
      </w:pPr>
    </w:p>
    <w:p w14:paraId="0A2D57C1" w14:textId="77777777" w:rsidR="00EC0D2C" w:rsidRDefault="00EC0D2C" w:rsidP="00EC0D2C">
      <w:pPr>
        <w:pStyle w:val="NoSpacing"/>
        <w:rPr>
          <w:rFonts w:ascii="Times New Roman" w:hAnsi="Times New Roman" w:cs="Times New Roman"/>
          <w:sz w:val="18"/>
          <w:szCs w:val="18"/>
        </w:rPr>
      </w:pPr>
      <w:proofErr w:type="gramStart"/>
      <w:r>
        <w:rPr>
          <w:rFonts w:ascii="Times New Roman" w:hAnsi="Times New Roman" w:cs="Times New Roman"/>
          <w:sz w:val="18"/>
          <w:szCs w:val="18"/>
        </w:rPr>
        <w:t xml:space="preserve">In </w:t>
      </w:r>
      <w:r w:rsidRPr="0069167F">
        <w:rPr>
          <w:rFonts w:ascii="Times New Roman" w:hAnsi="Times New Roman" w:cs="Times New Roman"/>
          <w:b/>
          <w:sz w:val="18"/>
          <w:szCs w:val="18"/>
        </w:rPr>
        <w:t>ItemsViewController.h</w:t>
      </w:r>
      <w:r w:rsidRPr="00CD4F6E">
        <w:rPr>
          <w:rFonts w:ascii="Times New Roman" w:hAnsi="Times New Roman" w:cs="Times New Roman"/>
          <w:sz w:val="18"/>
          <w:szCs w:val="18"/>
        </w:rPr>
        <w:t xml:space="preserve"> </w:t>
      </w:r>
      <w:r>
        <w:rPr>
          <w:rFonts w:ascii="Times New Roman" w:hAnsi="Times New Roman" w:cs="Times New Roman"/>
          <w:sz w:val="18"/>
          <w:szCs w:val="18"/>
        </w:rPr>
        <w:t>[</w:t>
      </w:r>
      <w:r w:rsidRPr="00CD4F6E">
        <w:rPr>
          <w:rFonts w:ascii="Times New Roman" w:hAnsi="Times New Roman" w:cs="Times New Roman"/>
          <w:sz w:val="18"/>
          <w:szCs w:val="18"/>
        </w:rPr>
        <w:t>import DetailViewController.</w:t>
      </w:r>
      <w:r>
        <w:rPr>
          <w:rFonts w:ascii="Times New Roman" w:hAnsi="Times New Roman" w:cs="Times New Roman"/>
          <w:sz w:val="18"/>
          <w:szCs w:val="18"/>
        </w:rPr>
        <w:t>h].</w:t>
      </w:r>
      <w:proofErr w:type="gramEnd"/>
      <w:r>
        <w:rPr>
          <w:rFonts w:ascii="Times New Roman" w:hAnsi="Times New Roman" w:cs="Times New Roman"/>
          <w:sz w:val="18"/>
          <w:szCs w:val="18"/>
        </w:rPr>
        <w:t xml:space="preserve"> In </w:t>
      </w:r>
      <w:r w:rsidRPr="0069167F">
        <w:rPr>
          <w:rFonts w:ascii="Times New Roman" w:hAnsi="Times New Roman" w:cs="Times New Roman"/>
          <w:b/>
          <w:sz w:val="18"/>
          <w:szCs w:val="18"/>
        </w:rPr>
        <w:t>ItemsViewController.</w:t>
      </w:r>
      <w:r>
        <w:rPr>
          <w:rFonts w:ascii="Times New Roman" w:hAnsi="Times New Roman" w:cs="Times New Roman"/>
          <w:b/>
          <w:sz w:val="18"/>
          <w:szCs w:val="18"/>
        </w:rPr>
        <w:t>m:</w:t>
      </w:r>
    </w:p>
    <w:p w14:paraId="088C2E74"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w:t>
      </w:r>
      <w:proofErr w:type="gramStart"/>
      <w:r w:rsidRPr="00586B72">
        <w:rPr>
          <w:rFonts w:ascii="Times New Roman" w:hAnsi="Times New Roman" w:cs="Times New Roman"/>
          <w:color w:val="760F50"/>
          <w:sz w:val="18"/>
          <w:szCs w:val="18"/>
        </w:rPr>
        <w:t>void</w:t>
      </w:r>
      <w:proofErr w:type="gramEnd"/>
      <w:r w:rsidRPr="00586B72">
        <w:rPr>
          <w:rFonts w:ascii="Times New Roman" w:hAnsi="Times New Roman" w:cs="Times New Roman"/>
          <w:color w:val="000000"/>
          <w:sz w:val="18"/>
          <w:szCs w:val="18"/>
        </w:rPr>
        <w:t>)tableView:(</w:t>
      </w:r>
      <w:r w:rsidRPr="00586B72">
        <w:rPr>
          <w:rFonts w:ascii="Times New Roman" w:hAnsi="Times New Roman" w:cs="Times New Roman"/>
          <w:color w:val="5C2699"/>
          <w:sz w:val="18"/>
          <w:szCs w:val="18"/>
        </w:rPr>
        <w:t>UITableView</w:t>
      </w:r>
      <w:r w:rsidRPr="00586B72">
        <w:rPr>
          <w:rFonts w:ascii="Times New Roman" w:hAnsi="Times New Roman" w:cs="Times New Roman"/>
          <w:color w:val="000000"/>
          <w:sz w:val="18"/>
          <w:szCs w:val="18"/>
        </w:rPr>
        <w:t xml:space="preserve"> *)aTableView didSelectRowAtIndexPath:(</w:t>
      </w:r>
      <w:r w:rsidRPr="00586B72">
        <w:rPr>
          <w:rFonts w:ascii="Times New Roman" w:hAnsi="Times New Roman" w:cs="Times New Roman"/>
          <w:color w:val="5C2699"/>
          <w:sz w:val="18"/>
          <w:szCs w:val="18"/>
        </w:rPr>
        <w:t>NSIndexPath</w:t>
      </w:r>
      <w:r w:rsidRPr="00586B72">
        <w:rPr>
          <w:rFonts w:ascii="Times New Roman" w:hAnsi="Times New Roman" w:cs="Times New Roman"/>
          <w:color w:val="000000"/>
          <w:sz w:val="18"/>
          <w:szCs w:val="18"/>
        </w:rPr>
        <w:t xml:space="preserve"> *)indexPath</w:t>
      </w:r>
    </w:p>
    <w:p w14:paraId="04DED97B" w14:textId="77777777" w:rsidR="00EC0D2C"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w:t>
      </w:r>
    </w:p>
    <w:p w14:paraId="744A0624"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r w:rsidRPr="00586B72">
        <w:rPr>
          <w:rFonts w:ascii="Times New Roman" w:hAnsi="Times New Roman" w:cs="Times New Roman"/>
          <w:color w:val="236E25"/>
          <w:sz w:val="18"/>
          <w:szCs w:val="18"/>
        </w:rPr>
        <w:t xml:space="preserve">// </w:t>
      </w:r>
      <w:r>
        <w:rPr>
          <w:rFonts w:ascii="Times New Roman" w:hAnsi="Times New Roman" w:cs="Times New Roman"/>
          <w:color w:val="236E25"/>
          <w:sz w:val="18"/>
          <w:szCs w:val="18"/>
        </w:rPr>
        <w:t>Set DetailViewController to have an item before viewWillAppear gets called</w:t>
      </w:r>
    </w:p>
    <w:p w14:paraId="56DA97B3"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r w:rsidRPr="00586B72">
        <w:rPr>
          <w:rFonts w:ascii="Times New Roman" w:hAnsi="Times New Roman" w:cs="Times New Roman"/>
          <w:color w:val="3F6E74"/>
          <w:sz w:val="18"/>
          <w:szCs w:val="18"/>
        </w:rPr>
        <w:t>DetailViewController</w:t>
      </w:r>
      <w:r w:rsidRPr="00586B72">
        <w:rPr>
          <w:rFonts w:ascii="Times New Roman" w:hAnsi="Times New Roman" w:cs="Times New Roman"/>
          <w:color w:val="000000"/>
          <w:sz w:val="18"/>
          <w:szCs w:val="18"/>
        </w:rPr>
        <w:t xml:space="preserve"> *detailViewController = [[</w:t>
      </w:r>
      <w:r w:rsidRPr="00586B72">
        <w:rPr>
          <w:rFonts w:ascii="Times New Roman" w:hAnsi="Times New Roman" w:cs="Times New Roman"/>
          <w:color w:val="3F6E74"/>
          <w:sz w:val="18"/>
          <w:szCs w:val="18"/>
        </w:rPr>
        <w:t>DetailViewController</w:t>
      </w:r>
      <w:r w:rsidRPr="00586B72">
        <w:rPr>
          <w:rFonts w:ascii="Times New Roman" w:hAnsi="Times New Roman" w:cs="Times New Roman"/>
          <w:color w:val="000000"/>
          <w:sz w:val="18"/>
          <w:szCs w:val="18"/>
        </w:rPr>
        <w:t xml:space="preserve"> </w:t>
      </w:r>
      <w:r w:rsidRPr="00586B72">
        <w:rPr>
          <w:rFonts w:ascii="Times New Roman" w:hAnsi="Times New Roman" w:cs="Times New Roman"/>
          <w:color w:val="2E0D6E"/>
          <w:sz w:val="18"/>
          <w:szCs w:val="18"/>
        </w:rPr>
        <w:t>alloc</w:t>
      </w:r>
      <w:r w:rsidRPr="00586B72">
        <w:rPr>
          <w:rFonts w:ascii="Times New Roman" w:hAnsi="Times New Roman" w:cs="Times New Roman"/>
          <w:color w:val="000000"/>
          <w:sz w:val="18"/>
          <w:szCs w:val="18"/>
        </w:rPr>
        <w:t xml:space="preserve">] </w:t>
      </w:r>
      <w:r w:rsidRPr="00586B72">
        <w:rPr>
          <w:rFonts w:ascii="Times New Roman" w:hAnsi="Times New Roman" w:cs="Times New Roman"/>
          <w:color w:val="2E0D6E"/>
          <w:sz w:val="18"/>
          <w:szCs w:val="18"/>
        </w:rPr>
        <w:t>init</w:t>
      </w:r>
      <w:r w:rsidRPr="00586B72">
        <w:rPr>
          <w:rFonts w:ascii="Times New Roman" w:hAnsi="Times New Roman" w:cs="Times New Roman"/>
          <w:color w:val="000000"/>
          <w:sz w:val="18"/>
          <w:szCs w:val="18"/>
        </w:rPr>
        <w:t>];</w:t>
      </w:r>
    </w:p>
    <w:p w14:paraId="1AFA9B5A"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r w:rsidRPr="00586B72">
        <w:rPr>
          <w:rFonts w:ascii="Times New Roman" w:hAnsi="Times New Roman" w:cs="Times New Roman"/>
          <w:color w:val="5C2699"/>
          <w:sz w:val="18"/>
          <w:szCs w:val="18"/>
        </w:rPr>
        <w:t>NSArray</w:t>
      </w:r>
      <w:r w:rsidRPr="00586B72">
        <w:rPr>
          <w:rFonts w:ascii="Times New Roman" w:hAnsi="Times New Roman" w:cs="Times New Roman"/>
          <w:color w:val="000000"/>
          <w:sz w:val="18"/>
          <w:szCs w:val="18"/>
        </w:rPr>
        <w:t xml:space="preserve"> *items = [[</w:t>
      </w:r>
      <w:r w:rsidRPr="00586B72">
        <w:rPr>
          <w:rFonts w:ascii="Times New Roman" w:hAnsi="Times New Roman" w:cs="Times New Roman"/>
          <w:color w:val="3F6E74"/>
          <w:sz w:val="18"/>
          <w:szCs w:val="18"/>
        </w:rPr>
        <w:t>ItemStore</w:t>
      </w:r>
      <w:r w:rsidRPr="00586B72">
        <w:rPr>
          <w:rFonts w:ascii="Times New Roman" w:hAnsi="Times New Roman" w:cs="Times New Roman"/>
          <w:color w:val="000000"/>
          <w:sz w:val="18"/>
          <w:szCs w:val="18"/>
        </w:rPr>
        <w:t xml:space="preserve"> </w:t>
      </w:r>
      <w:r w:rsidRPr="00586B72">
        <w:rPr>
          <w:rFonts w:ascii="Times New Roman" w:hAnsi="Times New Roman" w:cs="Times New Roman"/>
          <w:color w:val="26474B"/>
          <w:sz w:val="18"/>
          <w:szCs w:val="18"/>
        </w:rPr>
        <w:t>sharedStore</w:t>
      </w:r>
      <w:r w:rsidRPr="00586B72">
        <w:rPr>
          <w:rFonts w:ascii="Times New Roman" w:hAnsi="Times New Roman" w:cs="Times New Roman"/>
          <w:color w:val="000000"/>
          <w:sz w:val="18"/>
          <w:szCs w:val="18"/>
        </w:rPr>
        <w:t xml:space="preserve">] </w:t>
      </w:r>
      <w:r w:rsidRPr="00586B72">
        <w:rPr>
          <w:rFonts w:ascii="Times New Roman" w:hAnsi="Times New Roman" w:cs="Times New Roman"/>
          <w:color w:val="26474B"/>
          <w:sz w:val="18"/>
          <w:szCs w:val="18"/>
        </w:rPr>
        <w:t>allItems</w:t>
      </w:r>
      <w:r w:rsidRPr="00586B72">
        <w:rPr>
          <w:rFonts w:ascii="Times New Roman" w:hAnsi="Times New Roman" w:cs="Times New Roman"/>
          <w:color w:val="000000"/>
          <w:sz w:val="18"/>
          <w:szCs w:val="18"/>
        </w:rPr>
        <w:t>];</w:t>
      </w:r>
    </w:p>
    <w:p w14:paraId="1B267FB3"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r w:rsidRPr="00586B72">
        <w:rPr>
          <w:rFonts w:ascii="Times New Roman" w:hAnsi="Times New Roman" w:cs="Times New Roman"/>
          <w:color w:val="3F6E74"/>
          <w:sz w:val="18"/>
          <w:szCs w:val="18"/>
        </w:rPr>
        <w:t>Item</w:t>
      </w:r>
      <w:r w:rsidRPr="00586B72">
        <w:rPr>
          <w:rFonts w:ascii="Times New Roman" w:hAnsi="Times New Roman" w:cs="Times New Roman"/>
          <w:color w:val="000000"/>
          <w:sz w:val="18"/>
          <w:szCs w:val="18"/>
        </w:rPr>
        <w:t xml:space="preserve"> *selectedItem = [items </w:t>
      </w:r>
      <w:r w:rsidRPr="00586B72">
        <w:rPr>
          <w:rFonts w:ascii="Times New Roman" w:hAnsi="Times New Roman" w:cs="Times New Roman"/>
          <w:color w:val="2E0D6E"/>
          <w:sz w:val="18"/>
          <w:szCs w:val="18"/>
        </w:rPr>
        <w:t>objectAtIndex</w:t>
      </w:r>
      <w:proofErr w:type="gramStart"/>
      <w:r w:rsidRPr="00586B72">
        <w:rPr>
          <w:rFonts w:ascii="Times New Roman" w:hAnsi="Times New Roman" w:cs="Times New Roman"/>
          <w:color w:val="000000"/>
          <w:sz w:val="18"/>
          <w:szCs w:val="18"/>
        </w:rPr>
        <w:t>:[</w:t>
      </w:r>
      <w:proofErr w:type="gramEnd"/>
      <w:r w:rsidRPr="00586B72">
        <w:rPr>
          <w:rFonts w:ascii="Times New Roman" w:hAnsi="Times New Roman" w:cs="Times New Roman"/>
          <w:color w:val="000000"/>
          <w:sz w:val="18"/>
          <w:szCs w:val="18"/>
        </w:rPr>
        <w:t xml:space="preserve">indexPath </w:t>
      </w:r>
      <w:r w:rsidRPr="00586B72">
        <w:rPr>
          <w:rFonts w:ascii="Times New Roman" w:hAnsi="Times New Roman" w:cs="Times New Roman"/>
          <w:color w:val="2E0D6E"/>
          <w:sz w:val="18"/>
          <w:szCs w:val="18"/>
        </w:rPr>
        <w:t>row</w:t>
      </w:r>
      <w:r w:rsidRPr="00586B72">
        <w:rPr>
          <w:rFonts w:ascii="Times New Roman" w:hAnsi="Times New Roman" w:cs="Times New Roman"/>
          <w:color w:val="000000"/>
          <w:sz w:val="18"/>
          <w:szCs w:val="18"/>
        </w:rPr>
        <w:t>]];</w:t>
      </w:r>
    </w:p>
    <w:p w14:paraId="2EFDABC1"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p>
    <w:p w14:paraId="54B2C7A8"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r w:rsidRPr="00586B72">
        <w:rPr>
          <w:rFonts w:ascii="Times New Roman" w:hAnsi="Times New Roman" w:cs="Times New Roman"/>
          <w:color w:val="236E25"/>
          <w:sz w:val="18"/>
          <w:szCs w:val="18"/>
        </w:rPr>
        <w:t>// Give detail view controller a pointer to the view object in row</w:t>
      </w:r>
    </w:p>
    <w:p w14:paraId="69A248E0"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proofErr w:type="gramStart"/>
      <w:r w:rsidRPr="00586B72">
        <w:rPr>
          <w:rFonts w:ascii="Times New Roman" w:hAnsi="Times New Roman" w:cs="Times New Roman"/>
          <w:color w:val="000000"/>
          <w:sz w:val="18"/>
          <w:szCs w:val="18"/>
        </w:rPr>
        <w:t>detailViewController</w:t>
      </w:r>
      <w:proofErr w:type="gramEnd"/>
      <w:r w:rsidRPr="00586B72">
        <w:rPr>
          <w:rFonts w:ascii="Times New Roman" w:hAnsi="Times New Roman" w:cs="Times New Roman"/>
          <w:color w:val="000000"/>
          <w:sz w:val="18"/>
          <w:szCs w:val="18"/>
        </w:rPr>
        <w:t xml:space="preserve"> setItem:selectedItem];</w:t>
      </w:r>
    </w:p>
    <w:p w14:paraId="11D2B935"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p>
    <w:p w14:paraId="5C17D515"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r w:rsidRPr="00586B72">
        <w:rPr>
          <w:rFonts w:ascii="Times New Roman" w:hAnsi="Times New Roman" w:cs="Times New Roman"/>
          <w:color w:val="236E25"/>
          <w:sz w:val="18"/>
          <w:szCs w:val="18"/>
        </w:rPr>
        <w:t>// Push it into the top of the navigation controller's stack</w:t>
      </w:r>
    </w:p>
    <w:p w14:paraId="195674A0" w14:textId="77777777" w:rsidR="00EC0D2C" w:rsidRPr="00586B72" w:rsidRDefault="00EC0D2C" w:rsidP="00EC0D2C">
      <w:pPr>
        <w:widowControl w:val="0"/>
        <w:tabs>
          <w:tab w:val="left" w:pos="866"/>
        </w:tabs>
        <w:autoSpaceDE w:val="0"/>
        <w:autoSpaceDN w:val="0"/>
        <w:adjustRightInd w:val="0"/>
        <w:rPr>
          <w:rFonts w:ascii="Times New Roman" w:hAnsi="Times New Roman" w:cs="Times New Roman"/>
          <w:color w:val="000000"/>
          <w:sz w:val="18"/>
          <w:szCs w:val="18"/>
        </w:rPr>
      </w:pPr>
      <w:r w:rsidRPr="00586B72">
        <w:rPr>
          <w:rFonts w:ascii="Times New Roman" w:hAnsi="Times New Roman" w:cs="Times New Roman"/>
          <w:color w:val="000000"/>
          <w:sz w:val="18"/>
          <w:szCs w:val="18"/>
        </w:rPr>
        <w:t xml:space="preserve">    [[</w:t>
      </w:r>
      <w:proofErr w:type="gramStart"/>
      <w:r w:rsidRPr="00586B72">
        <w:rPr>
          <w:rFonts w:ascii="Times New Roman" w:hAnsi="Times New Roman" w:cs="Times New Roman"/>
          <w:color w:val="760F50"/>
          <w:sz w:val="18"/>
          <w:szCs w:val="18"/>
        </w:rPr>
        <w:t>self</w:t>
      </w:r>
      <w:proofErr w:type="gramEnd"/>
      <w:r w:rsidRPr="00586B72">
        <w:rPr>
          <w:rFonts w:ascii="Times New Roman" w:hAnsi="Times New Roman" w:cs="Times New Roman"/>
          <w:color w:val="000000"/>
          <w:sz w:val="18"/>
          <w:szCs w:val="18"/>
        </w:rPr>
        <w:t xml:space="preserve"> </w:t>
      </w:r>
      <w:r w:rsidRPr="00586B72">
        <w:rPr>
          <w:rFonts w:ascii="Times New Roman" w:hAnsi="Times New Roman" w:cs="Times New Roman"/>
          <w:color w:val="2E0D6E"/>
          <w:sz w:val="18"/>
          <w:szCs w:val="18"/>
        </w:rPr>
        <w:t>navigationController</w:t>
      </w:r>
      <w:r w:rsidRPr="00586B72">
        <w:rPr>
          <w:rFonts w:ascii="Times New Roman" w:hAnsi="Times New Roman" w:cs="Times New Roman"/>
          <w:color w:val="000000"/>
          <w:sz w:val="18"/>
          <w:szCs w:val="18"/>
        </w:rPr>
        <w:t xml:space="preserve">] </w:t>
      </w:r>
      <w:r w:rsidRPr="00586B72">
        <w:rPr>
          <w:rFonts w:ascii="Times New Roman" w:hAnsi="Times New Roman" w:cs="Times New Roman"/>
          <w:color w:val="2E0D6E"/>
          <w:sz w:val="18"/>
          <w:szCs w:val="18"/>
        </w:rPr>
        <w:t>pushViewController</w:t>
      </w:r>
      <w:r w:rsidRPr="00586B72">
        <w:rPr>
          <w:rFonts w:ascii="Times New Roman" w:hAnsi="Times New Roman" w:cs="Times New Roman"/>
          <w:color w:val="000000"/>
          <w:sz w:val="18"/>
          <w:szCs w:val="18"/>
        </w:rPr>
        <w:t xml:space="preserve">:detailViewController </w:t>
      </w:r>
      <w:r w:rsidRPr="00586B72">
        <w:rPr>
          <w:rFonts w:ascii="Times New Roman" w:hAnsi="Times New Roman" w:cs="Times New Roman"/>
          <w:color w:val="2E0D6E"/>
          <w:sz w:val="18"/>
          <w:szCs w:val="18"/>
        </w:rPr>
        <w:t>animated</w:t>
      </w:r>
      <w:r w:rsidRPr="00586B72">
        <w:rPr>
          <w:rFonts w:ascii="Times New Roman" w:hAnsi="Times New Roman" w:cs="Times New Roman"/>
          <w:color w:val="000000"/>
          <w:sz w:val="18"/>
          <w:szCs w:val="18"/>
        </w:rPr>
        <w:t>:</w:t>
      </w:r>
      <w:r w:rsidRPr="00586B72">
        <w:rPr>
          <w:rFonts w:ascii="Times New Roman" w:hAnsi="Times New Roman" w:cs="Times New Roman"/>
          <w:color w:val="760F50"/>
          <w:sz w:val="18"/>
          <w:szCs w:val="18"/>
        </w:rPr>
        <w:t>YES</w:t>
      </w:r>
      <w:r w:rsidRPr="00586B72">
        <w:rPr>
          <w:rFonts w:ascii="Times New Roman" w:hAnsi="Times New Roman" w:cs="Times New Roman"/>
          <w:color w:val="000000"/>
          <w:sz w:val="18"/>
          <w:szCs w:val="18"/>
        </w:rPr>
        <w:t>];</w:t>
      </w:r>
    </w:p>
    <w:p w14:paraId="24C4EA7B" w14:textId="77777777" w:rsidR="00EC0D2C" w:rsidRDefault="00EC0D2C" w:rsidP="00EC0D2C">
      <w:pPr>
        <w:pStyle w:val="NoSpacing"/>
        <w:rPr>
          <w:rFonts w:ascii="Times New Roman" w:hAnsi="Times New Roman" w:cs="Times New Roman"/>
          <w:color w:val="000000"/>
          <w:sz w:val="18"/>
          <w:szCs w:val="18"/>
        </w:rPr>
      </w:pPr>
      <w:r w:rsidRPr="00586B72">
        <w:rPr>
          <w:rFonts w:ascii="Times New Roman" w:hAnsi="Times New Roman" w:cs="Times New Roman"/>
          <w:color w:val="000000"/>
          <w:sz w:val="18"/>
          <w:szCs w:val="18"/>
        </w:rPr>
        <w:t>}</w:t>
      </w:r>
    </w:p>
    <w:p w14:paraId="55B35479" w14:textId="77777777" w:rsidR="007914B9" w:rsidRDefault="007914B9" w:rsidP="00EC0D2C">
      <w:pPr>
        <w:pStyle w:val="NoSpacing"/>
        <w:rPr>
          <w:rFonts w:ascii="Times New Roman" w:hAnsi="Times New Roman" w:cs="Times New Roman"/>
          <w:color w:val="000000"/>
          <w:sz w:val="18"/>
          <w:szCs w:val="18"/>
        </w:rPr>
      </w:pPr>
    </w:p>
    <w:p w14:paraId="573E766C" w14:textId="12290DDE" w:rsidR="00CD4F6E" w:rsidRDefault="007914B9" w:rsidP="00F26BE6">
      <w:pPr>
        <w:pStyle w:val="NoSpacing"/>
        <w:rPr>
          <w:rFonts w:ascii="Times New Roman" w:hAnsi="Times New Roman" w:cs="Times New Roman"/>
          <w:sz w:val="18"/>
          <w:szCs w:val="18"/>
        </w:rPr>
      </w:pPr>
      <w:r w:rsidRPr="007914B9">
        <w:rPr>
          <w:rFonts w:ascii="Times New Roman" w:hAnsi="Times New Roman" w:cs="Times New Roman"/>
          <w:b/>
          <w:color w:val="000000"/>
          <w:sz w:val="18"/>
          <w:szCs w:val="18"/>
          <w:u w:val="single"/>
        </w:rPr>
        <w:t>Step 9</w:t>
      </w:r>
      <w:r>
        <w:rPr>
          <w:rFonts w:ascii="Times New Roman" w:hAnsi="Times New Roman" w:cs="Times New Roman"/>
          <w:color w:val="000000"/>
          <w:sz w:val="18"/>
          <w:szCs w:val="18"/>
        </w:rPr>
        <w:t>:</w:t>
      </w:r>
      <w:r w:rsidR="00F26BE6">
        <w:rPr>
          <w:rFonts w:ascii="Times New Roman" w:hAnsi="Times New Roman" w:cs="Times New Roman"/>
          <w:sz w:val="18"/>
          <w:szCs w:val="18"/>
        </w:rPr>
        <w:t xml:space="preserve"> </w:t>
      </w:r>
      <w:r w:rsidR="00CD4F6E" w:rsidRPr="00CD4F6E">
        <w:rPr>
          <w:rFonts w:ascii="Times New Roman" w:hAnsi="Times New Roman" w:cs="Times New Roman"/>
          <w:sz w:val="18"/>
          <w:szCs w:val="18"/>
        </w:rPr>
        <w:t xml:space="preserve">A </w:t>
      </w:r>
      <w:r w:rsidR="00CD4F6E" w:rsidRPr="00F26BE6">
        <w:rPr>
          <w:rFonts w:ascii="Times New Roman" w:hAnsi="Times New Roman" w:cs="Times New Roman"/>
          <w:b/>
          <w:sz w:val="18"/>
          <w:szCs w:val="18"/>
        </w:rPr>
        <w:t>UINavigationBar</w:t>
      </w:r>
      <w:r w:rsidR="00CD4F6E" w:rsidRPr="00CD4F6E">
        <w:rPr>
          <w:rFonts w:ascii="Times New Roman" w:hAnsi="Times New Roman" w:cs="Times New Roman"/>
          <w:sz w:val="18"/>
          <w:szCs w:val="18"/>
        </w:rPr>
        <w:t xml:space="preserve"> should display a descriptive title for the UIViewController that is currently on top of the UINavigationController’s stack.</w:t>
      </w:r>
      <w:r w:rsidR="00F26BE6">
        <w:rPr>
          <w:rFonts w:ascii="Times New Roman" w:hAnsi="Times New Roman" w:cs="Times New Roman"/>
          <w:sz w:val="18"/>
          <w:szCs w:val="18"/>
        </w:rPr>
        <w:t xml:space="preserve"> It</w:t>
      </w:r>
      <w:r w:rsidR="00CD4F6E" w:rsidRPr="00CD4F6E">
        <w:rPr>
          <w:rFonts w:ascii="Times New Roman" w:hAnsi="Times New Roman" w:cs="Times New Roman"/>
          <w:sz w:val="18"/>
          <w:szCs w:val="18"/>
        </w:rPr>
        <w:t xml:space="preserve"> is not a subclass of UIView, so it cannot</w:t>
      </w:r>
      <w:r w:rsidR="00F26BE6">
        <w:rPr>
          <w:rFonts w:ascii="Times New Roman" w:hAnsi="Times New Roman" w:cs="Times New Roman"/>
          <w:sz w:val="18"/>
          <w:szCs w:val="18"/>
        </w:rPr>
        <w:t xml:space="preserve"> appear on the screen. T</w:t>
      </w:r>
      <w:r w:rsidR="00CD4F6E" w:rsidRPr="00CD4F6E">
        <w:rPr>
          <w:rFonts w:ascii="Times New Roman" w:hAnsi="Times New Roman" w:cs="Times New Roman"/>
          <w:sz w:val="18"/>
          <w:szCs w:val="18"/>
        </w:rPr>
        <w:t>he navigation item supplies the navigation bar with the content it needs to draw. When a UIViewController comes to the top of a UINavigationController’s stack, the UINavigationBar uses the UIViewController’s navigationItem to configure itself</w:t>
      </w:r>
      <w:r w:rsidR="00F26BE6">
        <w:rPr>
          <w:rFonts w:ascii="Times New Roman" w:hAnsi="Times New Roman" w:cs="Times New Roman"/>
          <w:sz w:val="18"/>
          <w:szCs w:val="18"/>
        </w:rPr>
        <w:t>.</w:t>
      </w:r>
    </w:p>
    <w:p w14:paraId="53B2AB22" w14:textId="7839BA23" w:rsidR="00CD4F6E" w:rsidRDefault="00CD4F6E" w:rsidP="00F26BE6">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By default, a UINavigationItem is empty. At the most basic level, a UINavigationItem has a simple title string. </w:t>
      </w:r>
      <w:r w:rsidR="00F26BE6">
        <w:rPr>
          <w:rFonts w:ascii="Times New Roman" w:hAnsi="Times New Roman" w:cs="Times New Roman"/>
          <w:sz w:val="18"/>
          <w:szCs w:val="18"/>
        </w:rPr>
        <w:t xml:space="preserve"> </w:t>
      </w:r>
      <w:r w:rsidRPr="00CD4F6E">
        <w:rPr>
          <w:rFonts w:ascii="Times New Roman" w:hAnsi="Times New Roman" w:cs="Times New Roman"/>
          <w:sz w:val="18"/>
          <w:szCs w:val="18"/>
        </w:rPr>
        <w:t xml:space="preserve">In </w:t>
      </w:r>
      <w:r w:rsidRPr="00F26BE6">
        <w:rPr>
          <w:rFonts w:ascii="Times New Roman" w:hAnsi="Times New Roman" w:cs="Times New Roman"/>
          <w:b/>
          <w:sz w:val="18"/>
          <w:szCs w:val="18"/>
        </w:rPr>
        <w:t>ItemsViewController.m</w:t>
      </w:r>
      <w:r w:rsidRPr="00CD4F6E">
        <w:rPr>
          <w:rFonts w:ascii="Times New Roman" w:hAnsi="Times New Roman" w:cs="Times New Roman"/>
          <w:sz w:val="18"/>
          <w:szCs w:val="18"/>
        </w:rPr>
        <w:t>, modify</w:t>
      </w:r>
      <w:r w:rsidRPr="00F26BE6">
        <w:rPr>
          <w:rFonts w:ascii="Times New Roman" w:hAnsi="Times New Roman" w:cs="Times New Roman"/>
          <w:b/>
          <w:sz w:val="18"/>
          <w:szCs w:val="18"/>
        </w:rPr>
        <w:t xml:space="preserve"> init</w:t>
      </w:r>
      <w:r w:rsidRPr="00CD4F6E">
        <w:rPr>
          <w:rFonts w:ascii="Times New Roman" w:hAnsi="Times New Roman" w:cs="Times New Roman"/>
          <w:sz w:val="18"/>
          <w:szCs w:val="18"/>
        </w:rPr>
        <w:t xml:space="preserve"> to set the navigationItem’s title to read</w:t>
      </w:r>
      <w:r w:rsidRPr="00F26BE6">
        <w:rPr>
          <w:rFonts w:ascii="Times New Roman" w:hAnsi="Times New Roman" w:cs="Times New Roman"/>
          <w:sz w:val="18"/>
          <w:szCs w:val="18"/>
        </w:rPr>
        <w:t xml:space="preserve"> Homepwner</w:t>
      </w:r>
      <w:r w:rsidR="00F26BE6">
        <w:rPr>
          <w:rFonts w:ascii="Times New Roman" w:hAnsi="Times New Roman" w:cs="Times New Roman"/>
          <w:sz w:val="18"/>
          <w:szCs w:val="18"/>
        </w:rPr>
        <w:t>:</w:t>
      </w:r>
    </w:p>
    <w:p w14:paraId="59A6BC89" w14:textId="77777777" w:rsidR="00F26BE6" w:rsidRDefault="00F26BE6" w:rsidP="00F26BE6">
      <w:pPr>
        <w:pStyle w:val="NoSpacing"/>
        <w:rPr>
          <w:rFonts w:ascii="Times New Roman" w:hAnsi="Times New Roman" w:cs="Times New Roman"/>
          <w:sz w:val="18"/>
          <w:szCs w:val="18"/>
        </w:rPr>
      </w:pPr>
    </w:p>
    <w:p w14:paraId="14DE3C7F" w14:textId="77777777"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 (</w:t>
      </w:r>
      <w:proofErr w:type="gramStart"/>
      <w:r w:rsidRPr="00F26BE6">
        <w:rPr>
          <w:rFonts w:ascii="Times New Roman" w:hAnsi="Times New Roman" w:cs="Times New Roman"/>
          <w:color w:val="760F50"/>
          <w:sz w:val="18"/>
          <w:szCs w:val="18"/>
        </w:rPr>
        <w:t>id</w:t>
      </w:r>
      <w:proofErr w:type="gramEnd"/>
      <w:r w:rsidRPr="00F26BE6">
        <w:rPr>
          <w:rFonts w:ascii="Times New Roman" w:hAnsi="Times New Roman" w:cs="Times New Roman"/>
          <w:color w:val="000000"/>
          <w:sz w:val="18"/>
          <w:szCs w:val="18"/>
        </w:rPr>
        <w:t>)init</w:t>
      </w:r>
    </w:p>
    <w:p w14:paraId="05C93E1A" w14:textId="0E02B26D"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w:t>
      </w:r>
    </w:p>
    <w:p w14:paraId="1460212C" w14:textId="77777777"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 xml:space="preserve">    </w:t>
      </w:r>
      <w:proofErr w:type="gramStart"/>
      <w:r w:rsidRPr="00F26BE6">
        <w:rPr>
          <w:rFonts w:ascii="Times New Roman" w:hAnsi="Times New Roman" w:cs="Times New Roman"/>
          <w:color w:val="760F50"/>
          <w:sz w:val="18"/>
          <w:szCs w:val="18"/>
        </w:rPr>
        <w:t>if</w:t>
      </w:r>
      <w:proofErr w:type="gramEnd"/>
      <w:r w:rsidRPr="00F26BE6">
        <w:rPr>
          <w:rFonts w:ascii="Times New Roman" w:hAnsi="Times New Roman" w:cs="Times New Roman"/>
          <w:color w:val="000000"/>
          <w:sz w:val="18"/>
          <w:szCs w:val="18"/>
        </w:rPr>
        <w:t xml:space="preserve"> (</w:t>
      </w:r>
      <w:r w:rsidRPr="00F26BE6">
        <w:rPr>
          <w:rFonts w:ascii="Times New Roman" w:hAnsi="Times New Roman" w:cs="Times New Roman"/>
          <w:color w:val="760F50"/>
          <w:sz w:val="18"/>
          <w:szCs w:val="18"/>
        </w:rPr>
        <w:t>self</w:t>
      </w:r>
      <w:r w:rsidRPr="00F26BE6">
        <w:rPr>
          <w:rFonts w:ascii="Times New Roman" w:hAnsi="Times New Roman" w:cs="Times New Roman"/>
          <w:color w:val="000000"/>
          <w:sz w:val="18"/>
          <w:szCs w:val="18"/>
        </w:rPr>
        <w:t>)</w:t>
      </w:r>
    </w:p>
    <w:p w14:paraId="46E55187" w14:textId="77777777"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 xml:space="preserve">    {</w:t>
      </w:r>
    </w:p>
    <w:p w14:paraId="3D33CE75" w14:textId="1D5A7918"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 xml:space="preserve">        </w:t>
      </w:r>
      <w:r>
        <w:rPr>
          <w:rFonts w:ascii="Times New Roman" w:hAnsi="Times New Roman" w:cs="Times New Roman"/>
          <w:color w:val="236E25"/>
          <w:sz w:val="18"/>
          <w:szCs w:val="18"/>
        </w:rPr>
        <w:t>…</w:t>
      </w:r>
    </w:p>
    <w:p w14:paraId="078444C9" w14:textId="77777777"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 xml:space="preserve">        </w:t>
      </w:r>
      <w:r w:rsidRPr="00F26BE6">
        <w:rPr>
          <w:rFonts w:ascii="Times New Roman" w:hAnsi="Times New Roman" w:cs="Times New Roman"/>
          <w:color w:val="236E25"/>
          <w:sz w:val="18"/>
          <w:szCs w:val="18"/>
        </w:rPr>
        <w:t>// Set the tile to Homepwner</w:t>
      </w:r>
    </w:p>
    <w:p w14:paraId="784F842B" w14:textId="77777777"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 xml:space="preserve">        </w:t>
      </w:r>
      <w:r w:rsidRPr="00F26BE6">
        <w:rPr>
          <w:rFonts w:ascii="Times New Roman" w:hAnsi="Times New Roman" w:cs="Times New Roman"/>
          <w:color w:val="5C2699"/>
          <w:sz w:val="18"/>
          <w:szCs w:val="18"/>
        </w:rPr>
        <w:t>UINavigationItem</w:t>
      </w:r>
      <w:r w:rsidRPr="00F26BE6">
        <w:rPr>
          <w:rFonts w:ascii="Times New Roman" w:hAnsi="Times New Roman" w:cs="Times New Roman"/>
          <w:color w:val="000000"/>
          <w:sz w:val="18"/>
          <w:szCs w:val="18"/>
        </w:rPr>
        <w:t xml:space="preserve"> *n = [</w:t>
      </w:r>
      <w:r w:rsidRPr="00F26BE6">
        <w:rPr>
          <w:rFonts w:ascii="Times New Roman" w:hAnsi="Times New Roman" w:cs="Times New Roman"/>
          <w:color w:val="760F50"/>
          <w:sz w:val="18"/>
          <w:szCs w:val="18"/>
        </w:rPr>
        <w:t>self</w:t>
      </w:r>
      <w:r w:rsidRPr="00F26BE6">
        <w:rPr>
          <w:rFonts w:ascii="Times New Roman" w:hAnsi="Times New Roman" w:cs="Times New Roman"/>
          <w:color w:val="000000"/>
          <w:sz w:val="18"/>
          <w:szCs w:val="18"/>
        </w:rPr>
        <w:t xml:space="preserve"> </w:t>
      </w:r>
      <w:r w:rsidRPr="00F26BE6">
        <w:rPr>
          <w:rFonts w:ascii="Times New Roman" w:hAnsi="Times New Roman" w:cs="Times New Roman"/>
          <w:color w:val="2E0D6E"/>
          <w:sz w:val="18"/>
          <w:szCs w:val="18"/>
        </w:rPr>
        <w:t>navigationItem</w:t>
      </w:r>
      <w:r w:rsidRPr="00F26BE6">
        <w:rPr>
          <w:rFonts w:ascii="Times New Roman" w:hAnsi="Times New Roman" w:cs="Times New Roman"/>
          <w:color w:val="000000"/>
          <w:sz w:val="18"/>
          <w:szCs w:val="18"/>
        </w:rPr>
        <w:t>];</w:t>
      </w:r>
    </w:p>
    <w:p w14:paraId="1D8E6BD2" w14:textId="77777777"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 xml:space="preserve">        [</w:t>
      </w:r>
      <w:proofErr w:type="gramStart"/>
      <w:r w:rsidRPr="00F26BE6">
        <w:rPr>
          <w:rFonts w:ascii="Times New Roman" w:hAnsi="Times New Roman" w:cs="Times New Roman"/>
          <w:color w:val="000000"/>
          <w:sz w:val="18"/>
          <w:szCs w:val="18"/>
        </w:rPr>
        <w:t>n</w:t>
      </w:r>
      <w:proofErr w:type="gramEnd"/>
      <w:r w:rsidRPr="00F26BE6">
        <w:rPr>
          <w:rFonts w:ascii="Times New Roman" w:hAnsi="Times New Roman" w:cs="Times New Roman"/>
          <w:color w:val="000000"/>
          <w:sz w:val="18"/>
          <w:szCs w:val="18"/>
        </w:rPr>
        <w:t xml:space="preserve"> </w:t>
      </w:r>
      <w:r w:rsidRPr="00F26BE6">
        <w:rPr>
          <w:rFonts w:ascii="Times New Roman" w:hAnsi="Times New Roman" w:cs="Times New Roman"/>
          <w:color w:val="2E0D6E"/>
          <w:sz w:val="18"/>
          <w:szCs w:val="18"/>
        </w:rPr>
        <w:t>setTitle</w:t>
      </w:r>
      <w:r w:rsidRPr="00F26BE6">
        <w:rPr>
          <w:rFonts w:ascii="Times New Roman" w:hAnsi="Times New Roman" w:cs="Times New Roman"/>
          <w:color w:val="000000"/>
          <w:sz w:val="18"/>
          <w:szCs w:val="18"/>
        </w:rPr>
        <w:t>:</w:t>
      </w:r>
      <w:r w:rsidRPr="00F26BE6">
        <w:rPr>
          <w:rFonts w:ascii="Times New Roman" w:hAnsi="Times New Roman" w:cs="Times New Roman"/>
          <w:color w:val="891315"/>
          <w:sz w:val="18"/>
          <w:szCs w:val="18"/>
        </w:rPr>
        <w:t>@"Homepwner"</w:t>
      </w:r>
      <w:r w:rsidRPr="00F26BE6">
        <w:rPr>
          <w:rFonts w:ascii="Times New Roman" w:hAnsi="Times New Roman" w:cs="Times New Roman"/>
          <w:color w:val="000000"/>
          <w:sz w:val="18"/>
          <w:szCs w:val="18"/>
        </w:rPr>
        <w:t>];</w:t>
      </w:r>
    </w:p>
    <w:p w14:paraId="7BCB170D" w14:textId="77777777"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 xml:space="preserve">    }</w:t>
      </w:r>
    </w:p>
    <w:p w14:paraId="39403DAB" w14:textId="3503B895" w:rsidR="00F26BE6" w:rsidRPr="00F26BE6" w:rsidRDefault="00F26BE6" w:rsidP="00F26BE6">
      <w:pPr>
        <w:widowControl w:val="0"/>
        <w:tabs>
          <w:tab w:val="left" w:pos="866"/>
        </w:tabs>
        <w:autoSpaceDE w:val="0"/>
        <w:autoSpaceDN w:val="0"/>
        <w:adjustRightInd w:val="0"/>
        <w:rPr>
          <w:rFonts w:ascii="Times New Roman" w:hAnsi="Times New Roman" w:cs="Times New Roman"/>
          <w:color w:val="000000"/>
          <w:sz w:val="18"/>
          <w:szCs w:val="18"/>
        </w:rPr>
      </w:pPr>
      <w:r w:rsidRPr="00F26BE6">
        <w:rPr>
          <w:rFonts w:ascii="Times New Roman" w:hAnsi="Times New Roman" w:cs="Times New Roman"/>
          <w:color w:val="000000"/>
          <w:sz w:val="18"/>
          <w:szCs w:val="18"/>
        </w:rPr>
        <w:t xml:space="preserve">    </w:t>
      </w:r>
      <w:r>
        <w:rPr>
          <w:rFonts w:ascii="Times New Roman" w:hAnsi="Times New Roman" w:cs="Times New Roman"/>
          <w:color w:val="760F50"/>
          <w:sz w:val="18"/>
          <w:szCs w:val="18"/>
        </w:rPr>
        <w:t>…</w:t>
      </w:r>
    </w:p>
    <w:p w14:paraId="6C9BBC4B" w14:textId="708A8AFB" w:rsidR="00F26BE6" w:rsidRDefault="00F26BE6" w:rsidP="00F26BE6">
      <w:pPr>
        <w:pStyle w:val="NoSpacing"/>
        <w:rPr>
          <w:rFonts w:ascii="Times New Roman" w:hAnsi="Times New Roman" w:cs="Times New Roman"/>
          <w:color w:val="000000"/>
          <w:sz w:val="18"/>
          <w:szCs w:val="18"/>
        </w:rPr>
      </w:pPr>
      <w:r w:rsidRPr="00F26BE6">
        <w:rPr>
          <w:rFonts w:ascii="Times New Roman" w:hAnsi="Times New Roman" w:cs="Times New Roman"/>
          <w:color w:val="000000"/>
          <w:sz w:val="18"/>
          <w:szCs w:val="18"/>
        </w:rPr>
        <w:t>}</w:t>
      </w:r>
    </w:p>
    <w:p w14:paraId="6ACD0D3C" w14:textId="77777777" w:rsidR="00F26BE6" w:rsidRDefault="00F26BE6" w:rsidP="00F26BE6">
      <w:pPr>
        <w:pStyle w:val="NoSpacing"/>
        <w:rPr>
          <w:rFonts w:ascii="Times New Roman" w:hAnsi="Times New Roman" w:cs="Times New Roman"/>
          <w:color w:val="000000"/>
          <w:sz w:val="18"/>
          <w:szCs w:val="18"/>
        </w:rPr>
      </w:pPr>
    </w:p>
    <w:p w14:paraId="5781A038" w14:textId="6AAB423B" w:rsidR="00F26BE6" w:rsidRPr="00F26BE6" w:rsidRDefault="00F26BE6" w:rsidP="00F26BE6">
      <w:pPr>
        <w:pStyle w:val="NoSpacing"/>
        <w:rPr>
          <w:rFonts w:ascii="Times New Roman" w:hAnsi="Times New Roman" w:cs="Times New Roman"/>
          <w:b/>
          <w:sz w:val="18"/>
          <w:szCs w:val="18"/>
          <w:u w:val="single"/>
        </w:rPr>
      </w:pPr>
      <w:r>
        <w:rPr>
          <w:rFonts w:ascii="Times New Roman" w:hAnsi="Times New Roman" w:cs="Times New Roman"/>
          <w:b/>
          <w:color w:val="000000"/>
          <w:sz w:val="18"/>
          <w:szCs w:val="18"/>
          <w:u w:val="single"/>
        </w:rPr>
        <w:t>Result</w:t>
      </w:r>
      <w:r w:rsidRPr="00F26BE6">
        <w:rPr>
          <w:rFonts w:ascii="Times New Roman" w:hAnsi="Times New Roman" w:cs="Times New Roman"/>
          <w:b/>
          <w:color w:val="000000"/>
          <w:sz w:val="18"/>
          <w:szCs w:val="18"/>
        </w:rPr>
        <w:t>:</w:t>
      </w:r>
      <w:r>
        <w:rPr>
          <w:rFonts w:ascii="Times New Roman" w:hAnsi="Times New Roman" w:cs="Times New Roman"/>
          <w:b/>
          <w:color w:val="000000"/>
          <w:sz w:val="18"/>
          <w:szCs w:val="18"/>
        </w:rPr>
        <w:t xml:space="preserve"> </w:t>
      </w:r>
      <w:r>
        <w:rPr>
          <w:rFonts w:ascii="Times New Roman" w:hAnsi="Times New Roman" w:cs="Times New Roman"/>
          <w:sz w:val="18"/>
          <w:szCs w:val="18"/>
        </w:rPr>
        <w:t>T</w:t>
      </w:r>
      <w:r w:rsidRPr="00CD4F6E">
        <w:rPr>
          <w:rFonts w:ascii="Times New Roman" w:hAnsi="Times New Roman" w:cs="Times New Roman"/>
          <w:sz w:val="18"/>
          <w:szCs w:val="18"/>
        </w:rPr>
        <w:t xml:space="preserve">he </w:t>
      </w:r>
      <w:r w:rsidRPr="00F26BE6">
        <w:rPr>
          <w:rFonts w:ascii="Times New Roman" w:hAnsi="Times New Roman" w:cs="Times New Roman"/>
          <w:sz w:val="18"/>
          <w:szCs w:val="18"/>
        </w:rPr>
        <w:t>string Homepwner</w:t>
      </w:r>
      <w:r w:rsidRPr="00CD4F6E">
        <w:rPr>
          <w:rFonts w:ascii="Times New Roman" w:hAnsi="Times New Roman" w:cs="Times New Roman"/>
          <w:color w:val="565656"/>
          <w:sz w:val="18"/>
          <w:szCs w:val="18"/>
        </w:rPr>
        <w:t xml:space="preserve"> </w:t>
      </w:r>
      <w:r>
        <w:rPr>
          <w:rFonts w:ascii="Times New Roman" w:hAnsi="Times New Roman" w:cs="Times New Roman"/>
          <w:sz w:val="18"/>
          <w:szCs w:val="18"/>
        </w:rPr>
        <w:t xml:space="preserve">appears </w:t>
      </w:r>
      <w:r w:rsidRPr="00CD4F6E">
        <w:rPr>
          <w:rFonts w:ascii="Times New Roman" w:hAnsi="Times New Roman" w:cs="Times New Roman"/>
          <w:sz w:val="18"/>
          <w:szCs w:val="18"/>
        </w:rPr>
        <w:t>on the navigation bar.</w:t>
      </w:r>
    </w:p>
    <w:p w14:paraId="2813E241" w14:textId="77777777" w:rsidR="00B97D5A" w:rsidRDefault="00B97D5A" w:rsidP="00CD4F6E">
      <w:pPr>
        <w:pStyle w:val="NoSpacing"/>
        <w:rPr>
          <w:rFonts w:ascii="Times New Roman" w:hAnsi="Times New Roman" w:cs="Times New Roman"/>
          <w:sz w:val="18"/>
          <w:szCs w:val="18"/>
        </w:rPr>
      </w:pPr>
    </w:p>
    <w:p w14:paraId="1A029F46" w14:textId="49566417" w:rsidR="00CD4F6E" w:rsidRPr="00CD4F6E" w:rsidRDefault="00B97D5A" w:rsidP="00B97D5A">
      <w:pPr>
        <w:pStyle w:val="NoSpacing"/>
        <w:rPr>
          <w:rFonts w:ascii="Times New Roman" w:hAnsi="Times New Roman" w:cs="Times New Roman"/>
          <w:sz w:val="18"/>
          <w:szCs w:val="18"/>
        </w:rPr>
      </w:pPr>
      <w:r>
        <w:rPr>
          <w:rFonts w:ascii="Times New Roman" w:hAnsi="Times New Roman" w:cs="Times New Roman"/>
          <w:sz w:val="18"/>
          <w:szCs w:val="18"/>
        </w:rPr>
        <w:t xml:space="preserve">Set </w:t>
      </w:r>
      <w:r w:rsidR="00CD4F6E" w:rsidRPr="00CD4F6E">
        <w:rPr>
          <w:rFonts w:ascii="Times New Roman" w:hAnsi="Times New Roman" w:cs="Times New Roman"/>
          <w:sz w:val="18"/>
          <w:szCs w:val="18"/>
        </w:rPr>
        <w:t>the DetailViewController’s navigation item title be the name o</w:t>
      </w:r>
      <w:r>
        <w:rPr>
          <w:rFonts w:ascii="Times New Roman" w:hAnsi="Times New Roman" w:cs="Times New Roman"/>
          <w:sz w:val="18"/>
          <w:szCs w:val="18"/>
        </w:rPr>
        <w:t xml:space="preserve">f the </w:t>
      </w:r>
      <w:r w:rsidR="00CD4F6E" w:rsidRPr="00CD4F6E">
        <w:rPr>
          <w:rFonts w:ascii="Times New Roman" w:hAnsi="Times New Roman" w:cs="Times New Roman"/>
          <w:sz w:val="18"/>
          <w:szCs w:val="18"/>
        </w:rPr>
        <w:t>Item it is displaying. In DetailViewController.m, implement setItem:</w:t>
      </w:r>
    </w:p>
    <w:p w14:paraId="7E7FEB9D" w14:textId="77777777" w:rsidR="007E4407" w:rsidRPr="007E4407" w:rsidRDefault="007E4407" w:rsidP="007E4407">
      <w:pPr>
        <w:widowControl w:val="0"/>
        <w:tabs>
          <w:tab w:val="left" w:pos="866"/>
        </w:tabs>
        <w:autoSpaceDE w:val="0"/>
        <w:autoSpaceDN w:val="0"/>
        <w:adjustRightInd w:val="0"/>
        <w:rPr>
          <w:rFonts w:ascii="Times New Roman" w:hAnsi="Times New Roman" w:cs="Times New Roman"/>
          <w:color w:val="000000"/>
          <w:sz w:val="18"/>
          <w:szCs w:val="18"/>
        </w:rPr>
      </w:pPr>
      <w:r w:rsidRPr="007E4407">
        <w:rPr>
          <w:rFonts w:ascii="Times New Roman" w:hAnsi="Times New Roman" w:cs="Times New Roman"/>
          <w:color w:val="000000"/>
          <w:sz w:val="18"/>
          <w:szCs w:val="18"/>
        </w:rPr>
        <w:t>- (</w:t>
      </w:r>
      <w:proofErr w:type="gramStart"/>
      <w:r w:rsidRPr="007E4407">
        <w:rPr>
          <w:rFonts w:ascii="Times New Roman" w:hAnsi="Times New Roman" w:cs="Times New Roman"/>
          <w:color w:val="760F50"/>
          <w:sz w:val="18"/>
          <w:szCs w:val="18"/>
        </w:rPr>
        <w:t>void</w:t>
      </w:r>
      <w:proofErr w:type="gramEnd"/>
      <w:r w:rsidRPr="007E4407">
        <w:rPr>
          <w:rFonts w:ascii="Times New Roman" w:hAnsi="Times New Roman" w:cs="Times New Roman"/>
          <w:color w:val="000000"/>
          <w:sz w:val="18"/>
          <w:szCs w:val="18"/>
        </w:rPr>
        <w:t>)setItem:(</w:t>
      </w:r>
      <w:r w:rsidRPr="007E4407">
        <w:rPr>
          <w:rFonts w:ascii="Times New Roman" w:hAnsi="Times New Roman" w:cs="Times New Roman"/>
          <w:color w:val="3F6E74"/>
          <w:sz w:val="18"/>
          <w:szCs w:val="18"/>
        </w:rPr>
        <w:t>Item</w:t>
      </w:r>
      <w:r w:rsidRPr="007E4407">
        <w:rPr>
          <w:rFonts w:ascii="Times New Roman" w:hAnsi="Times New Roman" w:cs="Times New Roman"/>
          <w:color w:val="000000"/>
          <w:sz w:val="18"/>
          <w:szCs w:val="18"/>
        </w:rPr>
        <w:t xml:space="preserve"> *)i</w:t>
      </w:r>
    </w:p>
    <w:p w14:paraId="0C7EEF9B" w14:textId="77777777" w:rsidR="007E4407" w:rsidRPr="007E4407" w:rsidRDefault="007E4407" w:rsidP="007E4407">
      <w:pPr>
        <w:widowControl w:val="0"/>
        <w:tabs>
          <w:tab w:val="left" w:pos="866"/>
        </w:tabs>
        <w:autoSpaceDE w:val="0"/>
        <w:autoSpaceDN w:val="0"/>
        <w:adjustRightInd w:val="0"/>
        <w:rPr>
          <w:rFonts w:ascii="Times New Roman" w:hAnsi="Times New Roman" w:cs="Times New Roman"/>
          <w:color w:val="000000"/>
          <w:sz w:val="18"/>
          <w:szCs w:val="18"/>
        </w:rPr>
      </w:pPr>
      <w:r w:rsidRPr="007E4407">
        <w:rPr>
          <w:rFonts w:ascii="Times New Roman" w:hAnsi="Times New Roman" w:cs="Times New Roman"/>
          <w:color w:val="000000"/>
          <w:sz w:val="18"/>
          <w:szCs w:val="18"/>
        </w:rPr>
        <w:t>{</w:t>
      </w:r>
    </w:p>
    <w:p w14:paraId="7CBAD3AA" w14:textId="77777777" w:rsidR="007E4407" w:rsidRPr="007E4407" w:rsidRDefault="007E4407" w:rsidP="007E4407">
      <w:pPr>
        <w:widowControl w:val="0"/>
        <w:tabs>
          <w:tab w:val="left" w:pos="866"/>
        </w:tabs>
        <w:autoSpaceDE w:val="0"/>
        <w:autoSpaceDN w:val="0"/>
        <w:adjustRightInd w:val="0"/>
        <w:rPr>
          <w:rFonts w:ascii="Times New Roman" w:hAnsi="Times New Roman" w:cs="Times New Roman"/>
          <w:color w:val="000000"/>
          <w:sz w:val="18"/>
          <w:szCs w:val="18"/>
        </w:rPr>
      </w:pPr>
      <w:r w:rsidRPr="007E4407">
        <w:rPr>
          <w:rFonts w:ascii="Times New Roman" w:hAnsi="Times New Roman" w:cs="Times New Roman"/>
          <w:color w:val="000000"/>
          <w:sz w:val="18"/>
          <w:szCs w:val="18"/>
        </w:rPr>
        <w:t xml:space="preserve">    </w:t>
      </w:r>
      <w:proofErr w:type="gramStart"/>
      <w:r w:rsidRPr="007E4407">
        <w:rPr>
          <w:rFonts w:ascii="Times New Roman" w:hAnsi="Times New Roman" w:cs="Times New Roman"/>
          <w:color w:val="3F6E74"/>
          <w:sz w:val="18"/>
          <w:szCs w:val="18"/>
        </w:rPr>
        <w:t>item</w:t>
      </w:r>
      <w:proofErr w:type="gramEnd"/>
      <w:r w:rsidRPr="007E4407">
        <w:rPr>
          <w:rFonts w:ascii="Times New Roman" w:hAnsi="Times New Roman" w:cs="Times New Roman"/>
          <w:color w:val="000000"/>
          <w:sz w:val="18"/>
          <w:szCs w:val="18"/>
        </w:rPr>
        <w:t xml:space="preserve"> = i;</w:t>
      </w:r>
    </w:p>
    <w:p w14:paraId="2657101A" w14:textId="77777777" w:rsidR="007E4407" w:rsidRPr="007E4407" w:rsidRDefault="007E4407" w:rsidP="007E4407">
      <w:pPr>
        <w:widowControl w:val="0"/>
        <w:tabs>
          <w:tab w:val="left" w:pos="866"/>
        </w:tabs>
        <w:autoSpaceDE w:val="0"/>
        <w:autoSpaceDN w:val="0"/>
        <w:adjustRightInd w:val="0"/>
        <w:rPr>
          <w:rFonts w:ascii="Times New Roman" w:hAnsi="Times New Roman" w:cs="Times New Roman"/>
          <w:color w:val="000000"/>
          <w:sz w:val="18"/>
          <w:szCs w:val="18"/>
        </w:rPr>
      </w:pPr>
      <w:r w:rsidRPr="007E4407">
        <w:rPr>
          <w:rFonts w:ascii="Times New Roman" w:hAnsi="Times New Roman" w:cs="Times New Roman"/>
          <w:color w:val="000000"/>
          <w:sz w:val="18"/>
          <w:szCs w:val="18"/>
        </w:rPr>
        <w:t xml:space="preserve">    [[</w:t>
      </w:r>
      <w:proofErr w:type="gramStart"/>
      <w:r w:rsidRPr="007E4407">
        <w:rPr>
          <w:rFonts w:ascii="Times New Roman" w:hAnsi="Times New Roman" w:cs="Times New Roman"/>
          <w:color w:val="760F50"/>
          <w:sz w:val="18"/>
          <w:szCs w:val="18"/>
        </w:rPr>
        <w:t>self</w:t>
      </w:r>
      <w:proofErr w:type="gramEnd"/>
      <w:r w:rsidRPr="007E4407">
        <w:rPr>
          <w:rFonts w:ascii="Times New Roman" w:hAnsi="Times New Roman" w:cs="Times New Roman"/>
          <w:color w:val="000000"/>
          <w:sz w:val="18"/>
          <w:szCs w:val="18"/>
        </w:rPr>
        <w:t xml:space="preserve"> </w:t>
      </w:r>
      <w:r w:rsidRPr="007E4407">
        <w:rPr>
          <w:rFonts w:ascii="Times New Roman" w:hAnsi="Times New Roman" w:cs="Times New Roman"/>
          <w:color w:val="2E0D6E"/>
          <w:sz w:val="18"/>
          <w:szCs w:val="18"/>
        </w:rPr>
        <w:t>navigationItem</w:t>
      </w:r>
      <w:r w:rsidRPr="007E4407">
        <w:rPr>
          <w:rFonts w:ascii="Times New Roman" w:hAnsi="Times New Roman" w:cs="Times New Roman"/>
          <w:color w:val="000000"/>
          <w:sz w:val="18"/>
          <w:szCs w:val="18"/>
        </w:rPr>
        <w:t xml:space="preserve">] </w:t>
      </w:r>
      <w:r w:rsidRPr="007E4407">
        <w:rPr>
          <w:rFonts w:ascii="Times New Roman" w:hAnsi="Times New Roman" w:cs="Times New Roman"/>
          <w:color w:val="2E0D6E"/>
          <w:sz w:val="18"/>
          <w:szCs w:val="18"/>
        </w:rPr>
        <w:t>setTitle</w:t>
      </w:r>
      <w:r w:rsidRPr="007E4407">
        <w:rPr>
          <w:rFonts w:ascii="Times New Roman" w:hAnsi="Times New Roman" w:cs="Times New Roman"/>
          <w:color w:val="000000"/>
          <w:sz w:val="18"/>
          <w:szCs w:val="18"/>
        </w:rPr>
        <w:t>:[</w:t>
      </w:r>
      <w:r w:rsidRPr="007E4407">
        <w:rPr>
          <w:rFonts w:ascii="Times New Roman" w:hAnsi="Times New Roman" w:cs="Times New Roman"/>
          <w:color w:val="3F6E74"/>
          <w:sz w:val="18"/>
          <w:szCs w:val="18"/>
        </w:rPr>
        <w:t>item</w:t>
      </w:r>
      <w:r w:rsidRPr="007E4407">
        <w:rPr>
          <w:rFonts w:ascii="Times New Roman" w:hAnsi="Times New Roman" w:cs="Times New Roman"/>
          <w:color w:val="000000"/>
          <w:sz w:val="18"/>
          <w:szCs w:val="18"/>
        </w:rPr>
        <w:t xml:space="preserve"> </w:t>
      </w:r>
      <w:r w:rsidRPr="007E4407">
        <w:rPr>
          <w:rFonts w:ascii="Times New Roman" w:hAnsi="Times New Roman" w:cs="Times New Roman"/>
          <w:color w:val="26474B"/>
          <w:sz w:val="18"/>
          <w:szCs w:val="18"/>
        </w:rPr>
        <w:t>itemName</w:t>
      </w:r>
      <w:r w:rsidRPr="007E4407">
        <w:rPr>
          <w:rFonts w:ascii="Times New Roman" w:hAnsi="Times New Roman" w:cs="Times New Roman"/>
          <w:color w:val="000000"/>
          <w:sz w:val="18"/>
          <w:szCs w:val="18"/>
        </w:rPr>
        <w:t>]];</w:t>
      </w:r>
    </w:p>
    <w:p w14:paraId="3D3FBA5D" w14:textId="77777777" w:rsidR="007E4407" w:rsidRPr="007E4407" w:rsidRDefault="007E4407" w:rsidP="007E4407">
      <w:pPr>
        <w:pStyle w:val="NoSpacing"/>
        <w:rPr>
          <w:rFonts w:ascii="Times New Roman" w:hAnsi="Times New Roman" w:cs="Times New Roman"/>
          <w:color w:val="000000"/>
          <w:sz w:val="18"/>
          <w:szCs w:val="18"/>
        </w:rPr>
      </w:pPr>
      <w:r w:rsidRPr="007E4407">
        <w:rPr>
          <w:rFonts w:ascii="Times New Roman" w:hAnsi="Times New Roman" w:cs="Times New Roman"/>
          <w:color w:val="000000"/>
          <w:sz w:val="18"/>
          <w:szCs w:val="18"/>
        </w:rPr>
        <w:t>}</w:t>
      </w:r>
    </w:p>
    <w:p w14:paraId="6B50870E" w14:textId="119A897A" w:rsidR="00CD4F6E" w:rsidRDefault="00B97D5A" w:rsidP="007E4407">
      <w:pPr>
        <w:pStyle w:val="NoSpacing"/>
        <w:rPr>
          <w:rFonts w:ascii="Times New Roman" w:hAnsi="Times New Roman" w:cs="Times New Roman"/>
          <w:sz w:val="18"/>
          <w:szCs w:val="18"/>
        </w:rPr>
      </w:pPr>
      <w:r>
        <w:rPr>
          <w:rFonts w:ascii="Times New Roman" w:hAnsi="Times New Roman" w:cs="Times New Roman"/>
          <w:b/>
          <w:color w:val="000000"/>
          <w:sz w:val="18"/>
          <w:szCs w:val="18"/>
          <w:u w:val="single"/>
        </w:rPr>
        <w:t>Result</w:t>
      </w:r>
      <w:r w:rsidRPr="00F26BE6">
        <w:rPr>
          <w:rFonts w:ascii="Times New Roman" w:hAnsi="Times New Roman" w:cs="Times New Roman"/>
          <w:b/>
          <w:color w:val="000000"/>
          <w:sz w:val="18"/>
          <w:szCs w:val="18"/>
        </w:rPr>
        <w:t>:</w:t>
      </w:r>
      <w:r>
        <w:rPr>
          <w:rFonts w:ascii="Times New Roman" w:hAnsi="Times New Roman" w:cs="Times New Roman"/>
          <w:b/>
          <w:color w:val="000000"/>
          <w:sz w:val="18"/>
          <w:szCs w:val="18"/>
        </w:rPr>
        <w:t xml:space="preserve"> </w:t>
      </w:r>
      <w:r w:rsidR="00CD4F6E" w:rsidRPr="00CD4F6E">
        <w:rPr>
          <w:rFonts w:ascii="Times New Roman" w:hAnsi="Times New Roman" w:cs="Times New Roman"/>
          <w:sz w:val="18"/>
          <w:szCs w:val="18"/>
        </w:rPr>
        <w:t>Create and tap a row, the title of the navigation b</w:t>
      </w:r>
      <w:r>
        <w:rPr>
          <w:rFonts w:ascii="Times New Roman" w:hAnsi="Times New Roman" w:cs="Times New Roman"/>
          <w:sz w:val="18"/>
          <w:szCs w:val="18"/>
        </w:rPr>
        <w:t>ar is the name of the Item that was</w:t>
      </w:r>
      <w:r w:rsidR="00CD4F6E" w:rsidRPr="00CD4F6E">
        <w:rPr>
          <w:rFonts w:ascii="Times New Roman" w:hAnsi="Times New Roman" w:cs="Times New Roman"/>
          <w:sz w:val="18"/>
          <w:szCs w:val="18"/>
        </w:rPr>
        <w:t xml:space="preserve"> selected.</w:t>
      </w:r>
    </w:p>
    <w:p w14:paraId="23632271" w14:textId="77777777" w:rsidR="00B97D5A" w:rsidRDefault="00B97D5A" w:rsidP="00CD4F6E">
      <w:pPr>
        <w:pStyle w:val="NoSpacing"/>
        <w:rPr>
          <w:rFonts w:ascii="Times New Roman" w:hAnsi="Times New Roman" w:cs="Times New Roman"/>
          <w:sz w:val="18"/>
          <w:szCs w:val="18"/>
        </w:rPr>
      </w:pPr>
    </w:p>
    <w:p w14:paraId="0B5A1A40" w14:textId="1E786B51" w:rsidR="00CD4F6E" w:rsidRPr="00CD4F6E" w:rsidRDefault="00B97D5A" w:rsidP="00CD4F6E">
      <w:pPr>
        <w:pStyle w:val="NoSpacing"/>
        <w:rPr>
          <w:rFonts w:ascii="Times New Roman" w:hAnsi="Times New Roman" w:cs="Times New Roman"/>
          <w:sz w:val="18"/>
          <w:szCs w:val="18"/>
        </w:rPr>
      </w:pPr>
      <w:r w:rsidRPr="007914B9">
        <w:rPr>
          <w:rFonts w:ascii="Times New Roman" w:hAnsi="Times New Roman" w:cs="Times New Roman"/>
          <w:b/>
          <w:color w:val="000000"/>
          <w:sz w:val="18"/>
          <w:szCs w:val="18"/>
          <w:u w:val="single"/>
        </w:rPr>
        <w:t>Step 9</w:t>
      </w:r>
      <w:r>
        <w:rPr>
          <w:rFonts w:ascii="Times New Roman" w:hAnsi="Times New Roman" w:cs="Times New Roman"/>
          <w:color w:val="000000"/>
          <w:sz w:val="18"/>
          <w:szCs w:val="18"/>
        </w:rPr>
        <w:t>:</w:t>
      </w:r>
      <w:r>
        <w:rPr>
          <w:rFonts w:ascii="Times New Roman" w:hAnsi="Times New Roman" w:cs="Times New Roman"/>
          <w:sz w:val="18"/>
          <w:szCs w:val="18"/>
        </w:rPr>
        <w:t xml:space="preserve"> </w:t>
      </w:r>
      <w:r w:rsidR="00CD4F6E" w:rsidRPr="00CD4F6E">
        <w:rPr>
          <w:rFonts w:ascii="Times New Roman" w:hAnsi="Times New Roman" w:cs="Times New Roman"/>
          <w:sz w:val="18"/>
          <w:szCs w:val="18"/>
        </w:rPr>
        <w:t xml:space="preserve">There are </w:t>
      </w:r>
      <w:r>
        <w:rPr>
          <w:rFonts w:ascii="Times New Roman" w:hAnsi="Times New Roman" w:cs="Times New Roman"/>
          <w:sz w:val="18"/>
          <w:szCs w:val="18"/>
        </w:rPr>
        <w:t>3</w:t>
      </w:r>
      <w:r w:rsidR="00CD4F6E" w:rsidRPr="00CD4F6E">
        <w:rPr>
          <w:rFonts w:ascii="Times New Roman" w:hAnsi="Times New Roman" w:cs="Times New Roman"/>
          <w:sz w:val="18"/>
          <w:szCs w:val="18"/>
        </w:rPr>
        <w:t xml:space="preserve"> areas for each UINavigationItem: a leftBarButtonItem, a rightBarButtonItem, and a titleView. The left and right bar button items are pointers to instances of UIBarButtonItem, which contains the information for a button that can only be displayed on a UINavigationBar or a UIToolbar.</w:t>
      </w:r>
    </w:p>
    <w:p w14:paraId="7271E0BC" w14:textId="77777777" w:rsidR="00B97D5A" w:rsidRDefault="00B97D5A" w:rsidP="00CD4F6E">
      <w:pPr>
        <w:pStyle w:val="NoSpacing"/>
        <w:rPr>
          <w:rFonts w:ascii="Times New Roman" w:hAnsi="Times New Roman" w:cs="Times New Roman"/>
          <w:sz w:val="18"/>
          <w:szCs w:val="18"/>
        </w:rPr>
      </w:pPr>
    </w:p>
    <w:p w14:paraId="1E81F374" w14:textId="77777777" w:rsidR="00B97D5A" w:rsidRDefault="00B97D5A" w:rsidP="00CD4F6E">
      <w:pPr>
        <w:pStyle w:val="NoSpacing"/>
        <w:rPr>
          <w:rFonts w:ascii="Times New Roman" w:hAnsi="Times New Roman" w:cs="Times New Roman"/>
          <w:sz w:val="18"/>
          <w:szCs w:val="18"/>
        </w:rPr>
      </w:pPr>
      <w:r>
        <w:rPr>
          <w:rFonts w:ascii="Times New Roman" w:hAnsi="Times New Roman" w:cs="Times New Roman"/>
          <w:sz w:val="18"/>
          <w:szCs w:val="18"/>
        </w:rPr>
        <w:t>A</w:t>
      </w:r>
      <w:r w:rsidR="00CD4F6E" w:rsidRPr="00CD4F6E">
        <w:rPr>
          <w:rFonts w:ascii="Times New Roman" w:hAnsi="Times New Roman" w:cs="Times New Roman"/>
          <w:sz w:val="18"/>
          <w:szCs w:val="18"/>
        </w:rPr>
        <w:t xml:space="preserve">dd a </w:t>
      </w:r>
      <w:r w:rsidR="00CD4F6E" w:rsidRPr="00B97D5A">
        <w:rPr>
          <w:rFonts w:ascii="Times New Roman" w:hAnsi="Times New Roman" w:cs="Times New Roman"/>
          <w:b/>
          <w:sz w:val="18"/>
          <w:szCs w:val="18"/>
        </w:rPr>
        <w:t xml:space="preserve">UIBarButtonItem </w:t>
      </w:r>
      <w:r w:rsidR="00CD4F6E" w:rsidRPr="00CD4F6E">
        <w:rPr>
          <w:rFonts w:ascii="Times New Roman" w:hAnsi="Times New Roman" w:cs="Times New Roman"/>
          <w:sz w:val="18"/>
          <w:szCs w:val="18"/>
        </w:rPr>
        <w:t>to the UINavigationBar</w:t>
      </w:r>
      <w:r>
        <w:rPr>
          <w:rFonts w:ascii="Times New Roman" w:hAnsi="Times New Roman" w:cs="Times New Roman"/>
          <w:sz w:val="18"/>
          <w:szCs w:val="18"/>
        </w:rPr>
        <w:t xml:space="preserve"> on the </w:t>
      </w:r>
      <w:r w:rsidR="00CD4F6E" w:rsidRPr="00CD4F6E">
        <w:rPr>
          <w:rFonts w:ascii="Times New Roman" w:hAnsi="Times New Roman" w:cs="Times New Roman"/>
          <w:sz w:val="18"/>
          <w:szCs w:val="18"/>
        </w:rPr>
        <w:t>right side of the navigation bar when the ItemsViewController is on top of the stack. When</w:t>
      </w:r>
      <w:r>
        <w:rPr>
          <w:rFonts w:ascii="Times New Roman" w:hAnsi="Times New Roman" w:cs="Times New Roman"/>
          <w:sz w:val="18"/>
          <w:szCs w:val="18"/>
        </w:rPr>
        <w:t xml:space="preserve"> tapped, it should add a new </w:t>
      </w:r>
      <w:r w:rsidR="00CD4F6E" w:rsidRPr="00CD4F6E">
        <w:rPr>
          <w:rFonts w:ascii="Times New Roman" w:hAnsi="Times New Roman" w:cs="Times New Roman"/>
          <w:sz w:val="18"/>
          <w:szCs w:val="18"/>
        </w:rPr>
        <w:t>Item to the list.</w:t>
      </w:r>
      <w:r>
        <w:rPr>
          <w:rFonts w:ascii="Times New Roman" w:hAnsi="Times New Roman" w:cs="Times New Roman"/>
          <w:sz w:val="18"/>
          <w:szCs w:val="18"/>
        </w:rPr>
        <w:t xml:space="preserve"> </w:t>
      </w:r>
      <w:r w:rsidR="00CD4F6E" w:rsidRPr="00CD4F6E">
        <w:rPr>
          <w:rFonts w:ascii="Times New Roman" w:hAnsi="Times New Roman" w:cs="Times New Roman"/>
          <w:sz w:val="18"/>
          <w:szCs w:val="18"/>
        </w:rPr>
        <w:t>A bar button item has a target-action pair that works like UIControl’s target-action mechanism</w:t>
      </w:r>
      <w:r>
        <w:rPr>
          <w:rFonts w:ascii="Times New Roman" w:hAnsi="Times New Roman" w:cs="Times New Roman"/>
          <w:sz w:val="18"/>
          <w:szCs w:val="18"/>
        </w:rPr>
        <w:t>.</w:t>
      </w:r>
      <w:r w:rsidR="00CD4F6E" w:rsidRPr="00CD4F6E">
        <w:rPr>
          <w:rFonts w:ascii="Times New Roman" w:hAnsi="Times New Roman" w:cs="Times New Roman"/>
          <w:sz w:val="18"/>
          <w:szCs w:val="18"/>
        </w:rPr>
        <w:t xml:space="preserve"> When you set a target-action pair in a XIB file, you Control-drag from a button to its target and then select a method from the list of IBActions. </w:t>
      </w:r>
    </w:p>
    <w:p w14:paraId="52ABDAE7" w14:textId="73804FB0" w:rsidR="00CD4F6E" w:rsidRPr="00CD4F6E" w:rsidRDefault="00BD17C0" w:rsidP="00CD4F6E">
      <w:pPr>
        <w:pStyle w:val="NoSpacing"/>
        <w:rPr>
          <w:rFonts w:ascii="Times New Roman" w:hAnsi="Times New Roman" w:cs="Times New Roman"/>
          <w:sz w:val="18"/>
          <w:szCs w:val="18"/>
        </w:rPr>
      </w:pPr>
      <w:r>
        <w:rPr>
          <w:rFonts w:ascii="Times New Roman" w:hAnsi="Times New Roman" w:cs="Times New Roman"/>
          <w:sz w:val="18"/>
          <w:szCs w:val="18"/>
        </w:rPr>
        <w:t>A</w:t>
      </w:r>
      <w:r w:rsidRPr="00CD4F6E">
        <w:rPr>
          <w:rFonts w:ascii="Times New Roman" w:hAnsi="Times New Roman" w:cs="Times New Roman"/>
          <w:sz w:val="18"/>
          <w:szCs w:val="18"/>
        </w:rPr>
        <w:t xml:space="preserve">dd another UIBarButtonItem to replace the </w:t>
      </w:r>
      <w:r w:rsidRPr="00BD17C0">
        <w:rPr>
          <w:rFonts w:ascii="Times New Roman" w:hAnsi="Times New Roman" w:cs="Times New Roman"/>
          <w:sz w:val="18"/>
          <w:szCs w:val="18"/>
        </w:rPr>
        <w:t xml:space="preserve">Edit </w:t>
      </w:r>
      <w:r w:rsidRPr="00CD4F6E">
        <w:rPr>
          <w:rFonts w:ascii="Times New Roman" w:hAnsi="Times New Roman" w:cs="Times New Roman"/>
          <w:sz w:val="18"/>
          <w:szCs w:val="18"/>
        </w:rPr>
        <w:t>button in the table view header.</w:t>
      </w:r>
      <w:r>
        <w:rPr>
          <w:rFonts w:ascii="Times New Roman" w:hAnsi="Times New Roman" w:cs="Times New Roman"/>
          <w:sz w:val="18"/>
          <w:szCs w:val="18"/>
        </w:rPr>
        <w:t xml:space="preserve"> </w:t>
      </w:r>
      <w:r w:rsidRPr="00CD4F6E">
        <w:rPr>
          <w:rFonts w:ascii="Times New Roman" w:hAnsi="Times New Roman" w:cs="Times New Roman"/>
          <w:sz w:val="18"/>
          <w:szCs w:val="18"/>
        </w:rPr>
        <w:t>UIViewController has an editButtonItem property, and when sent editButtonItem, the view controller creates a UIBarButtonItem with the title</w:t>
      </w:r>
      <w:r w:rsidRPr="00BD17C0">
        <w:rPr>
          <w:rFonts w:ascii="Times New Roman" w:hAnsi="Times New Roman" w:cs="Times New Roman"/>
          <w:sz w:val="18"/>
          <w:szCs w:val="18"/>
        </w:rPr>
        <w:t xml:space="preserve"> Edit</w:t>
      </w:r>
      <w:r>
        <w:rPr>
          <w:rFonts w:ascii="Times New Roman" w:hAnsi="Times New Roman" w:cs="Times New Roman"/>
          <w:sz w:val="18"/>
          <w:szCs w:val="18"/>
        </w:rPr>
        <w:t>. T</w:t>
      </w:r>
      <w:r w:rsidRPr="00CD4F6E">
        <w:rPr>
          <w:rFonts w:ascii="Times New Roman" w:hAnsi="Times New Roman" w:cs="Times New Roman"/>
          <w:sz w:val="18"/>
          <w:szCs w:val="18"/>
        </w:rPr>
        <w:t xml:space="preserve">his button comes with a target-action pair: it sends the message </w:t>
      </w:r>
      <w:r w:rsidRPr="00BD17C0">
        <w:rPr>
          <w:rFonts w:ascii="Times New Roman" w:hAnsi="Times New Roman" w:cs="Times New Roman"/>
          <w:b/>
          <w:sz w:val="18"/>
          <w:szCs w:val="18"/>
        </w:rPr>
        <w:t>setEditing</w:t>
      </w:r>
      <w:proofErr w:type="gramStart"/>
      <w:r w:rsidRPr="00BD17C0">
        <w:rPr>
          <w:rFonts w:ascii="Times New Roman" w:hAnsi="Times New Roman" w:cs="Times New Roman"/>
          <w:b/>
          <w:sz w:val="18"/>
          <w:szCs w:val="18"/>
        </w:rPr>
        <w:t>:animated</w:t>
      </w:r>
      <w:proofErr w:type="gramEnd"/>
      <w:r w:rsidRPr="00BD17C0">
        <w:rPr>
          <w:rFonts w:ascii="Times New Roman" w:hAnsi="Times New Roman" w:cs="Times New Roman"/>
          <w:b/>
          <w:sz w:val="18"/>
          <w:szCs w:val="18"/>
        </w:rPr>
        <w:t>:</w:t>
      </w:r>
      <w:r w:rsidRPr="00CD4F6E">
        <w:rPr>
          <w:rFonts w:ascii="Times New Roman" w:hAnsi="Times New Roman" w:cs="Times New Roman"/>
          <w:sz w:val="18"/>
          <w:szCs w:val="18"/>
        </w:rPr>
        <w:t xml:space="preserve"> to its UIViewController when tapped.</w:t>
      </w:r>
      <w:r>
        <w:rPr>
          <w:rFonts w:ascii="Times New Roman" w:hAnsi="Times New Roman" w:cs="Times New Roman"/>
          <w:sz w:val="18"/>
          <w:szCs w:val="18"/>
        </w:rPr>
        <w:t xml:space="preserve"> </w:t>
      </w:r>
      <w:bookmarkStart w:id="0" w:name="_GoBack"/>
      <w:bookmarkEnd w:id="0"/>
      <w:r w:rsidR="00B97D5A">
        <w:rPr>
          <w:rFonts w:ascii="Times New Roman" w:hAnsi="Times New Roman" w:cs="Times New Roman"/>
          <w:sz w:val="18"/>
          <w:szCs w:val="18"/>
        </w:rPr>
        <w:t>I</w:t>
      </w:r>
      <w:r w:rsidR="00CD4F6E" w:rsidRPr="00CD4F6E">
        <w:rPr>
          <w:rFonts w:ascii="Times New Roman" w:hAnsi="Times New Roman" w:cs="Times New Roman"/>
          <w:sz w:val="18"/>
          <w:szCs w:val="18"/>
        </w:rPr>
        <w:t xml:space="preserve">n </w:t>
      </w:r>
      <w:r w:rsidR="00CD4F6E" w:rsidRPr="00B97D5A">
        <w:rPr>
          <w:rFonts w:ascii="Times New Roman" w:hAnsi="Times New Roman" w:cs="Times New Roman"/>
          <w:b/>
          <w:sz w:val="18"/>
          <w:szCs w:val="18"/>
        </w:rPr>
        <w:t>ItemsViewController.m</w:t>
      </w:r>
      <w:r w:rsidR="00CD4F6E" w:rsidRPr="00CD4F6E">
        <w:rPr>
          <w:rFonts w:ascii="Times New Roman" w:hAnsi="Times New Roman" w:cs="Times New Roman"/>
          <w:sz w:val="18"/>
          <w:szCs w:val="18"/>
        </w:rPr>
        <w:t>, create a UIBarButtonItem</w:t>
      </w:r>
      <w:r w:rsidR="00B97D5A">
        <w:rPr>
          <w:rFonts w:ascii="Times New Roman" w:hAnsi="Times New Roman" w:cs="Times New Roman"/>
          <w:sz w:val="18"/>
          <w:szCs w:val="18"/>
        </w:rPr>
        <w:t xml:space="preserve"> </w:t>
      </w:r>
      <w:r w:rsidR="00CD4F6E" w:rsidRPr="00CD4F6E">
        <w:rPr>
          <w:rFonts w:ascii="Times New Roman" w:hAnsi="Times New Roman" w:cs="Times New Roman"/>
          <w:sz w:val="18"/>
          <w:szCs w:val="18"/>
        </w:rPr>
        <w:t>instance an</w:t>
      </w:r>
      <w:r w:rsidR="00B97D5A">
        <w:rPr>
          <w:rFonts w:ascii="Times New Roman" w:hAnsi="Times New Roman" w:cs="Times New Roman"/>
          <w:sz w:val="18"/>
          <w:szCs w:val="18"/>
        </w:rPr>
        <w:t>d give it its target and action:</w:t>
      </w:r>
    </w:p>
    <w:p w14:paraId="06DE8174" w14:textId="77777777" w:rsidR="00B97D5A" w:rsidRDefault="00B97D5A" w:rsidP="00B97D5A">
      <w:pPr>
        <w:pStyle w:val="NoSpacing"/>
        <w:rPr>
          <w:rFonts w:ascii="Times New Roman" w:hAnsi="Times New Roman" w:cs="Times New Roman"/>
          <w:sz w:val="18"/>
          <w:szCs w:val="18"/>
        </w:rPr>
      </w:pPr>
    </w:p>
    <w:p w14:paraId="419091F8"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w:t>
      </w:r>
      <w:proofErr w:type="gramStart"/>
      <w:r w:rsidRPr="00381041">
        <w:rPr>
          <w:rFonts w:ascii="Times New Roman" w:hAnsi="Times New Roman" w:cs="Times New Roman"/>
          <w:color w:val="760F50"/>
          <w:sz w:val="18"/>
          <w:szCs w:val="18"/>
        </w:rPr>
        <w:t>id</w:t>
      </w:r>
      <w:proofErr w:type="gramEnd"/>
      <w:r w:rsidRPr="00381041">
        <w:rPr>
          <w:rFonts w:ascii="Times New Roman" w:hAnsi="Times New Roman" w:cs="Times New Roman"/>
          <w:color w:val="000000"/>
          <w:sz w:val="18"/>
          <w:szCs w:val="18"/>
        </w:rPr>
        <w:t>)init</w:t>
      </w:r>
    </w:p>
    <w:p w14:paraId="505716A1" w14:textId="22989E85" w:rsidR="00381041" w:rsidRDefault="00381041" w:rsidP="00381041">
      <w:pPr>
        <w:widowControl w:val="0"/>
        <w:tabs>
          <w:tab w:val="left" w:pos="866"/>
        </w:tabs>
        <w:autoSpaceDE w:val="0"/>
        <w:autoSpaceDN w:val="0"/>
        <w:adjustRightInd w:val="0"/>
        <w:rPr>
          <w:rFonts w:ascii="Times New Roman" w:hAnsi="Times New Roman" w:cs="Times New Roman"/>
          <w:color w:val="236E25"/>
          <w:sz w:val="18"/>
          <w:szCs w:val="18"/>
        </w:rPr>
      </w:pPr>
      <w:r w:rsidRPr="00381041">
        <w:rPr>
          <w:rFonts w:ascii="Times New Roman" w:hAnsi="Times New Roman" w:cs="Times New Roman"/>
          <w:color w:val="000000"/>
          <w:sz w:val="18"/>
          <w:szCs w:val="18"/>
        </w:rPr>
        <w:t>{</w:t>
      </w:r>
    </w:p>
    <w:p w14:paraId="54061474" w14:textId="4E13ECD5"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Pr>
          <w:rFonts w:ascii="Times New Roman" w:hAnsi="Times New Roman" w:cs="Times New Roman"/>
          <w:color w:val="236E25"/>
          <w:sz w:val="18"/>
          <w:szCs w:val="18"/>
        </w:rPr>
        <w:t>…</w:t>
      </w:r>
    </w:p>
    <w:p w14:paraId="380BF123"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proofErr w:type="gramStart"/>
      <w:r w:rsidRPr="00381041">
        <w:rPr>
          <w:rFonts w:ascii="Times New Roman" w:hAnsi="Times New Roman" w:cs="Times New Roman"/>
          <w:color w:val="760F50"/>
          <w:sz w:val="18"/>
          <w:szCs w:val="18"/>
        </w:rPr>
        <w:t>if</w:t>
      </w:r>
      <w:proofErr w:type="gramEnd"/>
      <w:r w:rsidRPr="00381041">
        <w:rPr>
          <w:rFonts w:ascii="Times New Roman" w:hAnsi="Times New Roman" w:cs="Times New Roman"/>
          <w:color w:val="000000"/>
          <w:sz w:val="18"/>
          <w:szCs w:val="18"/>
        </w:rPr>
        <w:t xml:space="preserve"> (</w:t>
      </w:r>
      <w:r w:rsidRPr="00381041">
        <w:rPr>
          <w:rFonts w:ascii="Times New Roman" w:hAnsi="Times New Roman" w:cs="Times New Roman"/>
          <w:color w:val="760F50"/>
          <w:sz w:val="18"/>
          <w:szCs w:val="18"/>
        </w:rPr>
        <w:t>self</w:t>
      </w:r>
      <w:r w:rsidRPr="00381041">
        <w:rPr>
          <w:rFonts w:ascii="Times New Roman" w:hAnsi="Times New Roman" w:cs="Times New Roman"/>
          <w:color w:val="000000"/>
          <w:sz w:val="18"/>
          <w:szCs w:val="18"/>
        </w:rPr>
        <w:t>)</w:t>
      </w:r>
    </w:p>
    <w:p w14:paraId="3D2E8C9A"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p>
    <w:p w14:paraId="55510433" w14:textId="5A0FF758"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r>
        <w:rPr>
          <w:rFonts w:ascii="Times New Roman" w:hAnsi="Times New Roman" w:cs="Times New Roman"/>
          <w:color w:val="236E25"/>
          <w:sz w:val="18"/>
          <w:szCs w:val="18"/>
        </w:rPr>
        <w:t>…</w:t>
      </w:r>
    </w:p>
    <w:p w14:paraId="201AFEEB"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proofErr w:type="gramStart"/>
      <w:r w:rsidRPr="00381041">
        <w:rPr>
          <w:rFonts w:ascii="Times New Roman" w:hAnsi="Times New Roman" w:cs="Times New Roman"/>
          <w:color w:val="000000"/>
          <w:sz w:val="18"/>
          <w:szCs w:val="18"/>
        </w:rPr>
        <w:t>n</w:t>
      </w:r>
      <w:proofErr w:type="gramEnd"/>
      <w:r w:rsidRPr="00381041">
        <w:rPr>
          <w:rFonts w:ascii="Times New Roman" w:hAnsi="Times New Roman" w:cs="Times New Roman"/>
          <w:color w:val="000000"/>
          <w:sz w:val="18"/>
          <w:szCs w:val="18"/>
        </w:rPr>
        <w:t xml:space="preserve"> </w:t>
      </w:r>
      <w:r w:rsidRPr="00381041">
        <w:rPr>
          <w:rFonts w:ascii="Times New Roman" w:hAnsi="Times New Roman" w:cs="Times New Roman"/>
          <w:color w:val="2E0D6E"/>
          <w:sz w:val="18"/>
          <w:szCs w:val="18"/>
        </w:rPr>
        <w:t>setTitle</w:t>
      </w:r>
      <w:r w:rsidRPr="00381041">
        <w:rPr>
          <w:rFonts w:ascii="Times New Roman" w:hAnsi="Times New Roman" w:cs="Times New Roman"/>
          <w:color w:val="000000"/>
          <w:sz w:val="18"/>
          <w:szCs w:val="18"/>
        </w:rPr>
        <w:t>:</w:t>
      </w:r>
      <w:r w:rsidRPr="00381041">
        <w:rPr>
          <w:rFonts w:ascii="Times New Roman" w:hAnsi="Times New Roman" w:cs="Times New Roman"/>
          <w:color w:val="891315"/>
          <w:sz w:val="18"/>
          <w:szCs w:val="18"/>
        </w:rPr>
        <w:t>@"Homepwner"</w:t>
      </w:r>
      <w:r w:rsidRPr="00381041">
        <w:rPr>
          <w:rFonts w:ascii="Times New Roman" w:hAnsi="Times New Roman" w:cs="Times New Roman"/>
          <w:color w:val="000000"/>
          <w:sz w:val="18"/>
          <w:szCs w:val="18"/>
        </w:rPr>
        <w:t>];</w:t>
      </w:r>
    </w:p>
    <w:p w14:paraId="46B24C32"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p>
    <w:p w14:paraId="4121F74D"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r w:rsidRPr="00381041">
        <w:rPr>
          <w:rFonts w:ascii="Times New Roman" w:hAnsi="Times New Roman" w:cs="Times New Roman"/>
          <w:color w:val="236E25"/>
          <w:sz w:val="18"/>
          <w:szCs w:val="18"/>
        </w:rPr>
        <w:t>// Create a new bar button item that will send addNewItem: to ItemsViewController</w:t>
      </w:r>
    </w:p>
    <w:p w14:paraId="4F191658"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r w:rsidRPr="00381041">
        <w:rPr>
          <w:rFonts w:ascii="Times New Roman" w:hAnsi="Times New Roman" w:cs="Times New Roman"/>
          <w:color w:val="5C2699"/>
          <w:sz w:val="18"/>
          <w:szCs w:val="18"/>
        </w:rPr>
        <w:t>UIBarButtonItem</w:t>
      </w:r>
      <w:r w:rsidRPr="00381041">
        <w:rPr>
          <w:rFonts w:ascii="Times New Roman" w:hAnsi="Times New Roman" w:cs="Times New Roman"/>
          <w:color w:val="000000"/>
          <w:sz w:val="18"/>
          <w:szCs w:val="18"/>
        </w:rPr>
        <w:t xml:space="preserve"> *bbi = [[</w:t>
      </w:r>
      <w:r w:rsidRPr="00381041">
        <w:rPr>
          <w:rFonts w:ascii="Times New Roman" w:hAnsi="Times New Roman" w:cs="Times New Roman"/>
          <w:color w:val="5C2699"/>
          <w:sz w:val="18"/>
          <w:szCs w:val="18"/>
        </w:rPr>
        <w:t>UIBarButtonItem</w:t>
      </w:r>
      <w:r w:rsidRPr="00381041">
        <w:rPr>
          <w:rFonts w:ascii="Times New Roman" w:hAnsi="Times New Roman" w:cs="Times New Roman"/>
          <w:color w:val="000000"/>
          <w:sz w:val="18"/>
          <w:szCs w:val="18"/>
        </w:rPr>
        <w:t xml:space="preserve"> </w:t>
      </w:r>
      <w:r w:rsidRPr="00381041">
        <w:rPr>
          <w:rFonts w:ascii="Times New Roman" w:hAnsi="Times New Roman" w:cs="Times New Roman"/>
          <w:color w:val="2E0D6E"/>
          <w:sz w:val="18"/>
          <w:szCs w:val="18"/>
        </w:rPr>
        <w:t>alloc</w:t>
      </w:r>
      <w:r w:rsidRPr="00381041">
        <w:rPr>
          <w:rFonts w:ascii="Times New Roman" w:hAnsi="Times New Roman" w:cs="Times New Roman"/>
          <w:color w:val="000000"/>
          <w:sz w:val="18"/>
          <w:szCs w:val="18"/>
        </w:rPr>
        <w:t>]</w:t>
      </w:r>
    </w:p>
    <w:p w14:paraId="107B11DA"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proofErr w:type="gramStart"/>
      <w:r w:rsidRPr="00381041">
        <w:rPr>
          <w:rFonts w:ascii="Times New Roman" w:hAnsi="Times New Roman" w:cs="Times New Roman"/>
          <w:color w:val="2E0D6E"/>
          <w:sz w:val="18"/>
          <w:szCs w:val="18"/>
        </w:rPr>
        <w:t>initWithBarButtonSystemItem</w:t>
      </w:r>
      <w:r w:rsidRPr="00381041">
        <w:rPr>
          <w:rFonts w:ascii="Times New Roman" w:hAnsi="Times New Roman" w:cs="Times New Roman"/>
          <w:color w:val="000000"/>
          <w:sz w:val="18"/>
          <w:szCs w:val="18"/>
        </w:rPr>
        <w:t>:</w:t>
      </w:r>
      <w:r w:rsidRPr="00381041">
        <w:rPr>
          <w:rFonts w:ascii="Times New Roman" w:hAnsi="Times New Roman" w:cs="Times New Roman"/>
          <w:color w:val="2E0D6E"/>
          <w:sz w:val="18"/>
          <w:szCs w:val="18"/>
        </w:rPr>
        <w:t>UIBarButtonSystemItemAdd</w:t>
      </w:r>
      <w:proofErr w:type="gramEnd"/>
    </w:p>
    <w:p w14:paraId="5C68908A"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proofErr w:type="gramStart"/>
      <w:r w:rsidRPr="00381041">
        <w:rPr>
          <w:rFonts w:ascii="Times New Roman" w:hAnsi="Times New Roman" w:cs="Times New Roman"/>
          <w:color w:val="2E0D6E"/>
          <w:sz w:val="18"/>
          <w:szCs w:val="18"/>
        </w:rPr>
        <w:t>target</w:t>
      </w:r>
      <w:r w:rsidRPr="00381041">
        <w:rPr>
          <w:rFonts w:ascii="Times New Roman" w:hAnsi="Times New Roman" w:cs="Times New Roman"/>
          <w:color w:val="000000"/>
          <w:sz w:val="18"/>
          <w:szCs w:val="18"/>
        </w:rPr>
        <w:t>:</w:t>
      </w:r>
      <w:r w:rsidRPr="00381041">
        <w:rPr>
          <w:rFonts w:ascii="Times New Roman" w:hAnsi="Times New Roman" w:cs="Times New Roman"/>
          <w:color w:val="760F50"/>
          <w:sz w:val="18"/>
          <w:szCs w:val="18"/>
        </w:rPr>
        <w:t>self</w:t>
      </w:r>
      <w:proofErr w:type="gramEnd"/>
    </w:p>
    <w:p w14:paraId="327DEEC0"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proofErr w:type="gramStart"/>
      <w:r w:rsidRPr="00381041">
        <w:rPr>
          <w:rFonts w:ascii="Times New Roman" w:hAnsi="Times New Roman" w:cs="Times New Roman"/>
          <w:color w:val="2E0D6E"/>
          <w:sz w:val="18"/>
          <w:szCs w:val="18"/>
        </w:rPr>
        <w:t>action</w:t>
      </w:r>
      <w:proofErr w:type="gramEnd"/>
      <w:r w:rsidRPr="00381041">
        <w:rPr>
          <w:rFonts w:ascii="Times New Roman" w:hAnsi="Times New Roman" w:cs="Times New Roman"/>
          <w:color w:val="000000"/>
          <w:sz w:val="18"/>
          <w:szCs w:val="18"/>
        </w:rPr>
        <w:t>:</w:t>
      </w:r>
      <w:r w:rsidRPr="00381041">
        <w:rPr>
          <w:rFonts w:ascii="Times New Roman" w:hAnsi="Times New Roman" w:cs="Times New Roman"/>
          <w:color w:val="760F50"/>
          <w:sz w:val="18"/>
          <w:szCs w:val="18"/>
        </w:rPr>
        <w:t>@selector</w:t>
      </w:r>
      <w:r w:rsidRPr="00381041">
        <w:rPr>
          <w:rFonts w:ascii="Times New Roman" w:hAnsi="Times New Roman" w:cs="Times New Roman"/>
          <w:color w:val="000000"/>
          <w:sz w:val="18"/>
          <w:szCs w:val="18"/>
        </w:rPr>
        <w:t>(addNewItem:)];</w:t>
      </w:r>
    </w:p>
    <w:p w14:paraId="243D15D1"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r w:rsidRPr="00381041">
        <w:rPr>
          <w:rFonts w:ascii="Times New Roman" w:hAnsi="Times New Roman" w:cs="Times New Roman"/>
          <w:color w:val="236E25"/>
          <w:sz w:val="18"/>
          <w:szCs w:val="18"/>
        </w:rPr>
        <w:t>// Set this bar button item as the right item in the navigation item</w:t>
      </w:r>
    </w:p>
    <w:p w14:paraId="567AB323" w14:textId="77777777" w:rsid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proofErr w:type="gramStart"/>
      <w:r w:rsidRPr="00381041">
        <w:rPr>
          <w:rFonts w:ascii="Times New Roman" w:hAnsi="Times New Roman" w:cs="Times New Roman"/>
          <w:color w:val="760F50"/>
          <w:sz w:val="18"/>
          <w:szCs w:val="18"/>
        </w:rPr>
        <w:t>self</w:t>
      </w:r>
      <w:proofErr w:type="gramEnd"/>
      <w:r w:rsidRPr="00381041">
        <w:rPr>
          <w:rFonts w:ascii="Times New Roman" w:hAnsi="Times New Roman" w:cs="Times New Roman"/>
          <w:color w:val="000000"/>
          <w:sz w:val="18"/>
          <w:szCs w:val="18"/>
        </w:rPr>
        <w:t xml:space="preserve"> </w:t>
      </w:r>
      <w:r w:rsidRPr="00381041">
        <w:rPr>
          <w:rFonts w:ascii="Times New Roman" w:hAnsi="Times New Roman" w:cs="Times New Roman"/>
          <w:color w:val="2E0D6E"/>
          <w:sz w:val="18"/>
          <w:szCs w:val="18"/>
        </w:rPr>
        <w:t>navigationItem</w:t>
      </w:r>
      <w:r w:rsidRPr="00381041">
        <w:rPr>
          <w:rFonts w:ascii="Times New Roman" w:hAnsi="Times New Roman" w:cs="Times New Roman"/>
          <w:color w:val="000000"/>
          <w:sz w:val="18"/>
          <w:szCs w:val="18"/>
        </w:rPr>
        <w:t xml:space="preserve">] </w:t>
      </w:r>
      <w:r w:rsidRPr="00381041">
        <w:rPr>
          <w:rFonts w:ascii="Times New Roman" w:hAnsi="Times New Roman" w:cs="Times New Roman"/>
          <w:color w:val="2E0D6E"/>
          <w:sz w:val="18"/>
          <w:szCs w:val="18"/>
        </w:rPr>
        <w:t>setRightBarButtonItem</w:t>
      </w:r>
      <w:r w:rsidRPr="00381041">
        <w:rPr>
          <w:rFonts w:ascii="Times New Roman" w:hAnsi="Times New Roman" w:cs="Times New Roman"/>
          <w:color w:val="000000"/>
          <w:sz w:val="18"/>
          <w:szCs w:val="18"/>
        </w:rPr>
        <w:t>:bbi];</w:t>
      </w:r>
    </w:p>
    <w:p w14:paraId="3CCC21B1" w14:textId="77777777" w:rsidR="00543440" w:rsidRPr="00BD17C0" w:rsidRDefault="00543440" w:rsidP="00543440">
      <w:pPr>
        <w:widowControl w:val="0"/>
        <w:tabs>
          <w:tab w:val="left" w:pos="866"/>
        </w:tabs>
        <w:autoSpaceDE w:val="0"/>
        <w:autoSpaceDN w:val="0"/>
        <w:adjustRightInd w:val="0"/>
        <w:rPr>
          <w:rFonts w:ascii="Times New Roman" w:hAnsi="Times New Roman" w:cs="Times New Roman"/>
          <w:color w:val="000000"/>
          <w:sz w:val="18"/>
          <w:szCs w:val="18"/>
        </w:rPr>
      </w:pPr>
      <w:r w:rsidRPr="00BD17C0">
        <w:rPr>
          <w:rFonts w:ascii="Times New Roman" w:hAnsi="Times New Roman" w:cs="Times New Roman"/>
          <w:color w:val="000000"/>
          <w:sz w:val="18"/>
          <w:szCs w:val="18"/>
        </w:rPr>
        <w:t xml:space="preserve">        </w:t>
      </w:r>
    </w:p>
    <w:p w14:paraId="7E355259" w14:textId="77777777" w:rsidR="00543440" w:rsidRPr="00BD17C0" w:rsidRDefault="00543440" w:rsidP="00543440">
      <w:pPr>
        <w:widowControl w:val="0"/>
        <w:tabs>
          <w:tab w:val="left" w:pos="866"/>
        </w:tabs>
        <w:autoSpaceDE w:val="0"/>
        <w:autoSpaceDN w:val="0"/>
        <w:adjustRightInd w:val="0"/>
        <w:rPr>
          <w:rFonts w:ascii="Times New Roman" w:hAnsi="Times New Roman" w:cs="Times New Roman"/>
          <w:color w:val="000000"/>
          <w:sz w:val="18"/>
          <w:szCs w:val="18"/>
        </w:rPr>
      </w:pPr>
      <w:r w:rsidRPr="00BD17C0">
        <w:rPr>
          <w:rFonts w:ascii="Times New Roman" w:hAnsi="Times New Roman" w:cs="Times New Roman"/>
          <w:color w:val="000000"/>
          <w:sz w:val="18"/>
          <w:szCs w:val="18"/>
        </w:rPr>
        <w:t xml:space="preserve">        </w:t>
      </w:r>
      <w:r w:rsidRPr="00BD17C0">
        <w:rPr>
          <w:rFonts w:ascii="Times New Roman" w:hAnsi="Times New Roman" w:cs="Times New Roman"/>
          <w:color w:val="236E25"/>
          <w:sz w:val="18"/>
          <w:szCs w:val="18"/>
        </w:rPr>
        <w:t>// Set this bar button item as the left item in the navigation item</w:t>
      </w:r>
    </w:p>
    <w:p w14:paraId="2A2C8355" w14:textId="5EA5125F" w:rsidR="00543440" w:rsidRPr="00BD17C0" w:rsidRDefault="00543440" w:rsidP="00543440">
      <w:pPr>
        <w:widowControl w:val="0"/>
        <w:tabs>
          <w:tab w:val="left" w:pos="866"/>
        </w:tabs>
        <w:autoSpaceDE w:val="0"/>
        <w:autoSpaceDN w:val="0"/>
        <w:adjustRightInd w:val="0"/>
        <w:rPr>
          <w:rFonts w:ascii="Times New Roman" w:hAnsi="Times New Roman" w:cs="Times New Roman"/>
          <w:color w:val="000000"/>
          <w:sz w:val="18"/>
          <w:szCs w:val="18"/>
        </w:rPr>
      </w:pPr>
      <w:r w:rsidRPr="00BD17C0">
        <w:rPr>
          <w:rFonts w:ascii="Times New Roman" w:hAnsi="Times New Roman" w:cs="Times New Roman"/>
          <w:color w:val="000000"/>
          <w:sz w:val="18"/>
          <w:szCs w:val="18"/>
        </w:rPr>
        <w:t xml:space="preserve">        [[</w:t>
      </w:r>
      <w:proofErr w:type="gramStart"/>
      <w:r w:rsidRPr="00BD17C0">
        <w:rPr>
          <w:rFonts w:ascii="Times New Roman" w:hAnsi="Times New Roman" w:cs="Times New Roman"/>
          <w:color w:val="760F50"/>
          <w:sz w:val="18"/>
          <w:szCs w:val="18"/>
        </w:rPr>
        <w:t>self</w:t>
      </w:r>
      <w:proofErr w:type="gramEnd"/>
      <w:r w:rsidRPr="00BD17C0">
        <w:rPr>
          <w:rFonts w:ascii="Times New Roman" w:hAnsi="Times New Roman" w:cs="Times New Roman"/>
          <w:color w:val="000000"/>
          <w:sz w:val="18"/>
          <w:szCs w:val="18"/>
        </w:rPr>
        <w:t xml:space="preserve"> </w:t>
      </w:r>
      <w:r w:rsidRPr="00BD17C0">
        <w:rPr>
          <w:rFonts w:ascii="Times New Roman" w:hAnsi="Times New Roman" w:cs="Times New Roman"/>
          <w:color w:val="2E0D6E"/>
          <w:sz w:val="18"/>
          <w:szCs w:val="18"/>
        </w:rPr>
        <w:t>navigationItem</w:t>
      </w:r>
      <w:r w:rsidRPr="00BD17C0">
        <w:rPr>
          <w:rFonts w:ascii="Times New Roman" w:hAnsi="Times New Roman" w:cs="Times New Roman"/>
          <w:color w:val="000000"/>
          <w:sz w:val="18"/>
          <w:szCs w:val="18"/>
        </w:rPr>
        <w:t xml:space="preserve">] </w:t>
      </w:r>
      <w:r w:rsidRPr="00BD17C0">
        <w:rPr>
          <w:rFonts w:ascii="Times New Roman" w:hAnsi="Times New Roman" w:cs="Times New Roman"/>
          <w:color w:val="2E0D6E"/>
          <w:sz w:val="18"/>
          <w:szCs w:val="18"/>
        </w:rPr>
        <w:t>setLeftBarButtonItem</w:t>
      </w:r>
      <w:r w:rsidRPr="00BD17C0">
        <w:rPr>
          <w:rFonts w:ascii="Times New Roman" w:hAnsi="Times New Roman" w:cs="Times New Roman"/>
          <w:color w:val="000000"/>
          <w:sz w:val="18"/>
          <w:szCs w:val="18"/>
        </w:rPr>
        <w:t>:[</w:t>
      </w:r>
      <w:r w:rsidRPr="00BD17C0">
        <w:rPr>
          <w:rFonts w:ascii="Times New Roman" w:hAnsi="Times New Roman" w:cs="Times New Roman"/>
          <w:color w:val="760F50"/>
          <w:sz w:val="18"/>
          <w:szCs w:val="18"/>
        </w:rPr>
        <w:t>self</w:t>
      </w:r>
      <w:r w:rsidRPr="00BD17C0">
        <w:rPr>
          <w:rFonts w:ascii="Times New Roman" w:hAnsi="Times New Roman" w:cs="Times New Roman"/>
          <w:color w:val="000000"/>
          <w:sz w:val="18"/>
          <w:szCs w:val="18"/>
        </w:rPr>
        <w:t xml:space="preserve"> </w:t>
      </w:r>
      <w:r w:rsidRPr="00BD17C0">
        <w:rPr>
          <w:rFonts w:ascii="Times New Roman" w:hAnsi="Times New Roman" w:cs="Times New Roman"/>
          <w:color w:val="2E0D6E"/>
          <w:sz w:val="18"/>
          <w:szCs w:val="18"/>
        </w:rPr>
        <w:t>editButtonItem</w:t>
      </w:r>
      <w:r w:rsidRPr="00BD17C0">
        <w:rPr>
          <w:rFonts w:ascii="Times New Roman" w:hAnsi="Times New Roman" w:cs="Times New Roman"/>
          <w:color w:val="000000"/>
          <w:sz w:val="18"/>
          <w:szCs w:val="18"/>
        </w:rPr>
        <w:t>]];</w:t>
      </w:r>
    </w:p>
    <w:p w14:paraId="3C37391B" w14:textId="77777777"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p>
    <w:p w14:paraId="2D969029" w14:textId="491B12F1" w:rsidR="00381041" w:rsidRPr="00381041" w:rsidRDefault="00381041" w:rsidP="00381041">
      <w:pPr>
        <w:widowControl w:val="0"/>
        <w:tabs>
          <w:tab w:val="left" w:pos="866"/>
        </w:tabs>
        <w:autoSpaceDE w:val="0"/>
        <w:autoSpaceDN w:val="0"/>
        <w:adjustRightInd w:val="0"/>
        <w:rPr>
          <w:rFonts w:ascii="Times New Roman" w:hAnsi="Times New Roman" w:cs="Times New Roman"/>
          <w:color w:val="000000"/>
          <w:sz w:val="18"/>
          <w:szCs w:val="18"/>
        </w:rPr>
      </w:pPr>
      <w:r w:rsidRPr="00381041">
        <w:rPr>
          <w:rFonts w:ascii="Times New Roman" w:hAnsi="Times New Roman" w:cs="Times New Roman"/>
          <w:color w:val="000000"/>
          <w:sz w:val="18"/>
          <w:szCs w:val="18"/>
        </w:rPr>
        <w:t xml:space="preserve">    </w:t>
      </w:r>
      <w:r>
        <w:rPr>
          <w:rFonts w:ascii="Times New Roman" w:hAnsi="Times New Roman" w:cs="Times New Roman"/>
          <w:color w:val="760F50"/>
          <w:sz w:val="18"/>
          <w:szCs w:val="18"/>
        </w:rPr>
        <w:t>…</w:t>
      </w:r>
    </w:p>
    <w:p w14:paraId="2118F039" w14:textId="04253616" w:rsidR="00B97D5A" w:rsidRPr="00381041" w:rsidRDefault="00381041" w:rsidP="00381041">
      <w:pPr>
        <w:pStyle w:val="NoSpacing"/>
        <w:rPr>
          <w:rFonts w:ascii="Times New Roman" w:hAnsi="Times New Roman" w:cs="Times New Roman"/>
          <w:sz w:val="18"/>
          <w:szCs w:val="18"/>
        </w:rPr>
      </w:pPr>
      <w:r w:rsidRPr="00381041">
        <w:rPr>
          <w:rFonts w:ascii="Times New Roman" w:hAnsi="Times New Roman" w:cs="Times New Roman"/>
          <w:color w:val="000000"/>
          <w:sz w:val="18"/>
          <w:szCs w:val="18"/>
        </w:rPr>
        <w:t>}</w:t>
      </w:r>
    </w:p>
    <w:p w14:paraId="54C46D35" w14:textId="77777777" w:rsidR="00B97D5A" w:rsidRDefault="00B97D5A" w:rsidP="00B97D5A">
      <w:pPr>
        <w:pStyle w:val="NoSpacing"/>
        <w:rPr>
          <w:rFonts w:ascii="Times New Roman" w:hAnsi="Times New Roman" w:cs="Times New Roman"/>
          <w:sz w:val="18"/>
          <w:szCs w:val="18"/>
        </w:rPr>
      </w:pPr>
    </w:p>
    <w:p w14:paraId="348A9560" w14:textId="77777777" w:rsidR="002774CE" w:rsidRDefault="002774CE" w:rsidP="00CD4F6E">
      <w:pPr>
        <w:pStyle w:val="NoSpacing"/>
        <w:rPr>
          <w:rFonts w:ascii="Times New Roman" w:hAnsi="Times New Roman" w:cs="Times New Roman"/>
          <w:sz w:val="18"/>
          <w:szCs w:val="18"/>
        </w:rPr>
      </w:pPr>
    </w:p>
    <w:p w14:paraId="43914B48" w14:textId="77777777" w:rsidR="002774CE" w:rsidRDefault="002774CE" w:rsidP="00CD4F6E">
      <w:pPr>
        <w:pStyle w:val="NoSpacing"/>
        <w:rPr>
          <w:rFonts w:ascii="Times New Roman" w:hAnsi="Times New Roman" w:cs="Times New Roman"/>
          <w:sz w:val="18"/>
          <w:szCs w:val="18"/>
        </w:rPr>
      </w:pPr>
    </w:p>
    <w:p w14:paraId="3801E6F8" w14:textId="77777777" w:rsidR="002774CE" w:rsidRDefault="002774CE" w:rsidP="00CD4F6E">
      <w:pPr>
        <w:pStyle w:val="NoSpacing"/>
        <w:rPr>
          <w:rFonts w:ascii="Times New Roman" w:hAnsi="Times New Roman" w:cs="Times New Roman"/>
          <w:sz w:val="18"/>
          <w:szCs w:val="18"/>
        </w:rPr>
      </w:pPr>
    </w:p>
    <w:p w14:paraId="3C067B74" w14:textId="77777777" w:rsidR="002774CE" w:rsidRDefault="002774CE" w:rsidP="00CD4F6E">
      <w:pPr>
        <w:pStyle w:val="NoSpacing"/>
        <w:rPr>
          <w:rFonts w:ascii="Times New Roman" w:hAnsi="Times New Roman" w:cs="Times New Roman"/>
          <w:sz w:val="18"/>
          <w:szCs w:val="18"/>
        </w:rPr>
      </w:pPr>
    </w:p>
    <w:p w14:paraId="5FBAF64B" w14:textId="77777777" w:rsidR="002774CE" w:rsidRDefault="002774CE" w:rsidP="00CD4F6E">
      <w:pPr>
        <w:pStyle w:val="NoSpacing"/>
        <w:rPr>
          <w:rFonts w:ascii="Times New Roman" w:hAnsi="Times New Roman" w:cs="Times New Roman"/>
          <w:sz w:val="18"/>
          <w:szCs w:val="18"/>
        </w:rPr>
      </w:pPr>
    </w:p>
    <w:p w14:paraId="22877D54" w14:textId="77777777" w:rsidR="002774CE" w:rsidRDefault="002774CE" w:rsidP="00CD4F6E">
      <w:pPr>
        <w:pStyle w:val="NoSpacing"/>
        <w:rPr>
          <w:rFonts w:ascii="Times New Roman" w:hAnsi="Times New Roman" w:cs="Times New Roman"/>
          <w:sz w:val="18"/>
          <w:szCs w:val="18"/>
        </w:rPr>
      </w:pPr>
    </w:p>
    <w:p w14:paraId="42DFD070" w14:textId="77777777" w:rsidR="002774CE" w:rsidRDefault="002774CE" w:rsidP="00CD4F6E">
      <w:pPr>
        <w:pStyle w:val="NoSpacing"/>
        <w:rPr>
          <w:rFonts w:ascii="Times New Roman" w:hAnsi="Times New Roman" w:cs="Times New Roman"/>
          <w:sz w:val="18"/>
          <w:szCs w:val="18"/>
        </w:rPr>
      </w:pPr>
    </w:p>
    <w:p w14:paraId="1F4C391F" w14:textId="77777777" w:rsidR="002774CE" w:rsidRDefault="002774CE" w:rsidP="00CD4F6E">
      <w:pPr>
        <w:pStyle w:val="NoSpacing"/>
        <w:rPr>
          <w:rFonts w:ascii="Times New Roman" w:hAnsi="Times New Roman" w:cs="Times New Roman"/>
          <w:sz w:val="18"/>
          <w:szCs w:val="18"/>
        </w:rPr>
      </w:pPr>
    </w:p>
    <w:p w14:paraId="4A382B55" w14:textId="77777777" w:rsidR="002774CE" w:rsidRDefault="002774CE" w:rsidP="00CD4F6E">
      <w:pPr>
        <w:pStyle w:val="NoSpacing"/>
        <w:rPr>
          <w:rFonts w:ascii="Times New Roman" w:hAnsi="Times New Roman" w:cs="Times New Roman"/>
          <w:sz w:val="18"/>
          <w:szCs w:val="18"/>
        </w:rPr>
      </w:pPr>
    </w:p>
    <w:p w14:paraId="67E34A3F" w14:textId="77777777" w:rsidR="002774CE" w:rsidRDefault="002774CE" w:rsidP="00CD4F6E">
      <w:pPr>
        <w:pStyle w:val="NoSpacing"/>
        <w:rPr>
          <w:rFonts w:ascii="Times New Roman" w:hAnsi="Times New Roman" w:cs="Times New Roman"/>
          <w:sz w:val="18"/>
          <w:szCs w:val="18"/>
        </w:rPr>
      </w:pPr>
    </w:p>
    <w:p w14:paraId="15A44215" w14:textId="77777777" w:rsidR="002774CE" w:rsidRPr="00CD4F6E" w:rsidRDefault="002774CE" w:rsidP="00CD4F6E">
      <w:pPr>
        <w:pStyle w:val="NoSpacing"/>
        <w:rPr>
          <w:rFonts w:ascii="Times New Roman" w:hAnsi="Times New Roman" w:cs="Times New Roman"/>
          <w:sz w:val="18"/>
          <w:szCs w:val="18"/>
        </w:rPr>
      </w:pPr>
    </w:p>
    <w:p w14:paraId="1182C65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color w:val="565656"/>
          <w:sz w:val="18"/>
          <w:szCs w:val="18"/>
        </w:rPr>
        <w:t>12</w:t>
      </w:r>
    </w:p>
    <w:p w14:paraId="60FE953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Camera</w:t>
      </w:r>
    </w:p>
    <w:p w14:paraId="21B075D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In this chapter, you’re going to add photos to the </w:t>
      </w:r>
      <w:r w:rsidRPr="00CD4F6E">
        <w:rPr>
          <w:rFonts w:ascii="Times New Roman" w:hAnsi="Times New Roman" w:cs="Times New Roman"/>
          <w:color w:val="565656"/>
          <w:sz w:val="18"/>
          <w:szCs w:val="18"/>
        </w:rPr>
        <w:t xml:space="preserve">Homepwner </w:t>
      </w:r>
      <w:r w:rsidRPr="00CD4F6E">
        <w:rPr>
          <w:rFonts w:ascii="Times New Roman" w:hAnsi="Times New Roman" w:cs="Times New Roman"/>
          <w:sz w:val="18"/>
          <w:szCs w:val="18"/>
        </w:rPr>
        <w:t>application. You will present a UIImagePickerController so that the user can take and save a picture of each item. The image will then be associated with a BNRItem instance, stored in an image store, and viewable in the item’s detail view. Then, when the insurance company demands proof, the user will have a visual record of owning that 70" HDTV.</w:t>
      </w:r>
    </w:p>
    <w:p w14:paraId="09A59EC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Figure12.1 Homepwnerwithcameraaddition</w:t>
      </w:r>
    </w:p>
    <w:p w14:paraId="31C94B27" w14:textId="51640C14"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1FCB5669" wp14:editId="1048BC14">
            <wp:extent cx="2423160" cy="19405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940560"/>
                    </a:xfrm>
                    <a:prstGeom prst="rect">
                      <a:avLst/>
                    </a:prstGeom>
                    <a:noFill/>
                    <a:ln>
                      <a:noFill/>
                    </a:ln>
                  </pic:spPr>
                </pic:pic>
              </a:graphicData>
            </a:graphic>
          </wp:inline>
        </w:drawing>
      </w:r>
    </w:p>
    <w:p w14:paraId="1254F19C" w14:textId="15F50E84"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56BEB7F6" wp14:editId="7D17D28B">
            <wp:extent cx="3068320" cy="1584960"/>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320" cy="1584960"/>
                    </a:xfrm>
                    <a:prstGeom prst="rect">
                      <a:avLst/>
                    </a:prstGeom>
                    <a:noFill/>
                    <a:ln>
                      <a:noFill/>
                    </a:ln>
                  </pic:spPr>
                </pic:pic>
              </a:graphicData>
            </a:graphic>
          </wp:inline>
        </w:drawing>
      </w:r>
    </w:p>
    <w:p w14:paraId="5FC5AA5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Displaying Images and UIImageView</w:t>
      </w:r>
    </w:p>
    <w:p w14:paraId="3D25909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Because we want the image to appear in the item’s detail view, our first step is to have the DetailViewController get and display an image. An easy way to display an image is to put an instance of UIImageView on the screen. Open Homepwner.xcodeproj and DetailViewController.xib. Then drag an instance of UIImageView onto the view, as shown in </w:t>
      </w:r>
      <w:r w:rsidRPr="00CD4F6E">
        <w:rPr>
          <w:rFonts w:ascii="Times New Roman" w:hAnsi="Times New Roman" w:cs="Times New Roman"/>
          <w:color w:val="0000FF"/>
          <w:sz w:val="18"/>
          <w:szCs w:val="18"/>
        </w:rPr>
        <w:t>Figure 12.2</w:t>
      </w:r>
      <w:r w:rsidRPr="00CD4F6E">
        <w:rPr>
          <w:rFonts w:ascii="Times New Roman" w:hAnsi="Times New Roman" w:cs="Times New Roman"/>
          <w:sz w:val="18"/>
          <w:szCs w:val="18"/>
        </w:rPr>
        <w:t>.</w:t>
      </w:r>
    </w:p>
    <w:p w14:paraId="6528024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Figure12.2 UIImageViewonDetailViewController’sview</w:t>
      </w:r>
    </w:p>
    <w:p w14:paraId="4AEB9A4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 UIImageView displays an image according to its contentMode property. This property determines where to</w:t>
      </w:r>
    </w:p>
    <w:p w14:paraId="4B8AA31B" w14:textId="5F1F321E"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6DA42C96" wp14:editId="16E4B5CD">
            <wp:extent cx="208280" cy="101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4E4F56A0" wp14:editId="06CEAC82">
            <wp:extent cx="3611880" cy="508508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880" cy="5085080"/>
                    </a:xfrm>
                    <a:prstGeom prst="rect">
                      <a:avLst/>
                    </a:prstGeom>
                    <a:noFill/>
                    <a:ln>
                      <a:noFill/>
                    </a:ln>
                  </pic:spPr>
                </pic:pic>
              </a:graphicData>
            </a:graphic>
          </wp:inline>
        </w:drawing>
      </w:r>
    </w:p>
    <w:p w14:paraId="20A032AE"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position</w:t>
      </w:r>
      <w:proofErr w:type="gramEnd"/>
      <w:r w:rsidRPr="00CD4F6E">
        <w:rPr>
          <w:rFonts w:ascii="Times New Roman" w:hAnsi="Times New Roman" w:cs="Times New Roman"/>
          <w:sz w:val="18"/>
          <w:szCs w:val="18"/>
        </w:rPr>
        <w:t xml:space="preserve"> and how to resize the content within its frame.</w:t>
      </w:r>
    </w:p>
    <w:p w14:paraId="3CC4F7F5"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position</w:t>
      </w:r>
      <w:proofErr w:type="gramEnd"/>
      <w:r w:rsidRPr="00CD4F6E">
        <w:rPr>
          <w:rFonts w:ascii="Times New Roman" w:hAnsi="Times New Roman" w:cs="Times New Roman"/>
          <w:sz w:val="18"/>
          <w:szCs w:val="18"/>
        </w:rPr>
        <w:t xml:space="preserve"> and how to resize the content within its frame. UIImageView’s default value for contentMode is UIViewContentModeScaleToFill, which will adjust the image to exactly match the bounds of the image view. If you keep the default, the image taken by the camera will be contorted to fit into the square UIImageView. You have to change the contentMode of the image view so that it resizes the image with the same aspect ratio.</w:t>
      </w:r>
    </w:p>
    <w:p w14:paraId="6B69351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Select the UIImageView and open the attributes inspector. Find the </w:t>
      </w:r>
      <w:r w:rsidRPr="00CD4F6E">
        <w:rPr>
          <w:rFonts w:ascii="Times New Roman" w:hAnsi="Times New Roman" w:cs="Times New Roman"/>
          <w:color w:val="565656"/>
          <w:sz w:val="18"/>
          <w:szCs w:val="18"/>
        </w:rPr>
        <w:t xml:space="preserve">Mode </w:t>
      </w:r>
      <w:r w:rsidRPr="00CD4F6E">
        <w:rPr>
          <w:rFonts w:ascii="Times New Roman" w:hAnsi="Times New Roman" w:cs="Times New Roman"/>
          <w:sz w:val="18"/>
          <w:szCs w:val="18"/>
        </w:rPr>
        <w:t xml:space="preserve">attribute and change it to </w:t>
      </w:r>
      <w:r w:rsidRPr="00CD4F6E">
        <w:rPr>
          <w:rFonts w:ascii="Times New Roman" w:hAnsi="Times New Roman" w:cs="Times New Roman"/>
          <w:color w:val="565656"/>
          <w:sz w:val="18"/>
          <w:szCs w:val="18"/>
        </w:rPr>
        <w:t>Aspect Fit</w:t>
      </w:r>
      <w:r w:rsidRPr="00CD4F6E">
        <w:rPr>
          <w:rFonts w:ascii="Times New Roman" w:hAnsi="Times New Roman" w:cs="Times New Roman"/>
          <w:sz w:val="18"/>
          <w:szCs w:val="18"/>
        </w:rPr>
        <w:t xml:space="preserve">, as shown in </w:t>
      </w:r>
      <w:r w:rsidRPr="00CD4F6E">
        <w:rPr>
          <w:rFonts w:ascii="Times New Roman" w:hAnsi="Times New Roman" w:cs="Times New Roman"/>
          <w:color w:val="0000FF"/>
          <w:sz w:val="18"/>
          <w:szCs w:val="18"/>
        </w:rPr>
        <w:t>Figure 12.3</w:t>
      </w:r>
      <w:r w:rsidRPr="00CD4F6E">
        <w:rPr>
          <w:rFonts w:ascii="Times New Roman" w:hAnsi="Times New Roman" w:cs="Times New Roman"/>
          <w:sz w:val="18"/>
          <w:szCs w:val="18"/>
        </w:rPr>
        <w:t>. This will resize the image to fit within the bounds of the UIImageView.</w:t>
      </w:r>
    </w:p>
    <w:p w14:paraId="3E25967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 12.3 Image viewattributes</w:t>
      </w:r>
    </w:p>
    <w:p w14:paraId="4309D2D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Now, Option-click DetailViewController.h in the project navigator to open it in the assistant editor. Control-drag from the UIImageView to the instance variable area in DetailViewController.h. Name the outlet imageView and choose </w:t>
      </w:r>
      <w:r w:rsidRPr="00CD4F6E">
        <w:rPr>
          <w:rFonts w:ascii="Times New Roman" w:hAnsi="Times New Roman" w:cs="Times New Roman"/>
          <w:color w:val="565656"/>
          <w:sz w:val="18"/>
          <w:szCs w:val="18"/>
        </w:rPr>
        <w:t xml:space="preserve">Weak </w:t>
      </w:r>
      <w:r w:rsidRPr="00CD4F6E">
        <w:rPr>
          <w:rFonts w:ascii="Times New Roman" w:hAnsi="Times New Roman" w:cs="Times New Roman"/>
          <w:sz w:val="18"/>
          <w:szCs w:val="18"/>
        </w:rPr>
        <w:t xml:space="preserve">as the storage type. Click </w:t>
      </w:r>
      <w:r w:rsidRPr="00CD4F6E">
        <w:rPr>
          <w:rFonts w:ascii="Times New Roman" w:hAnsi="Times New Roman" w:cs="Times New Roman"/>
          <w:color w:val="565656"/>
          <w:sz w:val="18"/>
          <w:szCs w:val="18"/>
        </w:rPr>
        <w:t>Connect</w:t>
      </w:r>
      <w:r w:rsidRPr="00CD4F6E">
        <w:rPr>
          <w:rFonts w:ascii="Times New Roman" w:hAnsi="Times New Roman" w:cs="Times New Roman"/>
          <w:sz w:val="18"/>
          <w:szCs w:val="18"/>
        </w:rPr>
        <w:t>.</w:t>
      </w:r>
    </w:p>
    <w:p w14:paraId="6AEAF8E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DetailViewController’s instance variable area should now</w:t>
      </w:r>
    </w:p>
    <w:p w14:paraId="535C35A6"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look</w:t>
      </w:r>
      <w:proofErr w:type="gramEnd"/>
      <w:r w:rsidRPr="00CD4F6E">
        <w:rPr>
          <w:rFonts w:ascii="Times New Roman" w:hAnsi="Times New Roman" w:cs="Times New Roman"/>
          <w:sz w:val="18"/>
          <w:szCs w:val="18"/>
        </w:rPr>
        <w:t xml:space="preserve"> like this:</w:t>
      </w:r>
    </w:p>
    <w:p w14:paraId="1382F8E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interface</w:t>
      </w:r>
      <w:proofErr w:type="gramEnd"/>
      <w:r w:rsidRPr="00CD4F6E">
        <w:rPr>
          <w:rFonts w:ascii="Times New Roman" w:hAnsi="Times New Roman" w:cs="Times New Roman"/>
          <w:sz w:val="18"/>
          <w:szCs w:val="18"/>
        </w:rPr>
        <w:t xml:space="preserve"> DetailViewController : UIViewController {</w:t>
      </w:r>
    </w:p>
    <w:p w14:paraId="22934FF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__</w:t>
      </w:r>
      <w:proofErr w:type="gramStart"/>
      <w:r w:rsidRPr="00CD4F6E">
        <w:rPr>
          <w:rFonts w:ascii="Times New Roman" w:hAnsi="Times New Roman" w:cs="Times New Roman"/>
          <w:sz w:val="18"/>
          <w:szCs w:val="18"/>
        </w:rPr>
        <w:t>weak</w:t>
      </w:r>
      <w:proofErr w:type="gramEnd"/>
      <w:r w:rsidRPr="00CD4F6E">
        <w:rPr>
          <w:rFonts w:ascii="Times New Roman" w:hAnsi="Times New Roman" w:cs="Times New Roman"/>
          <w:sz w:val="18"/>
          <w:szCs w:val="18"/>
        </w:rPr>
        <w:t xml:space="preserve"> IBOutlet UITextField *nameField; __weak IBOutlet UITextField *serialNumberField; __weak IBOutlet UITextField *valueField; __weak IBOutlet UILabel *dateLabel; __weak IBOutlet UIImageView *imageView;</w:t>
      </w:r>
    </w:p>
    <w:p w14:paraId="0870A53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647EA53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Taking pictures and UIImagePickerController</w:t>
      </w:r>
    </w:p>
    <w:p w14:paraId="6995FDD5" w14:textId="07FB863D"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54BB13C3" wp14:editId="7E33100C">
            <wp:extent cx="208280" cy="1016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27F1FF4D" wp14:editId="37D61D0D">
            <wp:extent cx="2438400" cy="17830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1783080"/>
                    </a:xfrm>
                    <a:prstGeom prst="rect">
                      <a:avLst/>
                    </a:prstGeom>
                    <a:noFill/>
                    <a:ln>
                      <a:noFill/>
                    </a:ln>
                  </pic:spPr>
                </pic:pic>
              </a:graphicData>
            </a:graphic>
          </wp:inline>
        </w:drawing>
      </w:r>
    </w:p>
    <w:p w14:paraId="3A37CB11"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Now you need a button to initiate the photo-taking process. It</w:t>
      </w:r>
    </w:p>
    <w:p w14:paraId="09761A3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Now you need a button to initiate the photo-taking process. It would be nice to put this button on the navigation bar, but we will need the navigation bar for another button later. Instead, we will create an instance of UIToolbar and place it at the bottom of DetailViewController’s view. In DetailViewController.xib, drag a UIToolbar onto the bottom of the view.</w:t>
      </w:r>
    </w:p>
    <w:p w14:paraId="12D8EEC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 UIToolbar works a lot like a UINavigationBar – you can add UIBarButtonItems to it. However, where a navigation bar has two slots for bar button items, a toolbar has an array of bar button items. You can place as many UIBarButtonItems in a toolbar as can fit on the screen.</w:t>
      </w:r>
    </w:p>
    <w:p w14:paraId="274C00C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By default, a new instance of UIToolbar created in a XIB file comes with one UIBarButtonItem. Select this bar button item and open the attribute inspector. Change the </w:t>
      </w:r>
      <w:r w:rsidRPr="00CD4F6E">
        <w:rPr>
          <w:rFonts w:ascii="Times New Roman" w:hAnsi="Times New Roman" w:cs="Times New Roman"/>
          <w:color w:val="565656"/>
          <w:sz w:val="18"/>
          <w:szCs w:val="18"/>
        </w:rPr>
        <w:t xml:space="preserve">Identifier </w:t>
      </w:r>
      <w:r w:rsidRPr="00CD4F6E">
        <w:rPr>
          <w:rFonts w:ascii="Times New Roman" w:hAnsi="Times New Roman" w:cs="Times New Roman"/>
          <w:sz w:val="18"/>
          <w:szCs w:val="18"/>
        </w:rPr>
        <w:t xml:space="preserve">to </w:t>
      </w:r>
      <w:r w:rsidRPr="00CD4F6E">
        <w:rPr>
          <w:rFonts w:ascii="Times New Roman" w:hAnsi="Times New Roman" w:cs="Times New Roman"/>
          <w:color w:val="565656"/>
          <w:sz w:val="18"/>
          <w:szCs w:val="18"/>
        </w:rPr>
        <w:t>Camera</w:t>
      </w:r>
      <w:r w:rsidRPr="00CD4F6E">
        <w:rPr>
          <w:rFonts w:ascii="Times New Roman" w:hAnsi="Times New Roman" w:cs="Times New Roman"/>
          <w:sz w:val="18"/>
          <w:szCs w:val="18"/>
        </w:rPr>
        <w:t>, and the item will show a camera icon (</w:t>
      </w:r>
      <w:r w:rsidRPr="00CD4F6E">
        <w:rPr>
          <w:rFonts w:ascii="Times New Roman" w:hAnsi="Times New Roman" w:cs="Times New Roman"/>
          <w:color w:val="0000FF"/>
          <w:sz w:val="18"/>
          <w:szCs w:val="18"/>
        </w:rPr>
        <w:t>Figure 12.4</w:t>
      </w:r>
      <w:r w:rsidRPr="00CD4F6E">
        <w:rPr>
          <w:rFonts w:ascii="Times New Roman" w:hAnsi="Times New Roman" w:cs="Times New Roman"/>
          <w:sz w:val="18"/>
          <w:szCs w:val="18"/>
        </w:rPr>
        <w:t>).</w:t>
      </w:r>
    </w:p>
    <w:p w14:paraId="29C5F77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Figure12.4 UIToolbarwithbarbuttonitem</w:t>
      </w:r>
    </w:p>
    <w:p w14:paraId="2AB3FDD4" w14:textId="31DA3048"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09DBF030" wp14:editId="02A2927B">
            <wp:extent cx="208280" cy="101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559A124A" wp14:editId="584B63AB">
            <wp:extent cx="3032760" cy="22860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2760" cy="2286000"/>
                    </a:xfrm>
                    <a:prstGeom prst="rect">
                      <a:avLst/>
                    </a:prstGeom>
                    <a:noFill/>
                    <a:ln>
                      <a:noFill/>
                    </a:ln>
                  </pic:spPr>
                </pic:pic>
              </a:graphicData>
            </a:graphic>
          </wp:inline>
        </w:drawing>
      </w:r>
    </w:p>
    <w:p w14:paraId="561D872E" w14:textId="03A8C4C2"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12BC8B36" wp14:editId="5CF37A54">
            <wp:extent cx="3032760" cy="41148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2760" cy="411480"/>
                    </a:xfrm>
                    <a:prstGeom prst="rect">
                      <a:avLst/>
                    </a:prstGeom>
                    <a:noFill/>
                    <a:ln>
                      <a:noFill/>
                    </a:ln>
                  </pic:spPr>
                </pic:pic>
              </a:graphicData>
            </a:graphic>
          </wp:inline>
        </w:drawing>
      </w:r>
    </w:p>
    <w:p w14:paraId="45D7CF6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The camera button will need to send a message to the instance of DetailViewController when it is tapped. In previous exercises, you connected action methods in two steps: declaring them in the header file and then hooking them up in the XIB file. Just like you did with outlets, you can do both steps at once by opening a source file in the assistant editor and Control-dragging from a XIB file to the file. Option-click DetailViewController.h in the project navigator to open it in the assistant </w:t>
      </w:r>
      <w:proofErr w:type="gramStart"/>
      <w:r w:rsidRPr="00CD4F6E">
        <w:rPr>
          <w:rFonts w:ascii="Times New Roman" w:hAnsi="Times New Roman" w:cs="Times New Roman"/>
          <w:sz w:val="18"/>
          <w:szCs w:val="18"/>
        </w:rPr>
        <w:t>editor .</w:t>
      </w:r>
      <w:proofErr w:type="gramEnd"/>
    </w:p>
    <w:p w14:paraId="033C2DD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In DetailViewController.xib, select the camera button and Control-drag from the button to the method declaration area in DetailViewController.h (</w:t>
      </w:r>
      <w:r w:rsidRPr="00CD4F6E">
        <w:rPr>
          <w:rFonts w:ascii="Times New Roman" w:hAnsi="Times New Roman" w:cs="Times New Roman"/>
          <w:color w:val="0000FF"/>
          <w:sz w:val="18"/>
          <w:szCs w:val="18"/>
        </w:rPr>
        <w:t>Figure 12.5</w:t>
      </w:r>
      <w:r w:rsidRPr="00CD4F6E">
        <w:rPr>
          <w:rFonts w:ascii="Times New Roman" w:hAnsi="Times New Roman" w:cs="Times New Roman"/>
          <w:sz w:val="18"/>
          <w:szCs w:val="18"/>
        </w:rPr>
        <w:t>).</w:t>
      </w:r>
    </w:p>
    <w:p w14:paraId="36B6290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Figure12.5 Creatingandconnectinganactionmethod fromaXIB</w:t>
      </w:r>
    </w:p>
    <w:p w14:paraId="0551C32D" w14:textId="2795B112"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6635406D" wp14:editId="5918CDA2">
            <wp:extent cx="208280" cy="101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23F57D13" wp14:editId="73E10877">
            <wp:extent cx="3037840" cy="2148840"/>
            <wp:effectExtent l="0" t="0" r="10160" b="1016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7840" cy="2148840"/>
                    </a:xfrm>
                    <a:prstGeom prst="rect">
                      <a:avLst/>
                    </a:prstGeom>
                    <a:noFill/>
                    <a:ln>
                      <a:noFill/>
                    </a:ln>
                  </pic:spPr>
                </pic:pic>
              </a:graphicData>
            </a:graphic>
          </wp:inline>
        </w:drawing>
      </w:r>
    </w:p>
    <w:p w14:paraId="2CB94B99" w14:textId="16CDC144"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1BCC15D3" wp14:editId="28E93CC9">
            <wp:extent cx="3037840" cy="274320"/>
            <wp:effectExtent l="0" t="0" r="1016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37840" cy="274320"/>
                    </a:xfrm>
                    <a:prstGeom prst="rect">
                      <a:avLst/>
                    </a:prstGeom>
                    <a:noFill/>
                    <a:ln>
                      <a:noFill/>
                    </a:ln>
                  </pic:spPr>
                </pic:pic>
              </a:graphicData>
            </a:graphic>
          </wp:inline>
        </w:drawing>
      </w:r>
    </w:p>
    <w:p w14:paraId="5B95F38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Let go of the mouse, and a window will appear that allows you to specify the type of connection you are creating. From the </w:t>
      </w:r>
      <w:r w:rsidRPr="00CD4F6E">
        <w:rPr>
          <w:rFonts w:ascii="Times New Roman" w:hAnsi="Times New Roman" w:cs="Times New Roman"/>
          <w:color w:val="565656"/>
          <w:sz w:val="18"/>
          <w:szCs w:val="18"/>
        </w:rPr>
        <w:t xml:space="preserve">Connection </w:t>
      </w:r>
      <w:r w:rsidRPr="00CD4F6E">
        <w:rPr>
          <w:rFonts w:ascii="Times New Roman" w:hAnsi="Times New Roman" w:cs="Times New Roman"/>
          <w:sz w:val="18"/>
          <w:szCs w:val="18"/>
        </w:rPr>
        <w:t xml:space="preserve">pop-up menu, choose </w:t>
      </w:r>
      <w:r w:rsidRPr="00CD4F6E">
        <w:rPr>
          <w:rFonts w:ascii="Times New Roman" w:hAnsi="Times New Roman" w:cs="Times New Roman"/>
          <w:color w:val="565656"/>
          <w:sz w:val="18"/>
          <w:szCs w:val="18"/>
        </w:rPr>
        <w:t>Action</w:t>
      </w:r>
      <w:r w:rsidRPr="00CD4F6E">
        <w:rPr>
          <w:rFonts w:ascii="Times New Roman" w:hAnsi="Times New Roman" w:cs="Times New Roman"/>
          <w:sz w:val="18"/>
          <w:szCs w:val="18"/>
        </w:rPr>
        <w:t xml:space="preserve">. Then, name this method takePicture: and click </w:t>
      </w:r>
      <w:r w:rsidRPr="00CD4F6E">
        <w:rPr>
          <w:rFonts w:ascii="Times New Roman" w:hAnsi="Times New Roman" w:cs="Times New Roman"/>
          <w:color w:val="565656"/>
          <w:sz w:val="18"/>
          <w:szCs w:val="18"/>
        </w:rPr>
        <w:t xml:space="preserve">Connect </w:t>
      </w:r>
      <w:r w:rsidRPr="00CD4F6E">
        <w:rPr>
          <w:rFonts w:ascii="Times New Roman" w:hAnsi="Times New Roman" w:cs="Times New Roman"/>
          <w:sz w:val="18"/>
          <w:szCs w:val="18"/>
        </w:rPr>
        <w:t>(</w:t>
      </w:r>
      <w:r w:rsidRPr="00CD4F6E">
        <w:rPr>
          <w:rFonts w:ascii="Times New Roman" w:hAnsi="Times New Roman" w:cs="Times New Roman"/>
          <w:color w:val="0000FF"/>
          <w:sz w:val="18"/>
          <w:szCs w:val="18"/>
        </w:rPr>
        <w:t>Figure 12.6</w:t>
      </w:r>
      <w:r w:rsidRPr="00CD4F6E">
        <w:rPr>
          <w:rFonts w:ascii="Times New Roman" w:hAnsi="Times New Roman" w:cs="Times New Roman"/>
          <w:sz w:val="18"/>
          <w:szCs w:val="18"/>
        </w:rPr>
        <w:t>).</w:t>
      </w:r>
    </w:p>
    <w:p w14:paraId="22ACCF8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 12.6 Creating the action</w:t>
      </w:r>
    </w:p>
    <w:p w14:paraId="5AA1173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Now the action method is declared in the header file, and the UIBarButtonItem instance in the XIB is hooked up to send this message to the DetailViewController when tapped. Connecting an action method in this way also automatically adds a stub implementation in DetailViewController.m:</w:t>
      </w:r>
    </w:p>
    <w:p w14:paraId="7104C89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IBAction)takePicture</w:t>
      </w:r>
      <w:proofErr w:type="gramEnd"/>
      <w:r w:rsidRPr="00CD4F6E">
        <w:rPr>
          <w:rFonts w:ascii="Times New Roman" w:hAnsi="Times New Roman" w:cs="Times New Roman"/>
          <w:sz w:val="18"/>
          <w:szCs w:val="18"/>
        </w:rPr>
        <w:t>:(id)sender { }</w:t>
      </w:r>
    </w:p>
    <w:p w14:paraId="5F90FFE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 interface for DetailViewController now looks like this:</w:t>
      </w:r>
    </w:p>
    <w:p w14:paraId="58B55AA4"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interface</w:t>
      </w:r>
      <w:proofErr w:type="gramEnd"/>
      <w:r w:rsidRPr="00CD4F6E">
        <w:rPr>
          <w:rFonts w:ascii="Times New Roman" w:hAnsi="Times New Roman" w:cs="Times New Roman"/>
          <w:sz w:val="18"/>
          <w:szCs w:val="18"/>
        </w:rPr>
        <w:t xml:space="preserve"> DetailViewController : UIViewController {</w:t>
      </w:r>
    </w:p>
    <w:p w14:paraId="406321B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__</w:t>
      </w:r>
      <w:proofErr w:type="gramStart"/>
      <w:r w:rsidRPr="00CD4F6E">
        <w:rPr>
          <w:rFonts w:ascii="Times New Roman" w:hAnsi="Times New Roman" w:cs="Times New Roman"/>
          <w:sz w:val="18"/>
          <w:szCs w:val="18"/>
        </w:rPr>
        <w:t>weak</w:t>
      </w:r>
      <w:proofErr w:type="gramEnd"/>
      <w:r w:rsidRPr="00CD4F6E">
        <w:rPr>
          <w:rFonts w:ascii="Times New Roman" w:hAnsi="Times New Roman" w:cs="Times New Roman"/>
          <w:sz w:val="18"/>
          <w:szCs w:val="18"/>
        </w:rPr>
        <w:t xml:space="preserve"> IBOutlet UITextField *nameField; __weak IBOutlet UITextField *serialNumberField; __weak IBOutlet UITextField *valueField; __weak IBOutlet UILabel *dateLabel; __weak IBOutlet UIImageView *imageView;</w:t>
      </w:r>
    </w:p>
    <w:p w14:paraId="3612398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property</w:t>
      </w:r>
      <w:proofErr w:type="gramEnd"/>
      <w:r w:rsidRPr="00CD4F6E">
        <w:rPr>
          <w:rFonts w:ascii="Times New Roman" w:hAnsi="Times New Roman" w:cs="Times New Roman"/>
          <w:sz w:val="18"/>
          <w:szCs w:val="18"/>
        </w:rPr>
        <w:t xml:space="preserve"> (nonatomic, strong) BNRItem *item;</w:t>
      </w:r>
    </w:p>
    <w:p w14:paraId="7436097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IBAction)takePicture</w:t>
      </w:r>
      <w:proofErr w:type="gramEnd"/>
      <w:r w:rsidRPr="00CD4F6E">
        <w:rPr>
          <w:rFonts w:ascii="Times New Roman" w:hAnsi="Times New Roman" w:cs="Times New Roman"/>
          <w:sz w:val="18"/>
          <w:szCs w:val="18"/>
        </w:rPr>
        <w:t>:(id)sender;</w:t>
      </w:r>
    </w:p>
    <w:p w14:paraId="581726F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end</w:t>
      </w:r>
      <w:proofErr w:type="gramEnd"/>
    </w:p>
    <w:p w14:paraId="0B3F169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If you made any mistakes while making this connection and later realize it (or realize it now), make sure you open DetailViewController.xib and disconnect any bad connections. (Look for yellow warning signs in the connections inspector.)</w:t>
      </w:r>
    </w:p>
    <w:p w14:paraId="0E51990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Also, notice that </w:t>
      </w:r>
      <w:r w:rsidRPr="00CD4F6E">
        <w:rPr>
          <w:rFonts w:ascii="Times New Roman" w:hAnsi="Times New Roman" w:cs="Times New Roman"/>
          <w:color w:val="565656"/>
          <w:sz w:val="18"/>
          <w:szCs w:val="18"/>
        </w:rPr>
        <w:t xml:space="preserve">Xcode </w:t>
      </w:r>
      <w:r w:rsidRPr="00CD4F6E">
        <w:rPr>
          <w:rFonts w:ascii="Times New Roman" w:hAnsi="Times New Roman" w:cs="Times New Roman"/>
          <w:sz w:val="18"/>
          <w:szCs w:val="18"/>
        </w:rPr>
        <w:t>is smart enough to tell you when an action method is connected in the XIB file. See that little circle within a circle in the gutter area next to takePicture:’s</w:t>
      </w:r>
    </w:p>
    <w:p w14:paraId="6B68B85F" w14:textId="34DDEB70"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7F6E03E9" wp14:editId="6E25A2A8">
            <wp:extent cx="208280" cy="101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3A98EDB1" wp14:editId="4DB8A24F">
            <wp:extent cx="2839720" cy="1259840"/>
            <wp:effectExtent l="0" t="0" r="5080"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9720" cy="1259840"/>
                    </a:xfrm>
                    <a:prstGeom prst="rect">
                      <a:avLst/>
                    </a:prstGeom>
                    <a:noFill/>
                    <a:ln>
                      <a:noFill/>
                    </a:ln>
                  </pic:spPr>
                </pic:pic>
              </a:graphicData>
            </a:graphic>
          </wp:inline>
        </w:drawing>
      </w:r>
    </w:p>
    <w:p w14:paraId="2B760701"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method</w:t>
      </w:r>
      <w:proofErr w:type="gramEnd"/>
      <w:r w:rsidRPr="00CD4F6E">
        <w:rPr>
          <w:rFonts w:ascii="Times New Roman" w:hAnsi="Times New Roman" w:cs="Times New Roman"/>
          <w:sz w:val="18"/>
          <w:szCs w:val="18"/>
        </w:rPr>
        <w:t xml:space="preserve"> name (</w:t>
      </w:r>
      <w:r w:rsidRPr="00CD4F6E">
        <w:rPr>
          <w:rFonts w:ascii="Times New Roman" w:hAnsi="Times New Roman" w:cs="Times New Roman"/>
          <w:color w:val="0000FF"/>
          <w:sz w:val="18"/>
          <w:szCs w:val="18"/>
        </w:rPr>
        <w:t>Figure 12.7</w:t>
      </w:r>
      <w:r w:rsidRPr="00CD4F6E">
        <w:rPr>
          <w:rFonts w:ascii="Times New Roman" w:hAnsi="Times New Roman" w:cs="Times New Roman"/>
          <w:sz w:val="18"/>
          <w:szCs w:val="18"/>
        </w:rPr>
        <w:t>)? When this circle is filled in, this</w:t>
      </w:r>
    </w:p>
    <w:p w14:paraId="69F779D1"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method</w:t>
      </w:r>
      <w:proofErr w:type="gramEnd"/>
      <w:r w:rsidRPr="00CD4F6E">
        <w:rPr>
          <w:rFonts w:ascii="Times New Roman" w:hAnsi="Times New Roman" w:cs="Times New Roman"/>
          <w:sz w:val="18"/>
          <w:szCs w:val="18"/>
        </w:rPr>
        <w:t xml:space="preserve"> name (</w:t>
      </w:r>
      <w:r w:rsidRPr="00CD4F6E">
        <w:rPr>
          <w:rFonts w:ascii="Times New Roman" w:hAnsi="Times New Roman" w:cs="Times New Roman"/>
          <w:color w:val="0000FF"/>
          <w:sz w:val="18"/>
          <w:szCs w:val="18"/>
        </w:rPr>
        <w:t>Figure 12.7</w:t>
      </w:r>
      <w:r w:rsidRPr="00CD4F6E">
        <w:rPr>
          <w:rFonts w:ascii="Times New Roman" w:hAnsi="Times New Roman" w:cs="Times New Roman"/>
          <w:sz w:val="18"/>
          <w:szCs w:val="18"/>
        </w:rPr>
        <w:t>)? When this circle is filled in, this action method is connected in a XIB file; an empty circle means it still needs connecting.</w:t>
      </w:r>
    </w:p>
    <w:p w14:paraId="56093991"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 12.7 Source file connection status</w:t>
      </w:r>
    </w:p>
    <w:p w14:paraId="3AF2461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In the takePicture: method, you will instantiate a UIImagePickerController and present it on the screen. When creating an instance of UIImagePickerController, you must set its sourceType property and assign it a delegate.</w:t>
      </w:r>
    </w:p>
    <w:p w14:paraId="7B76E49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 sourceType is a constant that tells the image picker where to get images. It has three possible values:</w:t>
      </w:r>
    </w:p>
    <w:p w14:paraId="1B2BB28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UIImagePickerControllerSourceTypeCamera – The user will take a new picture.</w:t>
      </w:r>
    </w:p>
    <w:p w14:paraId="766D61E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UIImagePickerControllerSourceTypePhotoLibrary</w:t>
      </w:r>
    </w:p>
    <w:p w14:paraId="5D529C5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The user will be prompted to select an album and then a photo from that album.</w:t>
      </w:r>
    </w:p>
    <w:p w14:paraId="4545588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UIImagePickerControllerSourceTypeSavedPhotosAlbum</w:t>
      </w:r>
    </w:p>
    <w:p w14:paraId="1062FEF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The user picks from the most recently taken photos.</w:t>
      </w:r>
    </w:p>
    <w:p w14:paraId="40DC89E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color w:val="0000FF"/>
          <w:sz w:val="18"/>
          <w:szCs w:val="18"/>
        </w:rPr>
        <w:t xml:space="preserve">Figure 12.8 </w:t>
      </w:r>
      <w:r w:rsidRPr="00CD4F6E">
        <w:rPr>
          <w:rFonts w:ascii="Times New Roman" w:hAnsi="Times New Roman" w:cs="Times New Roman"/>
          <w:sz w:val="18"/>
          <w:szCs w:val="18"/>
        </w:rPr>
        <w:t>shows the results of using each constant. Figure 12.8 UIImagePickerControllerTypes</w:t>
      </w:r>
    </w:p>
    <w:p w14:paraId="67A3F90D" w14:textId="7DE7538B"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17E37672" wp14:editId="7D81F6D5">
            <wp:extent cx="3114040" cy="1341120"/>
            <wp:effectExtent l="0" t="0" r="1016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040" cy="134112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0C43B069" wp14:editId="3EC51D1A">
            <wp:extent cx="30480" cy="304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1BD35A14" wp14:editId="3451DA68">
            <wp:extent cx="30480" cy="3048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16337202" wp14:editId="2931E9BA">
            <wp:extent cx="30480" cy="304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4EA967CE" wp14:editId="03C59FE1">
            <wp:extent cx="208280" cy="101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540022B3" wp14:editId="783A314B">
            <wp:extent cx="3027680" cy="777240"/>
            <wp:effectExtent l="0" t="0" r="0" b="1016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7680" cy="777240"/>
                    </a:xfrm>
                    <a:prstGeom prst="rect">
                      <a:avLst/>
                    </a:prstGeom>
                    <a:noFill/>
                    <a:ln>
                      <a:noFill/>
                    </a:ln>
                  </pic:spPr>
                </pic:pic>
              </a:graphicData>
            </a:graphic>
          </wp:inline>
        </w:drawing>
      </w:r>
    </w:p>
    <w:p w14:paraId="18964B28" w14:textId="13AC3D42"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24401734" wp14:editId="3C39E252">
            <wp:extent cx="3037840" cy="944880"/>
            <wp:effectExtent l="0" t="0" r="1016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7840" cy="944880"/>
                    </a:xfrm>
                    <a:prstGeom prst="rect">
                      <a:avLst/>
                    </a:prstGeom>
                    <a:noFill/>
                    <a:ln>
                      <a:noFill/>
                    </a:ln>
                  </pic:spPr>
                </pic:pic>
              </a:graphicData>
            </a:graphic>
          </wp:inline>
        </w:drawing>
      </w:r>
    </w:p>
    <w:p w14:paraId="58CDF26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 first source type, UIImagePickerControllerSourceTypeCamera, won’t work on a device that doesn’t have a camera. So before using this type, you have to check for a camera by sending the message isSourceTypeAvailable: to the UIImagePickerController class. Sending this message to UIImagePickerController with one of the source type constants returns a Boolean value for whether the device supports that source type.</w:t>
      </w:r>
    </w:p>
    <w:p w14:paraId="6FDA48F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In addition to a source type, the UIImagePickerController instance needs a delegate to handle requests from its view. When the user taps the </w:t>
      </w:r>
      <w:r w:rsidRPr="00CD4F6E">
        <w:rPr>
          <w:rFonts w:ascii="Times New Roman" w:hAnsi="Times New Roman" w:cs="Times New Roman"/>
          <w:color w:val="565656"/>
          <w:sz w:val="18"/>
          <w:szCs w:val="18"/>
        </w:rPr>
        <w:t xml:space="preserve">Use Photo </w:t>
      </w:r>
      <w:r w:rsidRPr="00CD4F6E">
        <w:rPr>
          <w:rFonts w:ascii="Times New Roman" w:hAnsi="Times New Roman" w:cs="Times New Roman"/>
          <w:sz w:val="18"/>
          <w:szCs w:val="18"/>
        </w:rPr>
        <w:t>button on the UIImagePickerController’s interface, the delegate is sent the message imagePickerController</w:t>
      </w:r>
      <w:proofErr w:type="gramStart"/>
      <w:r w:rsidRPr="00CD4F6E">
        <w:rPr>
          <w:rFonts w:ascii="Times New Roman" w:hAnsi="Times New Roman" w:cs="Times New Roman"/>
          <w:sz w:val="18"/>
          <w:szCs w:val="18"/>
        </w:rPr>
        <w:t>:didFinishPickingMediaWithInfo</w:t>
      </w:r>
      <w:proofErr w:type="gramEnd"/>
      <w:r w:rsidRPr="00CD4F6E">
        <w:rPr>
          <w:rFonts w:ascii="Times New Roman" w:hAnsi="Times New Roman" w:cs="Times New Roman"/>
          <w:sz w:val="18"/>
          <w:szCs w:val="18"/>
        </w:rPr>
        <w:t>:. (The delegate receives another message – imagePickerControllerDidCancel: – if the process was cancelled.)</w:t>
      </w:r>
    </w:p>
    <w:p w14:paraId="242D1D5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In DetailViewController.m, add the following code to takePicture</w:t>
      </w:r>
      <w:proofErr w:type="gramStart"/>
      <w:r w:rsidRPr="00CD4F6E">
        <w:rPr>
          <w:rFonts w:ascii="Times New Roman" w:hAnsi="Times New Roman" w:cs="Times New Roman"/>
          <w:sz w:val="18"/>
          <w:szCs w:val="18"/>
        </w:rPr>
        <w:t>:.</w:t>
      </w:r>
      <w:proofErr w:type="gramEnd"/>
      <w:r w:rsidRPr="00CD4F6E">
        <w:rPr>
          <w:rFonts w:ascii="Times New Roman" w:hAnsi="Times New Roman" w:cs="Times New Roman"/>
          <w:sz w:val="18"/>
          <w:szCs w:val="18"/>
        </w:rPr>
        <w:t xml:space="preserve"> (Remember – there’s already a stub for this method, so locate the stub in DetailViewController.m and add the following code there.)</w:t>
      </w:r>
    </w:p>
    <w:p w14:paraId="71CC747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IBAction)takePicture</w:t>
      </w:r>
      <w:proofErr w:type="gramEnd"/>
      <w:r w:rsidRPr="00CD4F6E">
        <w:rPr>
          <w:rFonts w:ascii="Times New Roman" w:hAnsi="Times New Roman" w:cs="Times New Roman"/>
          <w:sz w:val="18"/>
          <w:szCs w:val="18"/>
        </w:rPr>
        <w:t>:(id)sender {</w:t>
      </w:r>
    </w:p>
    <w:p w14:paraId="4B9DDB57"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UIImagePickerController *imagePicker = [[UIImagePickerController alloc] init];</w:t>
      </w:r>
    </w:p>
    <w:p w14:paraId="01F4833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If our device has a camera, we want to take a picture, otherwise, we</w:t>
      </w:r>
    </w:p>
    <w:p w14:paraId="1C5B341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 </w:t>
      </w:r>
      <w:proofErr w:type="gramStart"/>
      <w:r w:rsidRPr="00CD4F6E">
        <w:rPr>
          <w:rFonts w:ascii="Times New Roman" w:hAnsi="Times New Roman" w:cs="Times New Roman"/>
          <w:sz w:val="18"/>
          <w:szCs w:val="18"/>
        </w:rPr>
        <w:t>just</w:t>
      </w:r>
      <w:proofErr w:type="gramEnd"/>
      <w:r w:rsidRPr="00CD4F6E">
        <w:rPr>
          <w:rFonts w:ascii="Times New Roman" w:hAnsi="Times New Roman" w:cs="Times New Roman"/>
          <w:sz w:val="18"/>
          <w:szCs w:val="18"/>
        </w:rPr>
        <w:t xml:space="preserve"> pick from photo library if ([UIImagePickerController</w:t>
      </w:r>
    </w:p>
    <w:p w14:paraId="71EB39E4"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isSourceTypeAvailable:UIImagePickerControllerSourceTypeCamera</w:t>
      </w:r>
      <w:proofErr w:type="gramEnd"/>
      <w:r w:rsidRPr="00CD4F6E">
        <w:rPr>
          <w:rFonts w:ascii="Times New Roman" w:hAnsi="Times New Roman" w:cs="Times New Roman"/>
          <w:sz w:val="18"/>
          <w:szCs w:val="18"/>
        </w:rPr>
        <w:t>]) {</w:t>
      </w:r>
    </w:p>
    <w:p w14:paraId="6818CC3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imagePicker</w:t>
      </w:r>
      <w:proofErr w:type="gramEnd"/>
      <w:r w:rsidRPr="00CD4F6E">
        <w:rPr>
          <w:rFonts w:ascii="Times New Roman" w:hAnsi="Times New Roman" w:cs="Times New Roman"/>
          <w:sz w:val="18"/>
          <w:szCs w:val="18"/>
        </w:rPr>
        <w:t xml:space="preserve"> setSourceType:UIImagePickerControllerSourceTypeCamera];</w:t>
      </w:r>
    </w:p>
    <w:p w14:paraId="1A6086CC"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setSourceType:UIImagePickerControllerSourceTypeCamera</w:t>
      </w:r>
      <w:proofErr w:type="gramEnd"/>
      <w:r w:rsidRPr="00CD4F6E">
        <w:rPr>
          <w:rFonts w:ascii="Times New Roman" w:hAnsi="Times New Roman" w:cs="Times New Roman"/>
          <w:sz w:val="18"/>
          <w:szCs w:val="18"/>
        </w:rPr>
        <w:t>];</w:t>
      </w:r>
    </w:p>
    <w:p w14:paraId="042007E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 </w:t>
      </w:r>
      <w:proofErr w:type="gramStart"/>
      <w:r w:rsidRPr="00CD4F6E">
        <w:rPr>
          <w:rFonts w:ascii="Times New Roman" w:hAnsi="Times New Roman" w:cs="Times New Roman"/>
          <w:sz w:val="18"/>
          <w:szCs w:val="18"/>
        </w:rPr>
        <w:t>else</w:t>
      </w:r>
      <w:proofErr w:type="gramEnd"/>
      <w:r w:rsidRPr="00CD4F6E">
        <w:rPr>
          <w:rFonts w:ascii="Times New Roman" w:hAnsi="Times New Roman" w:cs="Times New Roman"/>
          <w:sz w:val="18"/>
          <w:szCs w:val="18"/>
        </w:rPr>
        <w:t xml:space="preserve"> { [imagePicker</w:t>
      </w:r>
    </w:p>
    <w:p w14:paraId="5BDB901E"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setSourceType:UIImagePickerControllerSourceTypePhotoLibrary</w:t>
      </w:r>
      <w:proofErr w:type="gramEnd"/>
      <w:r w:rsidRPr="00CD4F6E">
        <w:rPr>
          <w:rFonts w:ascii="Times New Roman" w:hAnsi="Times New Roman" w:cs="Times New Roman"/>
          <w:sz w:val="18"/>
          <w:szCs w:val="18"/>
        </w:rPr>
        <w:t>]; }</w:t>
      </w:r>
    </w:p>
    <w:p w14:paraId="1134A40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 This line of code will </w:t>
      </w:r>
      <w:proofErr w:type="gramStart"/>
      <w:r w:rsidRPr="00CD4F6E">
        <w:rPr>
          <w:rFonts w:ascii="Times New Roman" w:hAnsi="Times New Roman" w:cs="Times New Roman"/>
          <w:sz w:val="18"/>
          <w:szCs w:val="18"/>
        </w:rPr>
        <w:t>generate a warning right now</w:t>
      </w:r>
      <w:proofErr w:type="gramEnd"/>
      <w:r w:rsidRPr="00CD4F6E">
        <w:rPr>
          <w:rFonts w:ascii="Times New Roman" w:hAnsi="Times New Roman" w:cs="Times New Roman"/>
          <w:sz w:val="18"/>
          <w:szCs w:val="18"/>
        </w:rPr>
        <w:t xml:space="preserve">, </w:t>
      </w:r>
      <w:proofErr w:type="gramStart"/>
      <w:r w:rsidRPr="00CD4F6E">
        <w:rPr>
          <w:rFonts w:ascii="Times New Roman" w:hAnsi="Times New Roman" w:cs="Times New Roman"/>
          <w:sz w:val="18"/>
          <w:szCs w:val="18"/>
        </w:rPr>
        <w:t>ignore it</w:t>
      </w:r>
      <w:proofErr w:type="gramEnd"/>
    </w:p>
    <w:p w14:paraId="2B85147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imagePicker</w:t>
      </w:r>
      <w:proofErr w:type="gramEnd"/>
      <w:r w:rsidRPr="00CD4F6E">
        <w:rPr>
          <w:rFonts w:ascii="Times New Roman" w:hAnsi="Times New Roman" w:cs="Times New Roman"/>
          <w:sz w:val="18"/>
          <w:szCs w:val="18"/>
        </w:rPr>
        <w:t xml:space="preserve"> setDelegate:self];</w:t>
      </w:r>
    </w:p>
    <w:p w14:paraId="2B6F832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70077284"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Once the UIImagePickerController has a source type and a delegate, it’s time to put its view on the screen. Unlike other UIViewController subclasses you’ve used, an instance of UIImagePickerController is presented modally. When a view controller is modal, it takes over the entire screen until it has finished its work.</w:t>
      </w:r>
    </w:p>
    <w:p w14:paraId="68C11BC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To present a view modally, presentViewController</w:t>
      </w:r>
      <w:proofErr w:type="gramStart"/>
      <w:r w:rsidRPr="00CD4F6E">
        <w:rPr>
          <w:rFonts w:ascii="Times New Roman" w:hAnsi="Times New Roman" w:cs="Times New Roman"/>
          <w:sz w:val="18"/>
          <w:szCs w:val="18"/>
        </w:rPr>
        <w:t>:animated:completion</w:t>
      </w:r>
      <w:proofErr w:type="gramEnd"/>
      <w:r w:rsidRPr="00CD4F6E">
        <w:rPr>
          <w:rFonts w:ascii="Times New Roman" w:hAnsi="Times New Roman" w:cs="Times New Roman"/>
          <w:sz w:val="18"/>
          <w:szCs w:val="18"/>
        </w:rPr>
        <w:t>: is sent to the UIViewController whose view is on the screen. The view controller to be presented is passed to it, and its view slides up from the bottom of the screen.</w:t>
      </w:r>
    </w:p>
    <w:p w14:paraId="535280D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In DetailViewController.m, add code to the end of takePicture: to present the UIImagePickerController.</w:t>
      </w:r>
    </w:p>
    <w:p w14:paraId="1F26C8F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imagePicker</w:t>
      </w:r>
      <w:proofErr w:type="gramEnd"/>
      <w:r w:rsidRPr="00CD4F6E">
        <w:rPr>
          <w:rFonts w:ascii="Times New Roman" w:hAnsi="Times New Roman" w:cs="Times New Roman"/>
          <w:sz w:val="18"/>
          <w:szCs w:val="18"/>
        </w:rPr>
        <w:t xml:space="preserve"> setDelegate:self];</w:t>
      </w:r>
    </w:p>
    <w:p w14:paraId="2DF8C9C1"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Place image picker on the screen</w:t>
      </w:r>
    </w:p>
    <w:p w14:paraId="3C60CE0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self</w:t>
      </w:r>
      <w:proofErr w:type="gramEnd"/>
      <w:r w:rsidRPr="00CD4F6E">
        <w:rPr>
          <w:rFonts w:ascii="Times New Roman" w:hAnsi="Times New Roman" w:cs="Times New Roman"/>
          <w:sz w:val="18"/>
          <w:szCs w:val="18"/>
        </w:rPr>
        <w:t xml:space="preserve"> presentViewController:imagePicker animated:YES completion:nil];</w:t>
      </w:r>
    </w:p>
    <w:p w14:paraId="68CC9F0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0CFCFFF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(Don’t worry about the third argument, completion</w:t>
      </w:r>
      <w:proofErr w:type="gramStart"/>
      <w:r w:rsidRPr="00CD4F6E">
        <w:rPr>
          <w:rFonts w:ascii="Times New Roman" w:hAnsi="Times New Roman" w:cs="Times New Roman"/>
          <w:sz w:val="18"/>
          <w:szCs w:val="18"/>
        </w:rPr>
        <w:t>:.</w:t>
      </w:r>
      <w:proofErr w:type="gramEnd"/>
      <w:r w:rsidRPr="00CD4F6E">
        <w:rPr>
          <w:rFonts w:ascii="Times New Roman" w:hAnsi="Times New Roman" w:cs="Times New Roman"/>
          <w:sz w:val="18"/>
          <w:szCs w:val="18"/>
        </w:rPr>
        <w:t xml:space="preserve"> We’ll talk about it more in </w:t>
      </w:r>
      <w:r w:rsidRPr="00CD4F6E">
        <w:rPr>
          <w:rFonts w:ascii="Times New Roman" w:hAnsi="Times New Roman" w:cs="Times New Roman"/>
          <w:color w:val="0000FF"/>
          <w:sz w:val="18"/>
          <w:szCs w:val="18"/>
        </w:rPr>
        <w:t>Chapter 13</w:t>
      </w:r>
      <w:r w:rsidRPr="00CD4F6E">
        <w:rPr>
          <w:rFonts w:ascii="Times New Roman" w:hAnsi="Times New Roman" w:cs="Times New Roman"/>
          <w:sz w:val="18"/>
          <w:szCs w:val="18"/>
        </w:rPr>
        <w:t>.)</w:t>
      </w:r>
    </w:p>
    <w:p w14:paraId="60F4AAA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You can build and run the application now. Select a BNRItem to see its details and then tap the camera button on the UIToolbar. UIImagePickerController’s interface will appear on the screen (</w:t>
      </w:r>
      <w:r w:rsidRPr="00CD4F6E">
        <w:rPr>
          <w:rFonts w:ascii="Times New Roman" w:hAnsi="Times New Roman" w:cs="Times New Roman"/>
          <w:color w:val="0000FF"/>
          <w:sz w:val="18"/>
          <w:szCs w:val="18"/>
        </w:rPr>
        <w:t>Figure 12.9</w:t>
      </w:r>
      <w:r w:rsidRPr="00CD4F6E">
        <w:rPr>
          <w:rFonts w:ascii="Times New Roman" w:hAnsi="Times New Roman" w:cs="Times New Roman"/>
          <w:sz w:val="18"/>
          <w:szCs w:val="18"/>
        </w:rPr>
        <w:t xml:space="preserve">), and you can take a picture (or choose an existing image if you don’t have a camera). Tapping the </w:t>
      </w:r>
      <w:r w:rsidRPr="00CD4F6E">
        <w:rPr>
          <w:rFonts w:ascii="Times New Roman" w:hAnsi="Times New Roman" w:cs="Times New Roman"/>
          <w:color w:val="565656"/>
          <w:sz w:val="18"/>
          <w:szCs w:val="18"/>
        </w:rPr>
        <w:t xml:space="preserve">Use Photo </w:t>
      </w:r>
      <w:r w:rsidRPr="00CD4F6E">
        <w:rPr>
          <w:rFonts w:ascii="Times New Roman" w:hAnsi="Times New Roman" w:cs="Times New Roman"/>
          <w:sz w:val="18"/>
          <w:szCs w:val="18"/>
        </w:rPr>
        <w:t>button dismisses the UIImagePickerController.</w:t>
      </w:r>
    </w:p>
    <w:p w14:paraId="2544AA0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(If you are working on the simulator, there won’t be any images available. However, you can open </w:t>
      </w:r>
      <w:r w:rsidRPr="00CD4F6E">
        <w:rPr>
          <w:rFonts w:ascii="Times New Roman" w:hAnsi="Times New Roman" w:cs="Times New Roman"/>
          <w:color w:val="565656"/>
          <w:sz w:val="18"/>
          <w:szCs w:val="18"/>
        </w:rPr>
        <w:t xml:space="preserve">Safari </w:t>
      </w:r>
      <w:r w:rsidRPr="00CD4F6E">
        <w:rPr>
          <w:rFonts w:ascii="Times New Roman" w:hAnsi="Times New Roman" w:cs="Times New Roman"/>
          <w:sz w:val="18"/>
          <w:szCs w:val="18"/>
        </w:rPr>
        <w:t xml:space="preserve">in the simulator, navigate to a page with an image, and click and hold on that image. When the action sheet appears, choose </w:t>
      </w:r>
      <w:r w:rsidRPr="00CD4F6E">
        <w:rPr>
          <w:rFonts w:ascii="Times New Roman" w:hAnsi="Times New Roman" w:cs="Times New Roman"/>
          <w:color w:val="565656"/>
          <w:sz w:val="18"/>
          <w:szCs w:val="18"/>
        </w:rPr>
        <w:t>Save Image</w:t>
      </w:r>
      <w:r w:rsidRPr="00CD4F6E">
        <w:rPr>
          <w:rFonts w:ascii="Times New Roman" w:hAnsi="Times New Roman" w:cs="Times New Roman"/>
          <w:sz w:val="18"/>
          <w:szCs w:val="18"/>
        </w:rPr>
        <w:t>. This image will be saved in the simulator’s photo library. But, the simulator can be flaky, so you might have to try a few different images before one actually saves.)</w:t>
      </w:r>
    </w:p>
    <w:p w14:paraId="563BC00F" w14:textId="52D6440E"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49C6E821" wp14:editId="7C333070">
            <wp:extent cx="208280" cy="101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6EC40357" wp14:editId="58674CC8">
            <wp:extent cx="208280" cy="10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p>
    <w:p w14:paraId="4D43E068"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images</w:t>
      </w:r>
      <w:proofErr w:type="gramEnd"/>
      <w:r w:rsidRPr="00CD4F6E">
        <w:rPr>
          <w:rFonts w:ascii="Times New Roman" w:hAnsi="Times New Roman" w:cs="Times New Roman"/>
          <w:sz w:val="18"/>
          <w:szCs w:val="18"/>
        </w:rPr>
        <w:t xml:space="preserve"> before one actually saves.)</w:t>
      </w:r>
    </w:p>
    <w:p w14:paraId="4004D145" w14:textId="3507C099"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70C11A23" wp14:editId="21CF9EB1">
            <wp:extent cx="3068320" cy="4074160"/>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320" cy="4074160"/>
                    </a:xfrm>
                    <a:prstGeom prst="rect">
                      <a:avLst/>
                    </a:prstGeom>
                    <a:noFill/>
                    <a:ln>
                      <a:noFill/>
                    </a:ln>
                  </pic:spPr>
                </pic:pic>
              </a:graphicData>
            </a:graphic>
          </wp:inline>
        </w:drawing>
      </w:r>
    </w:p>
    <w:p w14:paraId="13DD1597"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Figure12.9 UIImagePickerControllerpreviewinterface</w:t>
      </w:r>
    </w:p>
    <w:p w14:paraId="23920D4F" w14:textId="469BE5B8"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3B14A288" wp14:editId="383AE625">
            <wp:extent cx="3037840" cy="711200"/>
            <wp:effectExtent l="0" t="0" r="1016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7840" cy="711200"/>
                    </a:xfrm>
                    <a:prstGeom prst="rect">
                      <a:avLst/>
                    </a:prstGeom>
                    <a:noFill/>
                    <a:ln>
                      <a:noFill/>
                    </a:ln>
                  </pic:spPr>
                </pic:pic>
              </a:graphicData>
            </a:graphic>
          </wp:inline>
        </w:drawing>
      </w:r>
    </w:p>
    <w:p w14:paraId="3515662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But, oops – you dismissed the controller without keeping a reference to the image anywhere in the code. To hold on to the selected image, you need to implement the delegate method imagePickerController</w:t>
      </w:r>
      <w:proofErr w:type="gramStart"/>
      <w:r w:rsidRPr="00CD4F6E">
        <w:rPr>
          <w:rFonts w:ascii="Times New Roman" w:hAnsi="Times New Roman" w:cs="Times New Roman"/>
          <w:sz w:val="18"/>
          <w:szCs w:val="18"/>
        </w:rPr>
        <w:t>:didFinishPickingMediaWithInfo</w:t>
      </w:r>
      <w:proofErr w:type="gramEnd"/>
      <w:r w:rsidRPr="00CD4F6E">
        <w:rPr>
          <w:rFonts w:ascii="Times New Roman" w:hAnsi="Times New Roman" w:cs="Times New Roman"/>
          <w:sz w:val="18"/>
          <w:szCs w:val="18"/>
        </w:rPr>
        <w:t>: in DetailViewController.</w:t>
      </w:r>
    </w:p>
    <w:p w14:paraId="10FD4AA1"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But before you implement this method, let’s take care of the two warnings that appeared during the last build telling you that DetailViewController does not conform to the UIImagePickerControllerDelegate or the UINavigationControllerDelegate protocol. In DetailViewController.h, add the protocols to the class declaration. (Why UINavigationControllerDelegate? UIImagePickerController is a subclass of UINavigationController.)</w:t>
      </w:r>
    </w:p>
    <w:p w14:paraId="6024AF2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interface</w:t>
      </w:r>
      <w:proofErr w:type="gramEnd"/>
      <w:r w:rsidRPr="00CD4F6E">
        <w:rPr>
          <w:rFonts w:ascii="Times New Roman" w:hAnsi="Times New Roman" w:cs="Times New Roman"/>
          <w:sz w:val="18"/>
          <w:szCs w:val="18"/>
        </w:rPr>
        <w:t xml:space="preserve"> DetailViewController : UIViewController</w:t>
      </w:r>
    </w:p>
    <w:p w14:paraId="7A60022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&lt;UINavigationControllerDelegate, UIImagePickerControllerDelegate&gt; {</w:t>
      </w:r>
    </w:p>
    <w:p w14:paraId="504022C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That’s better. Notice that the two warnings have gone away.</w:t>
      </w:r>
    </w:p>
    <w:p w14:paraId="47823F1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w:t>
      </w:r>
    </w:p>
    <w:p w14:paraId="6ABC6F83"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imagePickerController:didFinishPickingMediaWithInfo</w:t>
      </w:r>
      <w:proofErr w:type="gramEnd"/>
      <w:r w:rsidRPr="00CD4F6E">
        <w:rPr>
          <w:rFonts w:ascii="Times New Roman" w:hAnsi="Times New Roman" w:cs="Times New Roman"/>
          <w:sz w:val="18"/>
          <w:szCs w:val="18"/>
        </w:rPr>
        <w:t>:</w:t>
      </w:r>
    </w:p>
    <w:p w14:paraId="5A0ED9F7"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message</w:t>
      </w:r>
      <w:proofErr w:type="gramEnd"/>
      <w:r w:rsidRPr="00CD4F6E">
        <w:rPr>
          <w:rFonts w:ascii="Times New Roman" w:hAnsi="Times New Roman" w:cs="Times New Roman"/>
          <w:sz w:val="18"/>
          <w:szCs w:val="18"/>
        </w:rPr>
        <w:t xml:space="preserve"> will be sent to the image picker’s delegate when a photo is selected. In DetailViewController.m, implement this method to put the image into the UIImageView that you created earlier.</w:t>
      </w:r>
    </w:p>
    <w:p w14:paraId="06CCCFB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)imagePickerController:(UIImagePickerController *)picker didFinishPickingMediaWithInfo:(NSDictionary *)info {</w:t>
      </w:r>
    </w:p>
    <w:p w14:paraId="7A498A6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Get picked image from info dictionary</w:t>
      </w:r>
    </w:p>
    <w:p w14:paraId="724F72F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UIImage *image = [info objectForKey</w:t>
      </w:r>
      <w:proofErr w:type="gramStart"/>
      <w:r w:rsidRPr="00CD4F6E">
        <w:rPr>
          <w:rFonts w:ascii="Times New Roman" w:hAnsi="Times New Roman" w:cs="Times New Roman"/>
          <w:sz w:val="18"/>
          <w:szCs w:val="18"/>
        </w:rPr>
        <w:t>:UIImagePickerControllerOriginalImage</w:t>
      </w:r>
      <w:proofErr w:type="gramEnd"/>
      <w:r w:rsidRPr="00CD4F6E">
        <w:rPr>
          <w:rFonts w:ascii="Times New Roman" w:hAnsi="Times New Roman" w:cs="Times New Roman"/>
          <w:sz w:val="18"/>
          <w:szCs w:val="18"/>
        </w:rPr>
        <w:t>];</w:t>
      </w:r>
    </w:p>
    <w:p w14:paraId="6CFAA77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Put that image onto the screen in our image view [imageView setImage</w:t>
      </w:r>
      <w:proofErr w:type="gramStart"/>
      <w:r w:rsidRPr="00CD4F6E">
        <w:rPr>
          <w:rFonts w:ascii="Times New Roman" w:hAnsi="Times New Roman" w:cs="Times New Roman"/>
          <w:sz w:val="18"/>
          <w:szCs w:val="18"/>
        </w:rPr>
        <w:t>:image</w:t>
      </w:r>
      <w:proofErr w:type="gramEnd"/>
      <w:r w:rsidRPr="00CD4F6E">
        <w:rPr>
          <w:rFonts w:ascii="Times New Roman" w:hAnsi="Times New Roman" w:cs="Times New Roman"/>
          <w:sz w:val="18"/>
          <w:szCs w:val="18"/>
        </w:rPr>
        <w:t>];</w:t>
      </w:r>
    </w:p>
    <w:p w14:paraId="66F7D83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Take image picker off the screen - // you must call this dismiss method [self dismissViewControllerAnimated</w:t>
      </w:r>
      <w:proofErr w:type="gramStart"/>
      <w:r w:rsidRPr="00CD4F6E">
        <w:rPr>
          <w:rFonts w:ascii="Times New Roman" w:hAnsi="Times New Roman" w:cs="Times New Roman"/>
          <w:sz w:val="18"/>
          <w:szCs w:val="18"/>
        </w:rPr>
        <w:t>:YES</w:t>
      </w:r>
      <w:proofErr w:type="gramEnd"/>
      <w:r w:rsidRPr="00CD4F6E">
        <w:rPr>
          <w:rFonts w:ascii="Times New Roman" w:hAnsi="Times New Roman" w:cs="Times New Roman"/>
          <w:sz w:val="18"/>
          <w:szCs w:val="18"/>
        </w:rPr>
        <w:t xml:space="preserve"> completion:nil];</w:t>
      </w:r>
    </w:p>
    <w:p w14:paraId="4D2FDC8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402AFEC1"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4C7C0D4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Build and run the application again. Take a photo, the image picker is dismissed, and you are returned to the DetailViewController’s view. Do you see your image? Oddly enough, you might or you might not. Let’s figure out what’s going on and fix the problem.</w:t>
      </w:r>
    </w:p>
    <w:p w14:paraId="4E171EF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When a photo is taken, that image is loaded into memory. However, the image file is so large that it causes a low-memory warning. Recall that a low-memory warning gives the system the option of requiring view controllers to release their views if they are not currently visible. When a modal view controller is on the screen, its view is visible, and the view of the view controller that presented it is not. In our case, the low-memory warning destroys DetailViewController’s view, and the imageView is no longer available when we try to set it.</w:t>
      </w:r>
    </w:p>
    <w:p w14:paraId="680C857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To get around this problem, we must create a separate store for images. Instead of putting the image directly into the imageView, we will put it into this store. Then when the DetailViewController’s view next appears on screen, we’ll have the DetailViewController grab the image from the image store and put it into its own imageView. In general, this is a best practice: a view controller should re-populate its view’s subviews with data whenever it is sent the message viewWillAppear: to eliminate the possibility that a low- memory warning could wipe out its content.</w:t>
      </w:r>
    </w:p>
    <w:p w14:paraId="4369BB04"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Creating BNRImageStore</w:t>
      </w:r>
    </w:p>
    <w:p w14:paraId="4A38618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The image store will hold all the pictures the user will take. In </w:t>
      </w:r>
      <w:r w:rsidRPr="00CD4F6E">
        <w:rPr>
          <w:rFonts w:ascii="Times New Roman" w:hAnsi="Times New Roman" w:cs="Times New Roman"/>
          <w:color w:val="0000FF"/>
          <w:sz w:val="18"/>
          <w:szCs w:val="18"/>
        </w:rPr>
        <w:t>Chapter 14</w:t>
      </w:r>
      <w:r w:rsidRPr="00CD4F6E">
        <w:rPr>
          <w:rFonts w:ascii="Times New Roman" w:hAnsi="Times New Roman" w:cs="Times New Roman"/>
          <w:sz w:val="18"/>
          <w:szCs w:val="18"/>
        </w:rPr>
        <w:t xml:space="preserve">, you will have the BNRItem objects write out their instance variables to a file, which will then be read in when the application starts. However, as we’ve seen, images tend to be very large, so it’s a good idea to keep them separate from other data. The image store will fetch and cache the </w:t>
      </w:r>
      <w:proofErr w:type="gramStart"/>
      <w:r w:rsidRPr="00CD4F6E">
        <w:rPr>
          <w:rFonts w:ascii="Times New Roman" w:hAnsi="Times New Roman" w:cs="Times New Roman"/>
          <w:sz w:val="18"/>
          <w:szCs w:val="18"/>
        </w:rPr>
        <w:t>images</w:t>
      </w:r>
      <w:proofErr w:type="gramEnd"/>
      <w:r w:rsidRPr="00CD4F6E">
        <w:rPr>
          <w:rFonts w:ascii="Times New Roman" w:hAnsi="Times New Roman" w:cs="Times New Roman"/>
          <w:sz w:val="18"/>
          <w:szCs w:val="18"/>
        </w:rPr>
        <w:t xml:space="preserve"> as they are needed. It will also be able to flush the cache if the device runs low on memory. Create a new NSObject subclass called BNRImageStore. Open BNRImageStore.h and create its interface:</w:t>
      </w:r>
    </w:p>
    <w:p w14:paraId="7002EA3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import</w:t>
      </w:r>
      <w:proofErr w:type="gramEnd"/>
      <w:r w:rsidRPr="00CD4F6E">
        <w:rPr>
          <w:rFonts w:ascii="Times New Roman" w:hAnsi="Times New Roman" w:cs="Times New Roman"/>
          <w:sz w:val="18"/>
          <w:szCs w:val="18"/>
        </w:rPr>
        <w:t xml:space="preserve"> &lt;UIKit/UIKit.h&gt; @interface BNRImageStore : NSObject</w:t>
      </w:r>
    </w:p>
    <w:p w14:paraId="3ADFF5DB" w14:textId="5D14671B"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21AC11F3" wp14:editId="63876AAD">
            <wp:extent cx="208280" cy="101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280" cy="10160"/>
                    </a:xfrm>
                    <a:prstGeom prst="rect">
                      <a:avLst/>
                    </a:prstGeom>
                    <a:noFill/>
                    <a:ln>
                      <a:noFill/>
                    </a:ln>
                  </pic:spPr>
                </pic:pic>
              </a:graphicData>
            </a:graphic>
          </wp:inline>
        </w:drawing>
      </w:r>
    </w:p>
    <w:p w14:paraId="3CE79D1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1C83311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{ NSMutableDictionary *dictionary;</w:t>
      </w:r>
    </w:p>
    <w:p w14:paraId="6FFFD54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 (BNRImageStore *</w:t>
      </w:r>
      <w:proofErr w:type="gramStart"/>
      <w:r w:rsidRPr="00CD4F6E">
        <w:rPr>
          <w:rFonts w:ascii="Times New Roman" w:hAnsi="Times New Roman" w:cs="Times New Roman"/>
          <w:sz w:val="18"/>
          <w:szCs w:val="18"/>
        </w:rPr>
        <w:t>)sharedStore</w:t>
      </w:r>
      <w:proofErr w:type="gramEnd"/>
      <w:r w:rsidRPr="00CD4F6E">
        <w:rPr>
          <w:rFonts w:ascii="Times New Roman" w:hAnsi="Times New Roman" w:cs="Times New Roman"/>
          <w:sz w:val="18"/>
          <w:szCs w:val="18"/>
        </w:rPr>
        <w:t>;</w:t>
      </w:r>
    </w:p>
    <w:p w14:paraId="44A5603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b/>
      </w:r>
      <w:r w:rsidRPr="00CD4F6E">
        <w:rPr>
          <w:rFonts w:ascii="Times New Roman" w:hAnsi="Times New Roman" w:cs="Times New Roman"/>
          <w:sz w:val="18"/>
          <w:szCs w:val="18"/>
        </w:rPr>
        <w:tab/>
        <w:t>-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 xml:space="preserve">)setImage:(UIImage *)i forKey:(NSString *)s; </w:t>
      </w:r>
    </w:p>
    <w:p w14:paraId="176978B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b/>
      </w:r>
      <w:r w:rsidRPr="00CD4F6E">
        <w:rPr>
          <w:rFonts w:ascii="Times New Roman" w:hAnsi="Times New Roman" w:cs="Times New Roman"/>
          <w:sz w:val="18"/>
          <w:szCs w:val="18"/>
        </w:rPr>
        <w:tab/>
        <w:t>-  (UIImage *</w:t>
      </w:r>
      <w:proofErr w:type="gramStart"/>
      <w:r w:rsidRPr="00CD4F6E">
        <w:rPr>
          <w:rFonts w:ascii="Times New Roman" w:hAnsi="Times New Roman" w:cs="Times New Roman"/>
          <w:sz w:val="18"/>
          <w:szCs w:val="18"/>
        </w:rPr>
        <w:t>)imageForKey</w:t>
      </w:r>
      <w:proofErr w:type="gramEnd"/>
      <w:r w:rsidRPr="00CD4F6E">
        <w:rPr>
          <w:rFonts w:ascii="Times New Roman" w:hAnsi="Times New Roman" w:cs="Times New Roman"/>
          <w:sz w:val="18"/>
          <w:szCs w:val="18"/>
        </w:rPr>
        <w:t xml:space="preserve">:(NSString *)s; </w:t>
      </w:r>
    </w:p>
    <w:p w14:paraId="4448268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b/>
      </w:r>
      <w:r w:rsidRPr="00CD4F6E">
        <w:rPr>
          <w:rFonts w:ascii="Times New Roman" w:hAnsi="Times New Roman" w:cs="Times New Roman"/>
          <w:sz w:val="18"/>
          <w:szCs w:val="18"/>
        </w:rPr>
        <w:tab/>
        <w:t>-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)deleteImageForKey:(NSString *)s;  @end  Like the BNRItemStore, the BNRImageStore needs to be a singleton. In BNRImageStore.m, write the following code to ensure BNRImageStore’s singleton status</w:t>
      </w:r>
      <w:proofErr w:type="gramStart"/>
      <w:r w:rsidRPr="00CD4F6E">
        <w:rPr>
          <w:rFonts w:ascii="Times New Roman" w:hAnsi="Times New Roman" w:cs="Times New Roman"/>
          <w:sz w:val="18"/>
          <w:szCs w:val="18"/>
        </w:rPr>
        <w:t>. </w:t>
      </w:r>
      <w:proofErr w:type="gramEnd"/>
      <w:r w:rsidRPr="00CD4F6E">
        <w:rPr>
          <w:rFonts w:ascii="Times New Roman" w:hAnsi="Times New Roman" w:cs="Times New Roman"/>
          <w:sz w:val="18"/>
          <w:szCs w:val="18"/>
        </w:rPr>
        <w:t xml:space="preserve">@implementation BNRImageStore </w:t>
      </w:r>
    </w:p>
    <w:p w14:paraId="1EFA9EB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b/>
      </w:r>
      <w:r w:rsidRPr="00CD4F6E">
        <w:rPr>
          <w:rFonts w:ascii="Times New Roman" w:hAnsi="Times New Roman" w:cs="Times New Roman"/>
          <w:sz w:val="18"/>
          <w:szCs w:val="18"/>
        </w:rPr>
        <w:tab/>
        <w:t>+  (</w:t>
      </w:r>
      <w:proofErr w:type="gramStart"/>
      <w:r w:rsidRPr="00CD4F6E">
        <w:rPr>
          <w:rFonts w:ascii="Times New Roman" w:hAnsi="Times New Roman" w:cs="Times New Roman"/>
          <w:sz w:val="18"/>
          <w:szCs w:val="18"/>
        </w:rPr>
        <w:t>id</w:t>
      </w:r>
      <w:proofErr w:type="gramEnd"/>
      <w:r w:rsidRPr="00CD4F6E">
        <w:rPr>
          <w:rFonts w:ascii="Times New Roman" w:hAnsi="Times New Roman" w:cs="Times New Roman"/>
          <w:sz w:val="18"/>
          <w:szCs w:val="18"/>
        </w:rPr>
        <w:t xml:space="preserve">)allocWithZone:(NSZone *)zone {  return [self sharedStore]; } </w:t>
      </w:r>
    </w:p>
    <w:p w14:paraId="0FA6FF77"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b/>
      </w:r>
      <w:r w:rsidRPr="00CD4F6E">
        <w:rPr>
          <w:rFonts w:ascii="Times New Roman" w:hAnsi="Times New Roman" w:cs="Times New Roman"/>
          <w:sz w:val="18"/>
          <w:szCs w:val="18"/>
        </w:rPr>
        <w:tab/>
        <w:t>+  (BNRImageStore *</w:t>
      </w:r>
      <w:proofErr w:type="gramStart"/>
      <w:r w:rsidRPr="00CD4F6E">
        <w:rPr>
          <w:rFonts w:ascii="Times New Roman" w:hAnsi="Times New Roman" w:cs="Times New Roman"/>
          <w:sz w:val="18"/>
          <w:szCs w:val="18"/>
        </w:rPr>
        <w:t>)sharedStore</w:t>
      </w:r>
      <w:proofErr w:type="gramEnd"/>
      <w:r w:rsidRPr="00CD4F6E">
        <w:rPr>
          <w:rFonts w:ascii="Times New Roman" w:hAnsi="Times New Roman" w:cs="Times New Roman"/>
          <w:sz w:val="18"/>
          <w:szCs w:val="18"/>
        </w:rPr>
        <w:t xml:space="preserve"> {  static BNRImageStore *sharedStore = nil; if (!sharedStore) {  // Create the singleton  sharedStore = [[super allocWithZone:NULL] init]; } </w:t>
      </w:r>
    </w:p>
    <w:p w14:paraId="14A321D2"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return</w:t>
      </w:r>
      <w:proofErr w:type="gramEnd"/>
    </w:p>
    <w:p w14:paraId="5155217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id</w:t>
      </w:r>
      <w:proofErr w:type="gramEnd"/>
      <w:r w:rsidRPr="00CD4F6E">
        <w:rPr>
          <w:rFonts w:ascii="Times New Roman" w:hAnsi="Times New Roman" w:cs="Times New Roman"/>
          <w:sz w:val="18"/>
          <w:szCs w:val="18"/>
        </w:rPr>
        <w:t>)init {</w:t>
      </w:r>
    </w:p>
    <w:p w14:paraId="49F2E56B"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sharedStore</w:t>
      </w:r>
      <w:proofErr w:type="gramEnd"/>
      <w:r w:rsidRPr="00CD4F6E">
        <w:rPr>
          <w:rFonts w:ascii="Times New Roman" w:hAnsi="Times New Roman" w:cs="Times New Roman"/>
          <w:sz w:val="18"/>
          <w:szCs w:val="18"/>
        </w:rPr>
        <w:t>;</w:t>
      </w:r>
    </w:p>
    <w:p w14:paraId="0658236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7E51C3C2"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self</w:t>
      </w:r>
      <w:proofErr w:type="gramEnd"/>
      <w:r w:rsidRPr="00CD4F6E">
        <w:rPr>
          <w:rFonts w:ascii="Times New Roman" w:hAnsi="Times New Roman" w:cs="Times New Roman"/>
          <w:sz w:val="18"/>
          <w:szCs w:val="18"/>
        </w:rPr>
        <w:t xml:space="preserve"> = if (self) {</w:t>
      </w:r>
    </w:p>
    <w:p w14:paraId="21CFD7E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super</w:t>
      </w:r>
      <w:proofErr w:type="gramEnd"/>
      <w:r w:rsidRPr="00CD4F6E">
        <w:rPr>
          <w:rFonts w:ascii="Times New Roman" w:hAnsi="Times New Roman" w:cs="Times New Roman"/>
          <w:sz w:val="18"/>
          <w:szCs w:val="18"/>
        </w:rPr>
        <w:t xml:space="preserve"> init];</w:t>
      </w:r>
    </w:p>
    <w:p w14:paraId="3D9B48AF"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dictionary</w:t>
      </w:r>
      <w:proofErr w:type="gramEnd"/>
      <w:r w:rsidRPr="00CD4F6E">
        <w:rPr>
          <w:rFonts w:ascii="Times New Roman" w:hAnsi="Times New Roman" w:cs="Times New Roman"/>
          <w:sz w:val="18"/>
          <w:szCs w:val="18"/>
        </w:rPr>
        <w:t xml:space="preserve"> = [[NSMutableDictionary alloc] init]; }</w:t>
      </w:r>
    </w:p>
    <w:p w14:paraId="09403426"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return</w:t>
      </w:r>
      <w:proofErr w:type="gramEnd"/>
      <w:r w:rsidRPr="00CD4F6E">
        <w:rPr>
          <w:rFonts w:ascii="Times New Roman" w:hAnsi="Times New Roman" w:cs="Times New Roman"/>
          <w:sz w:val="18"/>
          <w:szCs w:val="18"/>
        </w:rPr>
        <w:t xml:space="preserve"> self; }</w:t>
      </w:r>
    </w:p>
    <w:p w14:paraId="7F1D4FB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Then, implement the other three methods declared in the header</w:t>
      </w:r>
    </w:p>
    <w:p w14:paraId="228855B5"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file</w:t>
      </w:r>
      <w:proofErr w:type="gramEnd"/>
      <w:r w:rsidRPr="00CD4F6E">
        <w:rPr>
          <w:rFonts w:ascii="Times New Roman" w:hAnsi="Times New Roman" w:cs="Times New Roman"/>
          <w:sz w:val="18"/>
          <w:szCs w:val="18"/>
        </w:rPr>
        <w:t>.</w:t>
      </w:r>
    </w:p>
    <w:p w14:paraId="634CD10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b/>
      </w:r>
      <w:r w:rsidRPr="00CD4F6E">
        <w:rPr>
          <w:rFonts w:ascii="Times New Roman" w:hAnsi="Times New Roman" w:cs="Times New Roman"/>
          <w:sz w:val="18"/>
          <w:szCs w:val="18"/>
        </w:rPr>
        <w:tab/>
        <w:t>-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 xml:space="preserve">)setImage:(UIImage *)i forKey:(NSString *)s {  [dictionary setObject:i forKey:s]; } </w:t>
      </w:r>
    </w:p>
    <w:p w14:paraId="14FADB7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b/>
      </w:r>
      <w:r w:rsidRPr="00CD4F6E">
        <w:rPr>
          <w:rFonts w:ascii="Times New Roman" w:hAnsi="Times New Roman" w:cs="Times New Roman"/>
          <w:sz w:val="18"/>
          <w:szCs w:val="18"/>
        </w:rPr>
        <w:tab/>
        <w:t>-  (UIImage *</w:t>
      </w:r>
      <w:proofErr w:type="gramStart"/>
      <w:r w:rsidRPr="00CD4F6E">
        <w:rPr>
          <w:rFonts w:ascii="Times New Roman" w:hAnsi="Times New Roman" w:cs="Times New Roman"/>
          <w:sz w:val="18"/>
          <w:szCs w:val="18"/>
        </w:rPr>
        <w:t>)imageForKey</w:t>
      </w:r>
      <w:proofErr w:type="gramEnd"/>
      <w:r w:rsidRPr="00CD4F6E">
        <w:rPr>
          <w:rFonts w:ascii="Times New Roman" w:hAnsi="Times New Roman" w:cs="Times New Roman"/>
          <w:sz w:val="18"/>
          <w:szCs w:val="18"/>
        </w:rPr>
        <w:t xml:space="preserve">:(NSString *)s {  return [dictionary objectForKey:s]; } </w:t>
      </w:r>
    </w:p>
    <w:p w14:paraId="76C1743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b/>
      </w:r>
      <w:r w:rsidRPr="00CD4F6E">
        <w:rPr>
          <w:rFonts w:ascii="Times New Roman" w:hAnsi="Times New Roman" w:cs="Times New Roman"/>
          <w:sz w:val="18"/>
          <w:szCs w:val="18"/>
        </w:rPr>
        <w:tab/>
        <w:t>-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 xml:space="preserve">)deleteImageForKey:(NSString *)s {  if (!s) return;  [dictionary removeObjectForKey:s]; } </w:t>
      </w:r>
    </w:p>
    <w:p w14:paraId="7694269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NSDictionary</w:t>
      </w:r>
    </w:p>
    <w:p w14:paraId="2C9A3D9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Notice that the dictionary is an instance of NSMutableDictionary. A dictionary is a lot like an array: it is a collection object and it has an immutable (NSDictionary) and mutable version (NSMutableDictionary). However, dictionaries and arrays differ in how they store their objects. An array is an ordered list of pointers to objects that is accessed by an index. When you have an array, you can ask it for the object at the nth index:</w:t>
      </w:r>
    </w:p>
    <w:p w14:paraId="34387FC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Put some object at the beginning of an array [someArray insertObject</w:t>
      </w:r>
      <w:proofErr w:type="gramStart"/>
      <w:r w:rsidRPr="00CD4F6E">
        <w:rPr>
          <w:rFonts w:ascii="Times New Roman" w:hAnsi="Times New Roman" w:cs="Times New Roman"/>
          <w:sz w:val="18"/>
          <w:szCs w:val="18"/>
        </w:rPr>
        <w:t>:someObject</w:t>
      </w:r>
      <w:proofErr w:type="gramEnd"/>
      <w:r w:rsidRPr="00CD4F6E">
        <w:rPr>
          <w:rFonts w:ascii="Times New Roman" w:hAnsi="Times New Roman" w:cs="Times New Roman"/>
          <w:sz w:val="18"/>
          <w:szCs w:val="18"/>
        </w:rPr>
        <w:t xml:space="preserve"> atIndex:0];</w:t>
      </w:r>
    </w:p>
    <w:p w14:paraId="768AAD3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Get that same object out someObject = [someArray objectAtIndex:0];</w:t>
      </w:r>
    </w:p>
    <w:p w14:paraId="4122F79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 dictionary’s objects are not ordered within the collection. So instead of accessing entries with an index, you use a key. The key is usually an instance of NSString.</w:t>
      </w:r>
    </w:p>
    <w:p w14:paraId="7581E82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Add some object to a dictionary for the key "MyKey" [someDictionary setObject</w:t>
      </w:r>
      <w:proofErr w:type="gramStart"/>
      <w:r w:rsidRPr="00CD4F6E">
        <w:rPr>
          <w:rFonts w:ascii="Times New Roman" w:hAnsi="Times New Roman" w:cs="Times New Roman"/>
          <w:sz w:val="18"/>
          <w:szCs w:val="18"/>
        </w:rPr>
        <w:t>:someObject</w:t>
      </w:r>
      <w:proofErr w:type="gramEnd"/>
      <w:r w:rsidRPr="00CD4F6E">
        <w:rPr>
          <w:rFonts w:ascii="Times New Roman" w:hAnsi="Times New Roman" w:cs="Times New Roman"/>
          <w:sz w:val="18"/>
          <w:szCs w:val="18"/>
        </w:rPr>
        <w:t xml:space="preserve"> forKey:@"MyKey"];</w:t>
      </w:r>
    </w:p>
    <w:p w14:paraId="13B4CB4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Get that same object out someObject = [someDictionary objectForKey</w:t>
      </w:r>
      <w:proofErr w:type="gramStart"/>
      <w:r w:rsidRPr="00CD4F6E">
        <w:rPr>
          <w:rFonts w:ascii="Times New Roman" w:hAnsi="Times New Roman" w:cs="Times New Roman"/>
          <w:sz w:val="18"/>
          <w:szCs w:val="18"/>
        </w:rPr>
        <w:t>:@</w:t>
      </w:r>
      <w:proofErr w:type="gramEnd"/>
      <w:r w:rsidRPr="00CD4F6E">
        <w:rPr>
          <w:rFonts w:ascii="Times New Roman" w:hAnsi="Times New Roman" w:cs="Times New Roman"/>
          <w:sz w:val="18"/>
          <w:szCs w:val="18"/>
        </w:rPr>
        <w:t>"MyKey"];</w:t>
      </w:r>
    </w:p>
    <w:p w14:paraId="19E7673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We call each entry in a dictionary a key-value pair. The value is the object being stored in the collection, and the key is a unique value (usually a string) that you use to retrieve the value later. (In other development environments, a dictionary is called a hash map or hash table, but we still use the term key-value pair to talk about the information they store.)</w:t>
      </w:r>
    </w:p>
    <w:p w14:paraId="5D6E9B11"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 12.10 NSDictionary diagram</w:t>
      </w:r>
    </w:p>
    <w:p w14:paraId="773FB3F6" w14:textId="68CD2686"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6139693F" wp14:editId="6A55633E">
            <wp:extent cx="3032760" cy="1137920"/>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2760" cy="1137920"/>
                    </a:xfrm>
                    <a:prstGeom prst="rect">
                      <a:avLst/>
                    </a:prstGeom>
                    <a:noFill/>
                    <a:ln>
                      <a:noFill/>
                    </a:ln>
                  </pic:spPr>
                </pic:pic>
              </a:graphicData>
            </a:graphic>
          </wp:inline>
        </w:drawing>
      </w:r>
    </w:p>
    <w:p w14:paraId="61E7EDEF" w14:textId="59FF1391"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72878B26" wp14:editId="3F0FBE29">
            <wp:extent cx="3037840" cy="1361440"/>
            <wp:effectExtent l="0" t="0" r="10160"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37840" cy="1361440"/>
                    </a:xfrm>
                    <a:prstGeom prst="rect">
                      <a:avLst/>
                    </a:prstGeom>
                    <a:noFill/>
                    <a:ln>
                      <a:noFill/>
                    </a:ln>
                  </pic:spPr>
                </pic:pic>
              </a:graphicData>
            </a:graphic>
          </wp:inline>
        </w:drawing>
      </w:r>
    </w:p>
    <w:p w14:paraId="199FD68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 purpose of a dictionary is difficult to understand if you are new to programming, but the general idea is that a dictionary maps one value to another (</w:t>
      </w:r>
      <w:r w:rsidRPr="00CD4F6E">
        <w:rPr>
          <w:rFonts w:ascii="Times New Roman" w:hAnsi="Times New Roman" w:cs="Times New Roman"/>
          <w:color w:val="0000FF"/>
          <w:sz w:val="18"/>
          <w:szCs w:val="18"/>
        </w:rPr>
        <w:t>Figure 12.10</w:t>
      </w:r>
      <w:r w:rsidRPr="00CD4F6E">
        <w:rPr>
          <w:rFonts w:ascii="Times New Roman" w:hAnsi="Times New Roman" w:cs="Times New Roman"/>
          <w:sz w:val="18"/>
          <w:szCs w:val="18"/>
        </w:rPr>
        <w:t>). Consider a robot that responded to the facial expressions of a human. For example, if a human smiled, the robot would wink. Thus, the human-to- robot response would be stored in a dictionary. The “wink” response would be the value stored for the “smile” key. When a human made another facial expression at the robot, it would look up that expression in its dictionary and find the appropriate response.</w:t>
      </w:r>
    </w:p>
    <w:p w14:paraId="23F681D7"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Consider solving the same human-to-robot response problem with an array as the collection object. One approach would be to store every response in an ordered array. With this approach, you would have to remember the index of every response by assigning a numeric value to each facial expression. If you added a new expression-response pair, you’d have to recompute the indices of each response. At some point early in your programming career, you’ve probably done something like that:</w:t>
      </w:r>
    </w:p>
    <w:p w14:paraId="42DFEBCC"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int</w:t>
      </w:r>
      <w:proofErr w:type="gramEnd"/>
      <w:r w:rsidRPr="00CD4F6E">
        <w:rPr>
          <w:rFonts w:ascii="Times New Roman" w:hAnsi="Times New Roman" w:cs="Times New Roman"/>
          <w:sz w:val="18"/>
          <w:szCs w:val="18"/>
        </w:rPr>
        <w:t xml:space="preserve"> smileIndex = 0; int scowlIndex = 1; RobotResponses responses[2] = { "wink", "scream"};</w:t>
      </w:r>
    </w:p>
    <w:p w14:paraId="2365D105"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if</w:t>
      </w:r>
      <w:proofErr w:type="gramEnd"/>
      <w:r w:rsidRPr="00CD4F6E">
        <w:rPr>
          <w:rFonts w:ascii="Times New Roman" w:hAnsi="Times New Roman" w:cs="Times New Roman"/>
          <w:sz w:val="18"/>
          <w:szCs w:val="18"/>
        </w:rPr>
        <w:t xml:space="preserve"> ([human isSmiling]) response = responses[smileIndex];</w:t>
      </w:r>
    </w:p>
    <w:p w14:paraId="1410737A"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else</w:t>
      </w:r>
      <w:proofErr w:type="gramEnd"/>
      <w:r w:rsidRPr="00CD4F6E">
        <w:rPr>
          <w:rFonts w:ascii="Times New Roman" w:hAnsi="Times New Roman" w:cs="Times New Roman"/>
          <w:sz w:val="18"/>
          <w:szCs w:val="18"/>
        </w:rPr>
        <w:t xml:space="preserve"> if ([human isScowling]) response = responses[scowlIndex];</w:t>
      </w:r>
    </w:p>
    <w:p w14:paraId="562ACDC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Another approach would be to store an object that held both the facial expression and the response in an array. When the human made a facial expression, you would search the list for the</w:t>
      </w:r>
    </w:p>
    <w:p w14:paraId="43266AC5" w14:textId="48C8A6D2"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54F214E8" wp14:editId="483C34F6">
            <wp:extent cx="233680" cy="101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680" cy="10160"/>
                    </a:xfrm>
                    <a:prstGeom prst="rect">
                      <a:avLst/>
                    </a:prstGeom>
                    <a:noFill/>
                    <a:ln>
                      <a:noFill/>
                    </a:ln>
                  </pic:spPr>
                </pic:pic>
              </a:graphicData>
            </a:graphic>
          </wp:inline>
        </w:drawing>
      </w:r>
    </w:p>
    <w:p w14:paraId="33DAE8F9"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appropriate</w:t>
      </w:r>
      <w:proofErr w:type="gramEnd"/>
      <w:r w:rsidRPr="00CD4F6E">
        <w:rPr>
          <w:rFonts w:ascii="Times New Roman" w:hAnsi="Times New Roman" w:cs="Times New Roman"/>
          <w:sz w:val="18"/>
          <w:szCs w:val="18"/>
        </w:rPr>
        <w:t xml:space="preserve"> response.</w:t>
      </w:r>
    </w:p>
    <w:p w14:paraId="70287763"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appropriate</w:t>
      </w:r>
      <w:proofErr w:type="gramEnd"/>
      <w:r w:rsidRPr="00CD4F6E">
        <w:rPr>
          <w:rFonts w:ascii="Times New Roman" w:hAnsi="Times New Roman" w:cs="Times New Roman"/>
          <w:sz w:val="18"/>
          <w:szCs w:val="18"/>
        </w:rPr>
        <w:t xml:space="preserve"> response.</w:t>
      </w:r>
    </w:p>
    <w:p w14:paraId="5B79167C"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for</w:t>
      </w:r>
      <w:proofErr w:type="gramEnd"/>
      <w:r w:rsidRPr="00CD4F6E">
        <w:rPr>
          <w:rFonts w:ascii="Times New Roman" w:hAnsi="Times New Roman" w:cs="Times New Roman"/>
          <w:sz w:val="18"/>
          <w:szCs w:val="18"/>
        </w:rPr>
        <w:t xml:space="preserve"> (ExpressionResponsePair *p in allResponses) { if ([p expression] == [human facialExpression])</w:t>
      </w:r>
    </w:p>
    <w:p w14:paraId="4F608743"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response</w:t>
      </w:r>
      <w:proofErr w:type="gramEnd"/>
      <w:r w:rsidRPr="00CD4F6E">
        <w:rPr>
          <w:rFonts w:ascii="Times New Roman" w:hAnsi="Times New Roman" w:cs="Times New Roman"/>
          <w:sz w:val="18"/>
          <w:szCs w:val="18"/>
        </w:rPr>
        <w:t xml:space="preserve"> = [p response];</w:t>
      </w:r>
    </w:p>
    <w:p w14:paraId="4531E49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261C3B9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Both of these approaches are inefficient and clumsy. A dictionary</w:t>
      </w:r>
    </w:p>
    <w:p w14:paraId="2427FB69"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makes</w:t>
      </w:r>
      <w:proofErr w:type="gramEnd"/>
      <w:r w:rsidRPr="00CD4F6E">
        <w:rPr>
          <w:rFonts w:ascii="Times New Roman" w:hAnsi="Times New Roman" w:cs="Times New Roman"/>
          <w:sz w:val="18"/>
          <w:szCs w:val="18"/>
        </w:rPr>
        <w:t xml:space="preserve"> this lookup process a lot faster and easier to understand:</w:t>
      </w:r>
    </w:p>
    <w:p w14:paraId="2CE4AAE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NSMutableDictionary *dictionary = [NSMutableDictionary dictionary]</w:t>
      </w:r>
      <w:proofErr w:type="gramStart"/>
      <w:r w:rsidRPr="00CD4F6E">
        <w:rPr>
          <w:rFonts w:ascii="Times New Roman" w:hAnsi="Times New Roman" w:cs="Times New Roman"/>
          <w:sz w:val="18"/>
          <w:szCs w:val="18"/>
        </w:rPr>
        <w:t>; </w:t>
      </w:r>
      <w:proofErr w:type="gramEnd"/>
      <w:r w:rsidRPr="00CD4F6E">
        <w:rPr>
          <w:rFonts w:ascii="Times New Roman" w:hAnsi="Times New Roman" w:cs="Times New Roman"/>
          <w:sz w:val="18"/>
          <w:szCs w:val="18"/>
        </w:rPr>
        <w:t>[dictionary setValue:@"wink" forKey:@"smile"];</w:t>
      </w:r>
    </w:p>
    <w:p w14:paraId="5B7D7639"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response</w:t>
      </w:r>
      <w:proofErr w:type="gramEnd"/>
      <w:r w:rsidRPr="00CD4F6E">
        <w:rPr>
          <w:rFonts w:ascii="Times New Roman" w:hAnsi="Times New Roman" w:cs="Times New Roman"/>
          <w:sz w:val="18"/>
          <w:szCs w:val="18"/>
        </w:rPr>
        <w:t xml:space="preserve"> = [dictionary objectForKey:[human facialExpression]];</w:t>
      </w:r>
    </w:p>
    <w:p w14:paraId="772D50C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When using a dictionary, there can only be one object for each key. If you add an object to a dictionary with a key that matches the key of an object already present in the dictionary, the earlier object is removed. If you need to store multiple objects </w:t>
      </w:r>
      <w:proofErr w:type="gramStart"/>
      <w:r w:rsidRPr="00CD4F6E">
        <w:rPr>
          <w:rFonts w:ascii="Times New Roman" w:hAnsi="Times New Roman" w:cs="Times New Roman"/>
          <w:sz w:val="18"/>
          <w:szCs w:val="18"/>
        </w:rPr>
        <w:t>under</w:t>
      </w:r>
      <w:proofErr w:type="gramEnd"/>
      <w:r w:rsidRPr="00CD4F6E">
        <w:rPr>
          <w:rFonts w:ascii="Times New Roman" w:hAnsi="Times New Roman" w:cs="Times New Roman"/>
          <w:sz w:val="18"/>
          <w:szCs w:val="18"/>
        </w:rPr>
        <w:t xml:space="preserve"> one key, you can put them in an array and add the array to the dictionary as the value.</w:t>
      </w:r>
    </w:p>
    <w:p w14:paraId="2080EDF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Finally, note that a dictionary’s memory management is like that of an array. Whenever you add an object to a dictionary, the dictionary owns it, and whenever you remove an object from a dictionary, the dictionary releases its ownership.</w:t>
      </w:r>
    </w:p>
    <w:p w14:paraId="0D35C00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Creating and using keys</w:t>
      </w:r>
    </w:p>
    <w:p w14:paraId="62146ED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When an image is added to the store, it will be put into a dictionary under a unique key, and the associated BNRItem object will be given that key. When the DetailViewController wants an image from the store, it will ask its item for the key and search the dictionary for the image. Add a property to BNRItem.h to store the key.</w:t>
      </w:r>
    </w:p>
    <w:p w14:paraId="44EDCF1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property</w:t>
      </w:r>
      <w:proofErr w:type="gramEnd"/>
      <w:r w:rsidRPr="00CD4F6E">
        <w:rPr>
          <w:rFonts w:ascii="Times New Roman" w:hAnsi="Times New Roman" w:cs="Times New Roman"/>
          <w:sz w:val="18"/>
          <w:szCs w:val="18"/>
        </w:rPr>
        <w:t xml:space="preserve"> (nonatomic, readonly, strong) NSDate *dateCreated;</w:t>
      </w:r>
    </w:p>
    <w:p w14:paraId="722F08D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property</w:t>
      </w:r>
      <w:proofErr w:type="gramEnd"/>
      <w:r w:rsidRPr="00CD4F6E">
        <w:rPr>
          <w:rFonts w:ascii="Times New Roman" w:hAnsi="Times New Roman" w:cs="Times New Roman"/>
          <w:sz w:val="18"/>
          <w:szCs w:val="18"/>
        </w:rPr>
        <w:t xml:space="preserve"> (nonatomic, copy) NSString *imageKey;</w:t>
      </w:r>
    </w:p>
    <w:p w14:paraId="1172E544"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Synthesize this new property in the implementation file.</w:t>
      </w:r>
    </w:p>
    <w:p w14:paraId="7FD22E5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implementation</w:t>
      </w:r>
      <w:proofErr w:type="gramEnd"/>
      <w:r w:rsidRPr="00CD4F6E">
        <w:rPr>
          <w:rFonts w:ascii="Times New Roman" w:hAnsi="Times New Roman" w:cs="Times New Roman"/>
          <w:sz w:val="18"/>
          <w:szCs w:val="18"/>
        </w:rPr>
        <w:t xml:space="preserve"> BNRItem</w:t>
      </w:r>
    </w:p>
    <w:p w14:paraId="3D492BE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synthesize</w:t>
      </w:r>
      <w:proofErr w:type="gramEnd"/>
      <w:r w:rsidRPr="00CD4F6E">
        <w:rPr>
          <w:rFonts w:ascii="Times New Roman" w:hAnsi="Times New Roman" w:cs="Times New Roman"/>
          <w:sz w:val="18"/>
          <w:szCs w:val="18"/>
        </w:rPr>
        <w:t xml:space="preserve"> imageKey;</w:t>
      </w:r>
    </w:p>
    <w:p w14:paraId="3B271F6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 image keys need to be unique in order for your dictionary to work. While there are many ways to hack together a unique string, we’re going to use the Cocoa Touch mechanism for creating universally unique identifiers (UUIDs), also known as globally unique identifiers (GUIDs). Objects of type CFUUIDRef</w:t>
      </w:r>
    </w:p>
    <w:p w14:paraId="66EC995E"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globally</w:t>
      </w:r>
      <w:proofErr w:type="gramEnd"/>
      <w:r w:rsidRPr="00CD4F6E">
        <w:rPr>
          <w:rFonts w:ascii="Times New Roman" w:hAnsi="Times New Roman" w:cs="Times New Roman"/>
          <w:sz w:val="18"/>
          <w:szCs w:val="18"/>
        </w:rPr>
        <w:t xml:space="preserve"> unique identifiers (GUIDs). Objects of type</w:t>
      </w:r>
    </w:p>
    <w:p w14:paraId="1DC49B0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CFUUIDRef</w:t>
      </w:r>
    </w:p>
    <w:p w14:paraId="1A7BC990"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represent</w:t>
      </w:r>
      <w:proofErr w:type="gramEnd"/>
      <w:r w:rsidRPr="00CD4F6E">
        <w:rPr>
          <w:rFonts w:ascii="Times New Roman" w:hAnsi="Times New Roman" w:cs="Times New Roman"/>
          <w:sz w:val="18"/>
          <w:szCs w:val="18"/>
        </w:rPr>
        <w:t xml:space="preserve"> a UUID and are generated using the time, a counter, and a hardware identifier, which is usually the MAC address of the ethernet card.</w:t>
      </w:r>
    </w:p>
    <w:p w14:paraId="19F05C6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Import BNRImageStore.h at the top of DetailViewController.m.</w:t>
      </w:r>
    </w:p>
    <w:p w14:paraId="3514982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import</w:t>
      </w:r>
      <w:proofErr w:type="gramEnd"/>
      <w:r w:rsidRPr="00CD4F6E">
        <w:rPr>
          <w:rFonts w:ascii="Times New Roman" w:hAnsi="Times New Roman" w:cs="Times New Roman"/>
          <w:sz w:val="18"/>
          <w:szCs w:val="18"/>
        </w:rPr>
        <w:t xml:space="preserve"> "DetailViewController.h" #import "BNRItem.h" #import "BNRImageStore.h"</w:t>
      </w:r>
    </w:p>
    <w:p w14:paraId="721E02B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In DetailViewController.m, update</w:t>
      </w:r>
    </w:p>
    <w:p w14:paraId="045BB5BA"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imagePickerController:didFinishPickingMediaWithInfo</w:t>
      </w:r>
      <w:proofErr w:type="gramEnd"/>
      <w:r w:rsidRPr="00CD4F6E">
        <w:rPr>
          <w:rFonts w:ascii="Times New Roman" w:hAnsi="Times New Roman" w:cs="Times New Roman"/>
          <w:sz w:val="18"/>
          <w:szCs w:val="18"/>
        </w:rPr>
        <w:t>:</w:t>
      </w:r>
    </w:p>
    <w:p w14:paraId="4D57425D"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to</w:t>
      </w:r>
      <w:proofErr w:type="gramEnd"/>
      <w:r w:rsidRPr="00CD4F6E">
        <w:rPr>
          <w:rFonts w:ascii="Times New Roman" w:hAnsi="Times New Roman" w:cs="Times New Roman"/>
          <w:sz w:val="18"/>
          <w:szCs w:val="18"/>
        </w:rPr>
        <w:t xml:space="preserve"> generate a UUID when a new picture is taken.</w:t>
      </w:r>
    </w:p>
    <w:p w14:paraId="2799C08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)imagePickerController:(UIImagePickerController *)picker didFinishPickingMediaWithInfo:(NSDictionary *)info</w:t>
      </w:r>
    </w:p>
    <w:p w14:paraId="507CC81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{ UIImage *image = [info</w:t>
      </w:r>
    </w:p>
    <w:p w14:paraId="5E154FFB"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objectForKey:UIImagePickerControllerOriginalImage</w:t>
      </w:r>
      <w:proofErr w:type="gramEnd"/>
      <w:r w:rsidRPr="00CD4F6E">
        <w:rPr>
          <w:rFonts w:ascii="Times New Roman" w:hAnsi="Times New Roman" w:cs="Times New Roman"/>
          <w:sz w:val="18"/>
          <w:szCs w:val="18"/>
        </w:rPr>
        <w:t>];</w:t>
      </w:r>
    </w:p>
    <w:p w14:paraId="72AA356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Create a CFUUID object - it knows how to create unique identifier strings</w:t>
      </w:r>
    </w:p>
    <w:p w14:paraId="06CFE63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CFUUIDRef newUniqueID = </w:t>
      </w:r>
      <w:proofErr w:type="gramStart"/>
      <w:r w:rsidRPr="00CD4F6E">
        <w:rPr>
          <w:rFonts w:ascii="Times New Roman" w:hAnsi="Times New Roman" w:cs="Times New Roman"/>
          <w:sz w:val="18"/>
          <w:szCs w:val="18"/>
        </w:rPr>
        <w:t>CFUUIDCreate(</w:t>
      </w:r>
      <w:proofErr w:type="gramEnd"/>
      <w:r w:rsidRPr="00CD4F6E">
        <w:rPr>
          <w:rFonts w:ascii="Times New Roman" w:hAnsi="Times New Roman" w:cs="Times New Roman"/>
          <w:sz w:val="18"/>
          <w:szCs w:val="18"/>
        </w:rPr>
        <w:t>kCFAllocatorDefault);</w:t>
      </w:r>
    </w:p>
    <w:p w14:paraId="70BED91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 prefix CF means CFUUIDRef comes from the Core Foundation framework (and remember that the Ref suffix means that it is a pointer). Core Foundation is a collection of C “classes” and functions. Core Foundation objects are created by calling a function that begins with the type of object being created and contains the word Create (CFUUIDCreate). When creating a Core Foundation object, the first argument specifies how memory is allocated. In practice, you pass kCFAllocatorDefault and let the system make that choice.</w:t>
      </w:r>
    </w:p>
    <w:p w14:paraId="649C1C47"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Once created, a CFUUIDRef is just an array of bytes and, if represented as a string, will look something like this: 28153B74-4D6A-12F6-9D61-155EA4C32167</w:t>
      </w:r>
    </w:p>
    <w:p w14:paraId="53F5BB9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This UUID will be used in two ways: it will be the key in the BNRImageStore’s dictionary and in a later </w:t>
      </w:r>
      <w:proofErr w:type="gramStart"/>
      <w:r w:rsidRPr="00CD4F6E">
        <w:rPr>
          <w:rFonts w:ascii="Times New Roman" w:hAnsi="Times New Roman" w:cs="Times New Roman"/>
          <w:sz w:val="18"/>
          <w:szCs w:val="18"/>
        </w:rPr>
        <w:t>chapter,</w:t>
      </w:r>
      <w:proofErr w:type="gramEnd"/>
      <w:r w:rsidRPr="00CD4F6E">
        <w:rPr>
          <w:rFonts w:ascii="Times New Roman" w:hAnsi="Times New Roman" w:cs="Times New Roman"/>
          <w:sz w:val="18"/>
          <w:szCs w:val="18"/>
        </w:rPr>
        <w:t xml:space="preserve"> it will be the name of the image file on the filesystem. Because keys in a dictionary and paths on the filesystem are typically strings, we want to represent the UUID as a string instead of an array of bytes.</w:t>
      </w:r>
    </w:p>
    <w:p w14:paraId="152B5E7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You can create a string object from a CFUUIDRef by calling the C function CFUUIDCreateString. In DetailViewController.m, add the following line of code in</w:t>
      </w:r>
    </w:p>
    <w:p w14:paraId="3BD49CD4"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imagePickerController:didFinishPickingMediaWithInfo</w:t>
      </w:r>
      <w:proofErr w:type="gramEnd"/>
      <w:r w:rsidRPr="00CD4F6E">
        <w:rPr>
          <w:rFonts w:ascii="Times New Roman" w:hAnsi="Times New Roman" w:cs="Times New Roman"/>
          <w:sz w:val="18"/>
          <w:szCs w:val="18"/>
        </w:rPr>
        <w:t>:.</w:t>
      </w:r>
    </w:p>
    <w:p w14:paraId="66914C6D"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imagePickerController:didFinishPickingMediaWithInfo</w:t>
      </w:r>
      <w:proofErr w:type="gramEnd"/>
      <w:r w:rsidRPr="00CD4F6E">
        <w:rPr>
          <w:rFonts w:ascii="Times New Roman" w:hAnsi="Times New Roman" w:cs="Times New Roman"/>
          <w:sz w:val="18"/>
          <w:szCs w:val="18"/>
        </w:rPr>
        <w:t>:. -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)imagePickerController:(UIImagePickerController *)picker</w:t>
      </w:r>
    </w:p>
    <w:p w14:paraId="6F2DE283"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didFinishPickingMediaWithInfo</w:t>
      </w:r>
      <w:proofErr w:type="gramEnd"/>
      <w:r w:rsidRPr="00CD4F6E">
        <w:rPr>
          <w:rFonts w:ascii="Times New Roman" w:hAnsi="Times New Roman" w:cs="Times New Roman"/>
          <w:sz w:val="18"/>
          <w:szCs w:val="18"/>
        </w:rPr>
        <w:t>:(NSDictionary *)info</w:t>
      </w:r>
    </w:p>
    <w:p w14:paraId="4E57B187"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{ UIImage *image = [info</w:t>
      </w:r>
    </w:p>
    <w:p w14:paraId="15425E4A"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objectForKey:UIImagePickerControllerOriginalImage</w:t>
      </w:r>
      <w:proofErr w:type="gramEnd"/>
      <w:r w:rsidRPr="00CD4F6E">
        <w:rPr>
          <w:rFonts w:ascii="Times New Roman" w:hAnsi="Times New Roman" w:cs="Times New Roman"/>
          <w:sz w:val="18"/>
          <w:szCs w:val="18"/>
        </w:rPr>
        <w:t>];</w:t>
      </w:r>
    </w:p>
    <w:p w14:paraId="2E27F2F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CFUUIDRef newUniqueID = CFUUIDCreate (kCFAllocatorDefault);</w:t>
      </w:r>
    </w:p>
    <w:p w14:paraId="4DA16691"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Create a string from unique identifier CFStringRef newUniqueIDString =</w:t>
      </w:r>
    </w:p>
    <w:p w14:paraId="43E8AB4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CFUUIDCreateString (kCFAllocatorDefault, newUniqueID);</w:t>
      </w:r>
    </w:p>
    <w:p w14:paraId="4FFFC47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Notice that newUniqueIDString’s type is CFStringRef. The imageKey property of BNRItem is an NSString. Clearly, you need some way to move between CFStringRef and NSString to set the imageKey property.</w:t>
      </w:r>
    </w:p>
    <w:p w14:paraId="2221FFB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Fortunately, many classes in Core Foundation are toll-free bridged with their Objective-C counterpart. For example, CFStringRef is toll-free bridged with NSString</w:t>
      </w:r>
      <w:proofErr w:type="gramStart"/>
      <w:r w:rsidRPr="00CD4F6E">
        <w:rPr>
          <w:rFonts w:ascii="Times New Roman" w:hAnsi="Times New Roman" w:cs="Times New Roman"/>
          <w:sz w:val="18"/>
          <w:szCs w:val="18"/>
        </w:rPr>
        <w:t>;</w:t>
      </w:r>
      <w:proofErr w:type="gramEnd"/>
      <w:r w:rsidRPr="00CD4F6E">
        <w:rPr>
          <w:rFonts w:ascii="Times New Roman" w:hAnsi="Times New Roman" w:cs="Times New Roman"/>
          <w:sz w:val="18"/>
          <w:szCs w:val="18"/>
        </w:rPr>
        <w:t xml:space="preserve"> CFArrayRef with NSArray. Instances of classes that are toll-free bridged look exactly the same as their counterpart in memory. Therefore, you can use a simple C-style typecast to treat a toll-free bridged Core Foundation object as an Objective-C object.</w:t>
      </w:r>
    </w:p>
    <w:p w14:paraId="0D5C2FE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Typecast newUniqueIDString and set it as the imageKey of the selected BNRItem in imagePickerController</w:t>
      </w:r>
      <w:proofErr w:type="gramStart"/>
      <w:r w:rsidRPr="00CD4F6E">
        <w:rPr>
          <w:rFonts w:ascii="Times New Roman" w:hAnsi="Times New Roman" w:cs="Times New Roman"/>
          <w:sz w:val="18"/>
          <w:szCs w:val="18"/>
        </w:rPr>
        <w:t>:didFinishPickingMediaWithInfo</w:t>
      </w:r>
      <w:proofErr w:type="gramEnd"/>
      <w:r w:rsidRPr="00CD4F6E">
        <w:rPr>
          <w:rFonts w:ascii="Times New Roman" w:hAnsi="Times New Roman" w:cs="Times New Roman"/>
          <w:sz w:val="18"/>
          <w:szCs w:val="18"/>
        </w:rPr>
        <w:t>:. Also, place this image in the BNRImageStore.</w:t>
      </w:r>
    </w:p>
    <w:p w14:paraId="24A686A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)imagePickerController:(UIImagePickerController *)picker didFinishPickingMediaWithInfo:(NSDictionary *)info</w:t>
      </w:r>
    </w:p>
    <w:p w14:paraId="2387ED4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{ UIImage *image = [info</w:t>
      </w:r>
    </w:p>
    <w:p w14:paraId="30A5F935"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objectForKey:UIImagePickerControllerOriginalImage</w:t>
      </w:r>
      <w:proofErr w:type="gramEnd"/>
      <w:r w:rsidRPr="00CD4F6E">
        <w:rPr>
          <w:rFonts w:ascii="Times New Roman" w:hAnsi="Times New Roman" w:cs="Times New Roman"/>
          <w:sz w:val="18"/>
          <w:szCs w:val="18"/>
        </w:rPr>
        <w:t>];</w:t>
      </w:r>
    </w:p>
    <w:p w14:paraId="6A56463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CFUUIDRef newUniqueID = CFUUIDCreate (kCFAllocatorDefault);</w:t>
      </w:r>
    </w:p>
    <w:p w14:paraId="0AD15FC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CFStringRef newUniqueIDString = CFUUIDCreateString (kCFAllocatorDefault,</w:t>
      </w:r>
    </w:p>
    <w:p w14:paraId="1D5482C1"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newUniqueID</w:t>
      </w:r>
      <w:proofErr w:type="gramEnd"/>
      <w:r w:rsidRPr="00CD4F6E">
        <w:rPr>
          <w:rFonts w:ascii="Times New Roman" w:hAnsi="Times New Roman" w:cs="Times New Roman"/>
          <w:sz w:val="18"/>
          <w:szCs w:val="18"/>
        </w:rPr>
        <w:t>);</w:t>
      </w:r>
    </w:p>
    <w:p w14:paraId="4E28ECB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Use that unique ID to set our item's imageKey NSString *key = (__bridge NSString *</w:t>
      </w:r>
      <w:proofErr w:type="gramStart"/>
      <w:r w:rsidRPr="00CD4F6E">
        <w:rPr>
          <w:rFonts w:ascii="Times New Roman" w:hAnsi="Times New Roman" w:cs="Times New Roman"/>
          <w:sz w:val="18"/>
          <w:szCs w:val="18"/>
        </w:rPr>
        <w:t>)newUniqueIDString</w:t>
      </w:r>
      <w:proofErr w:type="gramEnd"/>
      <w:r w:rsidRPr="00CD4F6E">
        <w:rPr>
          <w:rFonts w:ascii="Times New Roman" w:hAnsi="Times New Roman" w:cs="Times New Roman"/>
          <w:sz w:val="18"/>
          <w:szCs w:val="18"/>
        </w:rPr>
        <w:t>; [item setImageKey:key];</w:t>
      </w:r>
    </w:p>
    <w:p w14:paraId="130D468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Store image in the BNRImageStore with this key [[BNRImageStore sharedStore] setImage</w:t>
      </w:r>
      <w:proofErr w:type="gramStart"/>
      <w:r w:rsidRPr="00CD4F6E">
        <w:rPr>
          <w:rFonts w:ascii="Times New Roman" w:hAnsi="Times New Roman" w:cs="Times New Roman"/>
          <w:sz w:val="18"/>
          <w:szCs w:val="18"/>
        </w:rPr>
        <w:t>:image</w:t>
      </w:r>
      <w:proofErr w:type="gramEnd"/>
    </w:p>
    <w:p w14:paraId="7F58598C"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forKey</w:t>
      </w:r>
      <w:proofErr w:type="gramEnd"/>
      <w:r w:rsidRPr="00CD4F6E">
        <w:rPr>
          <w:rFonts w:ascii="Times New Roman" w:hAnsi="Times New Roman" w:cs="Times New Roman"/>
          <w:sz w:val="18"/>
          <w:szCs w:val="18"/>
        </w:rPr>
        <w:t>:[item imageKey]];</w:t>
      </w:r>
    </w:p>
    <w:p w14:paraId="7B70574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Notice the use of __bridge in this typecast. To understand what this keyword does, you must understand how memory is managed for Core Foundation objects.</w:t>
      </w:r>
    </w:p>
    <w:p w14:paraId="1FD03B2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Core Foundation and toll-free bridging</w:t>
      </w:r>
    </w:p>
    <w:p w14:paraId="1279CEE4"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When a variable that points to an Objective-C object is destroyed, ARC knows that object has lost an owner. ARC doesn’t do this with Core Foundation objects. Thus, when a Core Foundation object loses a pointer, you must call a function that tells the object to lose an owner before you lose the pointer. This function is CFRelease.</w:t>
      </w:r>
    </w:p>
    <w:p w14:paraId="6602A92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If you do not call CFRelease before losing a pointer, the pointed-to object still thinks it has an owner. Losing a pointer to an object before telling it to lose an owner results in a memory leak: you can no longer </w:t>
      </w:r>
      <w:proofErr w:type="gramStart"/>
      <w:r w:rsidRPr="00CD4F6E">
        <w:rPr>
          <w:rFonts w:ascii="Times New Roman" w:hAnsi="Times New Roman" w:cs="Times New Roman"/>
          <w:sz w:val="18"/>
          <w:szCs w:val="18"/>
        </w:rPr>
        <w:t>access that object</w:t>
      </w:r>
      <w:proofErr w:type="gramEnd"/>
      <w:r w:rsidRPr="00CD4F6E">
        <w:rPr>
          <w:rFonts w:ascii="Times New Roman" w:hAnsi="Times New Roman" w:cs="Times New Roman"/>
          <w:sz w:val="18"/>
          <w:szCs w:val="18"/>
        </w:rPr>
        <w:t>, and it still has an owner. Add code to imagePickerController</w:t>
      </w:r>
      <w:proofErr w:type="gramStart"/>
      <w:r w:rsidRPr="00CD4F6E">
        <w:rPr>
          <w:rFonts w:ascii="Times New Roman" w:hAnsi="Times New Roman" w:cs="Times New Roman"/>
          <w:sz w:val="18"/>
          <w:szCs w:val="18"/>
        </w:rPr>
        <w:t>:didFinishPickingMediaWithInfo</w:t>
      </w:r>
      <w:proofErr w:type="gramEnd"/>
      <w:r w:rsidRPr="00CD4F6E">
        <w:rPr>
          <w:rFonts w:ascii="Times New Roman" w:hAnsi="Times New Roman" w:cs="Times New Roman"/>
          <w:sz w:val="18"/>
          <w:szCs w:val="18"/>
        </w:rPr>
        <w:t>: to tell the objects pointed to by newUniqueIDString and newUniqueID to lose an owner since these are both local variables that will be destroyed when this method ends.</w:t>
      </w:r>
    </w:p>
    <w:p w14:paraId="0F1F994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[[BNRImageStore sharedStore] setImage</w:t>
      </w:r>
      <w:proofErr w:type="gramStart"/>
      <w:r w:rsidRPr="00CD4F6E">
        <w:rPr>
          <w:rFonts w:ascii="Times New Roman" w:hAnsi="Times New Roman" w:cs="Times New Roman"/>
          <w:sz w:val="18"/>
          <w:szCs w:val="18"/>
        </w:rPr>
        <w:t>:image</w:t>
      </w:r>
      <w:proofErr w:type="gramEnd"/>
      <w:r w:rsidRPr="00CD4F6E">
        <w:rPr>
          <w:rFonts w:ascii="Times New Roman" w:hAnsi="Times New Roman" w:cs="Times New Roman"/>
          <w:sz w:val="18"/>
          <w:szCs w:val="18"/>
        </w:rPr>
        <w:t> forKey:[item imageKey]];</w:t>
      </w:r>
    </w:p>
    <w:p w14:paraId="4A481268"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CFRelease(</w:t>
      </w:r>
      <w:proofErr w:type="gramEnd"/>
      <w:r w:rsidRPr="00CD4F6E">
        <w:rPr>
          <w:rFonts w:ascii="Times New Roman" w:hAnsi="Times New Roman" w:cs="Times New Roman"/>
          <w:sz w:val="18"/>
          <w:szCs w:val="18"/>
        </w:rPr>
        <w:t>newUniqueIDString); CFRelease(newUniqueID);</w:t>
      </w:r>
    </w:p>
    <w:p w14:paraId="49F702E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imageView</w:t>
      </w:r>
      <w:proofErr w:type="gramEnd"/>
      <w:r w:rsidRPr="00CD4F6E">
        <w:rPr>
          <w:rFonts w:ascii="Times New Roman" w:hAnsi="Times New Roman" w:cs="Times New Roman"/>
          <w:sz w:val="18"/>
          <w:szCs w:val="18"/>
        </w:rPr>
        <w:t xml:space="preserve"> setImage:image];</w:t>
      </w:r>
    </w:p>
    <w:p w14:paraId="24378A6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self</w:t>
      </w:r>
      <w:proofErr w:type="gramEnd"/>
      <w:r w:rsidRPr="00CD4F6E">
        <w:rPr>
          <w:rFonts w:ascii="Times New Roman" w:hAnsi="Times New Roman" w:cs="Times New Roman"/>
          <w:sz w:val="18"/>
          <w:szCs w:val="18"/>
        </w:rPr>
        <w:t xml:space="preserve"> dismissViewControllerAnimated:YES completion:nil]; }</w:t>
      </w:r>
    </w:p>
    <w:p w14:paraId="01C5382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Here are the memory management rules when it comes to Core Foundation objects.</w:t>
      </w:r>
    </w:p>
    <w:p w14:paraId="06082CD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 variable only owns the object it points to if the function that created the object has the word Create or Copy in it.</w:t>
      </w:r>
    </w:p>
    <w:p w14:paraId="02AD644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If a pointer owns a Core Foundation object, you must call CFRelease before you lose that pointer. Remember that a pointer can be lost if it is set to point at something else (including nil) or if the pointer itself is being destroyed.</w:t>
      </w:r>
    </w:p>
    <w:p w14:paraId="50EC509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Once you call CFRelease on a pointer, you cannot access that pointer again.</w:t>
      </w:r>
    </w:p>
    <w:p w14:paraId="14DCC83E" w14:textId="708988CE"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6618FBE5" wp14:editId="3B7AC94E">
            <wp:extent cx="30480" cy="3048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67846472" wp14:editId="222C6DA4">
            <wp:extent cx="30480" cy="3048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5D0E449A" wp14:editId="5C5CCF15">
            <wp:extent cx="30480" cy="3048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 cy="30480"/>
                    </a:xfrm>
                    <a:prstGeom prst="rect">
                      <a:avLst/>
                    </a:prstGeom>
                    <a:noFill/>
                    <a:ln>
                      <a:noFill/>
                    </a:ln>
                  </pic:spPr>
                </pic:pic>
              </a:graphicData>
            </a:graphic>
          </wp:inline>
        </w:drawing>
      </w:r>
    </w:p>
    <w:p w14:paraId="74FAC11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As you can see, the rules of memory management are a bit more complicated when dealing with Core Foundation because you don’t have the luxury of ARC. However, you typically won’t use Core Foundation objects as much as Objective-C objects. As long as you stick to these rules, you will be okay.</w:t>
      </w:r>
    </w:p>
    <w:p w14:paraId="52CFB0D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Now, back to the __bridge keyword. ARC doesn’t know how to manage memory with Core Foundation objects very well, so it gets confused if you typecast a Core Foundation pointer into its Objective-C counterpart. Placing __bridge in front of the cast tells ARC, “Hey, </w:t>
      </w:r>
      <w:proofErr w:type="gramStart"/>
      <w:r w:rsidRPr="00CD4F6E">
        <w:rPr>
          <w:rFonts w:ascii="Times New Roman" w:hAnsi="Times New Roman" w:cs="Times New Roman"/>
          <w:sz w:val="18"/>
          <w:szCs w:val="18"/>
        </w:rPr>
        <w:t>don’t</w:t>
      </w:r>
      <w:proofErr w:type="gramEnd"/>
      <w:r w:rsidRPr="00CD4F6E">
        <w:rPr>
          <w:rFonts w:ascii="Times New Roman" w:hAnsi="Times New Roman" w:cs="Times New Roman"/>
          <w:sz w:val="18"/>
          <w:szCs w:val="18"/>
        </w:rPr>
        <w:t xml:space="preserve"> even worry about it.” Thus, when ARC sees this line of code, it doesn’t give ownership to the key variable as it normally would:</w:t>
      </w:r>
    </w:p>
    <w:p w14:paraId="04C09F4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NSString *key = (__bridge NSString *</w:t>
      </w:r>
      <w:proofErr w:type="gramStart"/>
      <w:r w:rsidRPr="00CD4F6E">
        <w:rPr>
          <w:rFonts w:ascii="Times New Roman" w:hAnsi="Times New Roman" w:cs="Times New Roman"/>
          <w:sz w:val="18"/>
          <w:szCs w:val="18"/>
        </w:rPr>
        <w:t>)newUniqueIDString</w:t>
      </w:r>
      <w:proofErr w:type="gramEnd"/>
      <w:r w:rsidRPr="00CD4F6E">
        <w:rPr>
          <w:rFonts w:ascii="Times New Roman" w:hAnsi="Times New Roman" w:cs="Times New Roman"/>
          <w:sz w:val="18"/>
          <w:szCs w:val="18"/>
        </w:rPr>
        <w:t>;</w:t>
      </w:r>
    </w:p>
    <w:p w14:paraId="6CABE30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Once key is an Objective-C pointer, ARC can do its work as normal. When this object is passed to setImageKey</w:t>
      </w:r>
      <w:proofErr w:type="gramStart"/>
      <w:r w:rsidRPr="00CD4F6E">
        <w:rPr>
          <w:rFonts w:ascii="Times New Roman" w:hAnsi="Times New Roman" w:cs="Times New Roman"/>
          <w:sz w:val="18"/>
          <w:szCs w:val="18"/>
        </w:rPr>
        <w:t>:,</w:t>
      </w:r>
      <w:proofErr w:type="gramEnd"/>
      <w:r w:rsidRPr="00CD4F6E">
        <w:rPr>
          <w:rFonts w:ascii="Times New Roman" w:hAnsi="Times New Roman" w:cs="Times New Roman"/>
          <w:sz w:val="18"/>
          <w:szCs w:val="18"/>
        </w:rPr>
        <w:t xml:space="preserve"> BNRItem’s imageKey instance variable takes ownership of that object.</w:t>
      </w:r>
    </w:p>
    <w:p w14:paraId="19306047"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Wrapping up BNRImageStore</w:t>
      </w:r>
    </w:p>
    <w:p w14:paraId="6FEA3F3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Now that the BNRImageStore can store images and BNRItems have a key to get that image (</w:t>
      </w:r>
      <w:r w:rsidRPr="00CD4F6E">
        <w:rPr>
          <w:rFonts w:ascii="Times New Roman" w:hAnsi="Times New Roman" w:cs="Times New Roman"/>
          <w:color w:val="0000FF"/>
          <w:sz w:val="18"/>
          <w:szCs w:val="18"/>
        </w:rPr>
        <w:t>Figure 12.11</w:t>
      </w:r>
      <w:r w:rsidRPr="00CD4F6E">
        <w:rPr>
          <w:rFonts w:ascii="Times New Roman" w:hAnsi="Times New Roman" w:cs="Times New Roman"/>
          <w:sz w:val="18"/>
          <w:szCs w:val="18"/>
        </w:rPr>
        <w:t>), we need to teach DetailViewController how to grab the image for the selected BNRItem and place it in its imageView.</w:t>
      </w:r>
    </w:p>
    <w:p w14:paraId="0887D60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Figure 12.11 </w:t>
      </w:r>
      <w:proofErr w:type="gramStart"/>
      <w:r w:rsidRPr="00CD4F6E">
        <w:rPr>
          <w:rFonts w:ascii="Times New Roman" w:hAnsi="Times New Roman" w:cs="Times New Roman"/>
          <w:sz w:val="18"/>
          <w:szCs w:val="18"/>
        </w:rPr>
        <w:t>Cache</w:t>
      </w:r>
      <w:proofErr w:type="gramEnd"/>
    </w:p>
    <w:p w14:paraId="5E2ABB75" w14:textId="3EDC18DD"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076AA3F6" wp14:editId="441D9B50">
            <wp:extent cx="233680" cy="10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680" cy="1016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2120C9F1" wp14:editId="7BA65543">
            <wp:extent cx="3032760" cy="13055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2760" cy="1305560"/>
                    </a:xfrm>
                    <a:prstGeom prst="rect">
                      <a:avLst/>
                    </a:prstGeom>
                    <a:noFill/>
                    <a:ln>
                      <a:noFill/>
                    </a:ln>
                  </pic:spPr>
                </pic:pic>
              </a:graphicData>
            </a:graphic>
          </wp:inline>
        </w:drawing>
      </w:r>
    </w:p>
    <w:p w14:paraId="28666D71" w14:textId="4548A3D5"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01EFF786" wp14:editId="67DA85B7">
            <wp:extent cx="3037840" cy="1559560"/>
            <wp:effectExtent l="0" t="0" r="1016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37840" cy="1559560"/>
                    </a:xfrm>
                    <a:prstGeom prst="rect">
                      <a:avLst/>
                    </a:prstGeom>
                    <a:noFill/>
                    <a:ln>
                      <a:noFill/>
                    </a:ln>
                  </pic:spPr>
                </pic:pic>
              </a:graphicData>
            </a:graphic>
          </wp:inline>
        </w:drawing>
      </w:r>
    </w:p>
    <w:p w14:paraId="7C815E24"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 DetailViewController’s view will appear at two times: when the user taps a row in ItemsViewController and when the UIImagePickerController is dismissed. In both of these situations, the imageView should be populated with the image of the BNRItem being displayed. In DetailViewController.m, add code to viewWillAppear: to do this.</w:t>
      </w:r>
    </w:p>
    <w:p w14:paraId="0A057FF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)viewWillAppear:(BOOL)animated {</w:t>
      </w:r>
    </w:p>
    <w:p w14:paraId="100B0E5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super</w:t>
      </w:r>
      <w:proofErr w:type="gramEnd"/>
      <w:r w:rsidRPr="00CD4F6E">
        <w:rPr>
          <w:rFonts w:ascii="Times New Roman" w:hAnsi="Times New Roman" w:cs="Times New Roman"/>
          <w:sz w:val="18"/>
          <w:szCs w:val="18"/>
        </w:rPr>
        <w:t xml:space="preserve"> viewWillAppear:animated];</w:t>
      </w:r>
    </w:p>
    <w:p w14:paraId="13329AE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nameField</w:t>
      </w:r>
      <w:proofErr w:type="gramEnd"/>
      <w:r w:rsidRPr="00CD4F6E">
        <w:rPr>
          <w:rFonts w:ascii="Times New Roman" w:hAnsi="Times New Roman" w:cs="Times New Roman"/>
          <w:sz w:val="18"/>
          <w:szCs w:val="18"/>
        </w:rPr>
        <w:t xml:space="preserve"> setText:[item itemName]]; [serialNumberField setText:[item serialNumber]]; [valueField setText:[NSString stringWithFormat:@"%d",</w:t>
      </w:r>
    </w:p>
    <w:p w14:paraId="176DE564"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item</w:t>
      </w:r>
      <w:proofErr w:type="gramEnd"/>
      <w:r w:rsidRPr="00CD4F6E">
        <w:rPr>
          <w:rFonts w:ascii="Times New Roman" w:hAnsi="Times New Roman" w:cs="Times New Roman"/>
          <w:sz w:val="18"/>
          <w:szCs w:val="18"/>
        </w:rPr>
        <w:t xml:space="preserve"> valueInDollars]]];</w:t>
      </w:r>
    </w:p>
    <w:p w14:paraId="6E05F3C2"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NSDateFormatter *dateFormatter = [[[NSDateFormatter alloc] init]</w:t>
      </w:r>
    </w:p>
    <w:p w14:paraId="75654FC9"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autorelease</w:t>
      </w:r>
      <w:proofErr w:type="gramEnd"/>
      <w:r w:rsidRPr="00CD4F6E">
        <w:rPr>
          <w:rFonts w:ascii="Times New Roman" w:hAnsi="Times New Roman" w:cs="Times New Roman"/>
          <w:sz w:val="18"/>
          <w:szCs w:val="18"/>
        </w:rPr>
        <w:t>]; [dateFormatter setDateStyle:NSDateFormatterMediumStyle];</w:t>
      </w:r>
    </w:p>
    <w:p w14:paraId="4AB2CB07"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dateFormatter</w:t>
      </w:r>
      <w:proofErr w:type="gramEnd"/>
      <w:r w:rsidRPr="00CD4F6E">
        <w:rPr>
          <w:rFonts w:ascii="Times New Roman" w:hAnsi="Times New Roman" w:cs="Times New Roman"/>
          <w:sz w:val="18"/>
          <w:szCs w:val="18"/>
        </w:rPr>
        <w:t xml:space="preserve"> setTimeStyle:NSDateFormatterNoStyle];</w:t>
      </w:r>
    </w:p>
    <w:p w14:paraId="4823B2D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dateLabel</w:t>
      </w:r>
      <w:proofErr w:type="gramEnd"/>
      <w:r w:rsidRPr="00CD4F6E">
        <w:rPr>
          <w:rFonts w:ascii="Times New Roman" w:hAnsi="Times New Roman" w:cs="Times New Roman"/>
          <w:sz w:val="18"/>
          <w:szCs w:val="18"/>
        </w:rPr>
        <w:t xml:space="preserve"> setText: [dateFormatter stringFromDate:[item dateCreated]]];</w:t>
      </w:r>
    </w:p>
    <w:p w14:paraId="1C91DAF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NSString *imageKey = [item imageKey];</w:t>
      </w:r>
    </w:p>
    <w:p w14:paraId="228B3524"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if</w:t>
      </w:r>
      <w:proofErr w:type="gramEnd"/>
      <w:r w:rsidRPr="00CD4F6E">
        <w:rPr>
          <w:rFonts w:ascii="Times New Roman" w:hAnsi="Times New Roman" w:cs="Times New Roman"/>
          <w:sz w:val="18"/>
          <w:szCs w:val="18"/>
        </w:rPr>
        <w:t xml:space="preserve"> (imageKey) { // Get image for image key from image store UIImage *imageToDisplay =</w:t>
      </w:r>
    </w:p>
    <w:p w14:paraId="51826B0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[[BNRImageStore sharedStore] imageForKey</w:t>
      </w:r>
      <w:proofErr w:type="gramStart"/>
      <w:r w:rsidRPr="00CD4F6E">
        <w:rPr>
          <w:rFonts w:ascii="Times New Roman" w:hAnsi="Times New Roman" w:cs="Times New Roman"/>
          <w:sz w:val="18"/>
          <w:szCs w:val="18"/>
        </w:rPr>
        <w:t>:imageKey</w:t>
      </w:r>
      <w:proofErr w:type="gramEnd"/>
      <w:r w:rsidRPr="00CD4F6E">
        <w:rPr>
          <w:rFonts w:ascii="Times New Roman" w:hAnsi="Times New Roman" w:cs="Times New Roman"/>
          <w:sz w:val="18"/>
          <w:szCs w:val="18"/>
        </w:rPr>
        <w:t>];</w:t>
      </w:r>
    </w:p>
    <w:p w14:paraId="13503021"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Use that image to put on the screen in imageView</w:t>
      </w:r>
    </w:p>
    <w:p w14:paraId="065313E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imageView</w:t>
      </w:r>
      <w:proofErr w:type="gramEnd"/>
      <w:r w:rsidRPr="00CD4F6E">
        <w:rPr>
          <w:rFonts w:ascii="Times New Roman" w:hAnsi="Times New Roman" w:cs="Times New Roman"/>
          <w:sz w:val="18"/>
          <w:szCs w:val="18"/>
        </w:rPr>
        <w:t xml:space="preserve"> setImage:imageToDisplay]; } else {</w:t>
      </w:r>
    </w:p>
    <w:p w14:paraId="3C2EEA9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Clear the imageView [imageView setImage</w:t>
      </w:r>
      <w:proofErr w:type="gramStart"/>
      <w:r w:rsidRPr="00CD4F6E">
        <w:rPr>
          <w:rFonts w:ascii="Times New Roman" w:hAnsi="Times New Roman" w:cs="Times New Roman"/>
          <w:sz w:val="18"/>
          <w:szCs w:val="18"/>
        </w:rPr>
        <w:t>:nil</w:t>
      </w:r>
      <w:proofErr w:type="gramEnd"/>
      <w:r w:rsidRPr="00CD4F6E">
        <w:rPr>
          <w:rFonts w:ascii="Times New Roman" w:hAnsi="Times New Roman" w:cs="Times New Roman"/>
          <w:sz w:val="18"/>
          <w:szCs w:val="18"/>
        </w:rPr>
        <w:t>];</w:t>
      </w:r>
    </w:p>
    <w:p w14:paraId="6EEB929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imageView</w:t>
      </w:r>
      <w:proofErr w:type="gramEnd"/>
      <w:r w:rsidRPr="00CD4F6E">
        <w:rPr>
          <w:rFonts w:ascii="Times New Roman" w:hAnsi="Times New Roman" w:cs="Times New Roman"/>
          <w:sz w:val="18"/>
          <w:szCs w:val="18"/>
        </w:rPr>
        <w:t xml:space="preserve"> setImage:nil];</w:t>
      </w:r>
    </w:p>
    <w:p w14:paraId="5E640AA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3EFA0B2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198B9B0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Notice that if no image exists in the image store for that key (or there is no key for that item), the pointer to the image will be nil. When the image is nil, the UIImageView just won’t display an image.</w:t>
      </w:r>
    </w:p>
    <w:p w14:paraId="1BC67784"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Build and run the application. Create a BNRItem and select it from the UITableView. Then, tap the camera button and take a picture. The image will </w:t>
      </w:r>
      <w:proofErr w:type="gramStart"/>
      <w:r w:rsidRPr="00CD4F6E">
        <w:rPr>
          <w:rFonts w:ascii="Times New Roman" w:hAnsi="Times New Roman" w:cs="Times New Roman"/>
          <w:sz w:val="18"/>
          <w:szCs w:val="18"/>
        </w:rPr>
        <w:t>appear</w:t>
      </w:r>
      <w:proofErr w:type="gramEnd"/>
      <w:r w:rsidRPr="00CD4F6E">
        <w:rPr>
          <w:rFonts w:ascii="Times New Roman" w:hAnsi="Times New Roman" w:cs="Times New Roman"/>
          <w:sz w:val="18"/>
          <w:szCs w:val="18"/>
        </w:rPr>
        <w:t xml:space="preserve"> as it should.</w:t>
      </w:r>
    </w:p>
    <w:p w14:paraId="27E3C9F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There is another detail to take care of: if you select a new image for a BNRItem, the old one will still be in the BNRImageStore.</w:t>
      </w:r>
    </w:p>
    <w:p w14:paraId="68C8A9E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At the top of</w:t>
      </w:r>
    </w:p>
    <w:p w14:paraId="7529F4B4"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imagePickerController:didFinishPickingMediaWithInfo</w:t>
      </w:r>
      <w:proofErr w:type="gramEnd"/>
      <w:r w:rsidRPr="00CD4F6E">
        <w:rPr>
          <w:rFonts w:ascii="Times New Roman" w:hAnsi="Times New Roman" w:cs="Times New Roman"/>
          <w:sz w:val="18"/>
          <w:szCs w:val="18"/>
        </w:rPr>
        <w:t>:</w:t>
      </w:r>
    </w:p>
    <w:p w14:paraId="659D80AB"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in</w:t>
      </w:r>
      <w:proofErr w:type="gramEnd"/>
      <w:r w:rsidRPr="00CD4F6E">
        <w:rPr>
          <w:rFonts w:ascii="Times New Roman" w:hAnsi="Times New Roman" w:cs="Times New Roman"/>
          <w:sz w:val="18"/>
          <w:szCs w:val="18"/>
        </w:rPr>
        <w:t xml:space="preserve"> DetailViewController.m, add some code to tell the</w:t>
      </w:r>
    </w:p>
    <w:p w14:paraId="665E13E2"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BNRImageStore to remove the old image.</w:t>
      </w:r>
      <w:proofErr w:type="gramEnd"/>
    </w:p>
    <w:p w14:paraId="422DB74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void</w:t>
      </w:r>
      <w:proofErr w:type="gramEnd"/>
      <w:r w:rsidRPr="00CD4F6E">
        <w:rPr>
          <w:rFonts w:ascii="Times New Roman" w:hAnsi="Times New Roman" w:cs="Times New Roman"/>
          <w:sz w:val="18"/>
          <w:szCs w:val="18"/>
        </w:rPr>
        <w:t>)imagePickerController:(UIImagePickerController *)picker didFinishPickingMediaWithInfo:(NSDictionary *)info</w:t>
      </w:r>
    </w:p>
    <w:p w14:paraId="6EDD8B3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4431B39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NSString *oldKey = [item imageKey];</w:t>
      </w:r>
    </w:p>
    <w:p w14:paraId="41C2705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 Did the item already have an image? </w:t>
      </w:r>
      <w:proofErr w:type="gramStart"/>
      <w:r w:rsidRPr="00CD4F6E">
        <w:rPr>
          <w:rFonts w:ascii="Times New Roman" w:hAnsi="Times New Roman" w:cs="Times New Roman"/>
          <w:sz w:val="18"/>
          <w:szCs w:val="18"/>
        </w:rPr>
        <w:t>if</w:t>
      </w:r>
      <w:proofErr w:type="gramEnd"/>
      <w:r w:rsidRPr="00CD4F6E">
        <w:rPr>
          <w:rFonts w:ascii="Times New Roman" w:hAnsi="Times New Roman" w:cs="Times New Roman"/>
          <w:sz w:val="18"/>
          <w:szCs w:val="18"/>
        </w:rPr>
        <w:t xml:space="preserve"> (oldKey) {</w:t>
      </w:r>
    </w:p>
    <w:p w14:paraId="5B5D331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Delete the old image</w:t>
      </w:r>
    </w:p>
    <w:p w14:paraId="217EDA7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[[BNRImageStore sharedStore] deleteImageForKey:oldKey]</w:t>
      </w:r>
      <w:proofErr w:type="gramStart"/>
      <w:r w:rsidRPr="00CD4F6E">
        <w:rPr>
          <w:rFonts w:ascii="Times New Roman" w:hAnsi="Times New Roman" w:cs="Times New Roman"/>
          <w:sz w:val="18"/>
          <w:szCs w:val="18"/>
        </w:rPr>
        <w:t>; }</w:t>
      </w:r>
      <w:proofErr w:type="gramEnd"/>
    </w:p>
    <w:p w14:paraId="1A90F06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UIImage *image = [info objectForKey</w:t>
      </w:r>
      <w:proofErr w:type="gramStart"/>
      <w:r w:rsidRPr="00CD4F6E">
        <w:rPr>
          <w:rFonts w:ascii="Times New Roman" w:hAnsi="Times New Roman" w:cs="Times New Roman"/>
          <w:sz w:val="18"/>
          <w:szCs w:val="18"/>
        </w:rPr>
        <w:t>:UIImagePickerControllerOriginalImage</w:t>
      </w:r>
      <w:proofErr w:type="gramEnd"/>
      <w:r w:rsidRPr="00CD4F6E">
        <w:rPr>
          <w:rFonts w:ascii="Times New Roman" w:hAnsi="Times New Roman" w:cs="Times New Roman"/>
          <w:sz w:val="18"/>
          <w:szCs w:val="18"/>
        </w:rPr>
        <w:t>];</w:t>
      </w:r>
    </w:p>
    <w:p w14:paraId="4562CCE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Build and run the application again. The behavior should remain the same, but the memory benefits are significant.</w:t>
      </w:r>
    </w:p>
    <w:p w14:paraId="7A5C5418"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Dismissing the keyboard</w:t>
      </w:r>
    </w:p>
    <w:p w14:paraId="43131F2B"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When the keyboard appears on the screen in the item detail view, it obscures DetailViewController’s imageView. This is annoying when you’re trying to see an image, so you’re going to implement the delegate method textFieldShouldReturn: to have the text field resign its first responder status to dismiss the keyboard when the return key is tapped. (This is why you hooked up the delegate outlets earlier.) But first, in DetailViewController.h, have DetailViewController conform to the UITextFieldDelegate protocol.</w:t>
      </w:r>
    </w:p>
    <w:p w14:paraId="4F9F979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interface</w:t>
      </w:r>
      <w:proofErr w:type="gramEnd"/>
      <w:r w:rsidRPr="00CD4F6E">
        <w:rPr>
          <w:rFonts w:ascii="Times New Roman" w:hAnsi="Times New Roman" w:cs="Times New Roman"/>
          <w:sz w:val="18"/>
          <w:szCs w:val="18"/>
        </w:rPr>
        <w:t xml:space="preserve"> DetailViewController : UIViewController &lt;UINavigationControllerDelegate,</w:t>
      </w:r>
    </w:p>
    <w:p w14:paraId="3887C6C3"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UIImagePickerControllerDelegate,</w:t>
      </w:r>
    </w:p>
    <w:p w14:paraId="4BE0FC2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UIImagePickerControllerDelegate, UITextFieldDelegate&gt;</w:t>
      </w:r>
    </w:p>
    <w:p w14:paraId="11376CA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In DetailViewController.m, implement textFieldShouldReturn</w:t>
      </w:r>
      <w:proofErr w:type="gramStart"/>
      <w:r w:rsidRPr="00CD4F6E">
        <w:rPr>
          <w:rFonts w:ascii="Times New Roman" w:hAnsi="Times New Roman" w:cs="Times New Roman"/>
          <w:sz w:val="18"/>
          <w:szCs w:val="18"/>
        </w:rPr>
        <w:t>:.</w:t>
      </w:r>
      <w:proofErr w:type="gramEnd"/>
    </w:p>
    <w:p w14:paraId="164FBA0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BOOL)textFieldShouldReturn</w:t>
      </w:r>
      <w:proofErr w:type="gramEnd"/>
      <w:r w:rsidRPr="00CD4F6E">
        <w:rPr>
          <w:rFonts w:ascii="Times New Roman" w:hAnsi="Times New Roman" w:cs="Times New Roman"/>
          <w:sz w:val="18"/>
          <w:szCs w:val="18"/>
        </w:rPr>
        <w:t>:(UITextField *)textField {</w:t>
      </w:r>
    </w:p>
    <w:p w14:paraId="0BA162D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textField</w:t>
      </w:r>
      <w:proofErr w:type="gramEnd"/>
      <w:r w:rsidRPr="00CD4F6E">
        <w:rPr>
          <w:rFonts w:ascii="Times New Roman" w:hAnsi="Times New Roman" w:cs="Times New Roman"/>
          <w:sz w:val="18"/>
          <w:szCs w:val="18"/>
        </w:rPr>
        <w:t xml:space="preserve"> resignFirstResponder];</w:t>
      </w:r>
    </w:p>
    <w:p w14:paraId="4959649D"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return</w:t>
      </w:r>
      <w:proofErr w:type="gramEnd"/>
      <w:r w:rsidRPr="00CD4F6E">
        <w:rPr>
          <w:rFonts w:ascii="Times New Roman" w:hAnsi="Times New Roman" w:cs="Times New Roman"/>
          <w:sz w:val="18"/>
          <w:szCs w:val="18"/>
        </w:rPr>
        <w:t xml:space="preserve"> YES; }</w:t>
      </w:r>
    </w:p>
    <w:p w14:paraId="0575AFB5"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It would be stylish to also dismiss the keyboard if the user taps anywhere else on DetailViewController’s view. We can dismiss the keyboard by sending the view the message endEditing</w:t>
      </w:r>
      <w:proofErr w:type="gramStart"/>
      <w:r w:rsidRPr="00CD4F6E">
        <w:rPr>
          <w:rFonts w:ascii="Times New Roman" w:hAnsi="Times New Roman" w:cs="Times New Roman"/>
          <w:sz w:val="18"/>
          <w:szCs w:val="18"/>
        </w:rPr>
        <w:t>:,</w:t>
      </w:r>
      <w:proofErr w:type="gramEnd"/>
      <w:r w:rsidRPr="00CD4F6E">
        <w:rPr>
          <w:rFonts w:ascii="Times New Roman" w:hAnsi="Times New Roman" w:cs="Times New Roman"/>
          <w:sz w:val="18"/>
          <w:szCs w:val="18"/>
        </w:rPr>
        <w:t xml:space="preserve"> which will cause the text field (as a subview of the view) to resign as first responder. Now let’s figure out how to get the view to send a message when tapped.</w:t>
      </w:r>
    </w:p>
    <w:p w14:paraId="0EE26FF9"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We have seen how classes like UIButton can send an action message to a target when tapped. Buttons inherit this target- action behavior from their superclass, UIControl. You’re going to change the view of DetailViewController from an instance of UIView to an instance of UIControl so that it can handle touch events.</w:t>
      </w:r>
    </w:p>
    <w:p w14:paraId="1FEE664C"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In DetailViewController.xib, select the main </w:t>
      </w:r>
      <w:r w:rsidRPr="00CD4F6E">
        <w:rPr>
          <w:rFonts w:ascii="Times New Roman" w:hAnsi="Times New Roman" w:cs="Times New Roman"/>
          <w:color w:val="565656"/>
          <w:sz w:val="18"/>
          <w:szCs w:val="18"/>
        </w:rPr>
        <w:t xml:space="preserve">View </w:t>
      </w:r>
      <w:r w:rsidRPr="00CD4F6E">
        <w:rPr>
          <w:rFonts w:ascii="Times New Roman" w:hAnsi="Times New Roman" w:cs="Times New Roman"/>
          <w:sz w:val="18"/>
          <w:szCs w:val="18"/>
        </w:rPr>
        <w:t>object. Open the identity inspector and change the view’s class to UIControl (</w:t>
      </w:r>
      <w:r w:rsidRPr="00CD4F6E">
        <w:rPr>
          <w:rFonts w:ascii="Times New Roman" w:hAnsi="Times New Roman" w:cs="Times New Roman"/>
          <w:color w:val="0000FF"/>
          <w:sz w:val="18"/>
          <w:szCs w:val="18"/>
        </w:rPr>
        <w:t>Figure 12.12</w:t>
      </w:r>
      <w:r w:rsidRPr="00CD4F6E">
        <w:rPr>
          <w:rFonts w:ascii="Times New Roman" w:hAnsi="Times New Roman" w:cs="Times New Roman"/>
          <w:sz w:val="18"/>
          <w:szCs w:val="18"/>
        </w:rPr>
        <w:t>).</w:t>
      </w:r>
    </w:p>
    <w:p w14:paraId="17D725F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 12.12 Changing the class of DetailViewController’s view</w:t>
      </w:r>
    </w:p>
    <w:p w14:paraId="33D90D1D"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xml:space="preserve">Then, open DetailViewController.h in the assistant editor. Control-drag from the view (now a UIControl) to the method declaration area of DetailViewController. When the pop- up window appears, select </w:t>
      </w:r>
      <w:r w:rsidRPr="00CD4F6E">
        <w:rPr>
          <w:rFonts w:ascii="Times New Roman" w:hAnsi="Times New Roman" w:cs="Times New Roman"/>
          <w:color w:val="565656"/>
          <w:sz w:val="18"/>
          <w:szCs w:val="18"/>
        </w:rPr>
        <w:t xml:space="preserve">Action </w:t>
      </w:r>
      <w:r w:rsidRPr="00CD4F6E">
        <w:rPr>
          <w:rFonts w:ascii="Times New Roman" w:hAnsi="Times New Roman" w:cs="Times New Roman"/>
          <w:sz w:val="18"/>
          <w:szCs w:val="18"/>
        </w:rPr>
        <w:t xml:space="preserve">from the </w:t>
      </w:r>
      <w:r w:rsidRPr="00CD4F6E">
        <w:rPr>
          <w:rFonts w:ascii="Times New Roman" w:hAnsi="Times New Roman" w:cs="Times New Roman"/>
          <w:color w:val="565656"/>
          <w:sz w:val="18"/>
          <w:szCs w:val="18"/>
        </w:rPr>
        <w:t xml:space="preserve">Connection </w:t>
      </w:r>
      <w:r w:rsidRPr="00CD4F6E">
        <w:rPr>
          <w:rFonts w:ascii="Times New Roman" w:hAnsi="Times New Roman" w:cs="Times New Roman"/>
          <w:sz w:val="18"/>
          <w:szCs w:val="18"/>
        </w:rPr>
        <w:t>pop-up menu. Notice that the interface of this pop-up window is slightly different than one you saw when creating and connecting the UIBarButtonItem. A UIBarButtonItem is a simplified version of UIControl – it only sends its target an action message when it is tapped. A UIControl, on the other hand, can send action messages in response to a variety of events.</w:t>
      </w:r>
    </w:p>
    <w:p w14:paraId="28D8DFD6" w14:textId="03E8F2B4"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noProof/>
          <w:sz w:val="18"/>
          <w:szCs w:val="18"/>
        </w:rPr>
        <w:drawing>
          <wp:inline distT="0" distB="0" distL="0" distR="0" wp14:anchorId="6DF78267" wp14:editId="3A8B0FC6">
            <wp:extent cx="233680" cy="101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680" cy="10160"/>
                    </a:xfrm>
                    <a:prstGeom prst="rect">
                      <a:avLst/>
                    </a:prstGeom>
                    <a:noFill/>
                    <a:ln>
                      <a:noFill/>
                    </a:ln>
                  </pic:spPr>
                </pic:pic>
              </a:graphicData>
            </a:graphic>
          </wp:inline>
        </w:drawing>
      </w:r>
      <w:r w:rsidRPr="00CD4F6E">
        <w:rPr>
          <w:rFonts w:ascii="Times New Roman" w:hAnsi="Times New Roman" w:cs="Times New Roman"/>
          <w:sz w:val="18"/>
          <w:szCs w:val="18"/>
        </w:rPr>
        <w:t xml:space="preserve"> </w:t>
      </w:r>
      <w:r w:rsidRPr="00CD4F6E">
        <w:rPr>
          <w:rFonts w:ascii="Times New Roman" w:hAnsi="Times New Roman" w:cs="Times New Roman"/>
          <w:noProof/>
          <w:sz w:val="18"/>
          <w:szCs w:val="18"/>
        </w:rPr>
        <w:drawing>
          <wp:inline distT="0" distB="0" distL="0" distR="0" wp14:anchorId="4B52A880" wp14:editId="5C18E46A">
            <wp:extent cx="2448560" cy="64008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48560" cy="640080"/>
                    </a:xfrm>
                    <a:prstGeom prst="rect">
                      <a:avLst/>
                    </a:prstGeom>
                    <a:noFill/>
                    <a:ln>
                      <a:noFill/>
                    </a:ln>
                  </pic:spPr>
                </pic:pic>
              </a:graphicData>
            </a:graphic>
          </wp:inline>
        </w:drawing>
      </w:r>
    </w:p>
    <w:p w14:paraId="230FE777"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Therefore, you must choose the appropriate event type to trigger</w:t>
      </w:r>
    </w:p>
    <w:p w14:paraId="342F8816"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the</w:t>
      </w:r>
      <w:proofErr w:type="gramEnd"/>
      <w:r w:rsidRPr="00CD4F6E">
        <w:rPr>
          <w:rFonts w:ascii="Times New Roman" w:hAnsi="Times New Roman" w:cs="Times New Roman"/>
          <w:sz w:val="18"/>
          <w:szCs w:val="18"/>
        </w:rPr>
        <w:t xml:space="preserve"> action message being sent. In this case, you want the action</w:t>
      </w:r>
    </w:p>
    <w:p w14:paraId="1E849540" w14:textId="77777777" w:rsidR="00CD4F6E" w:rsidRPr="00CD4F6E" w:rsidRDefault="00CD4F6E" w:rsidP="00CD4F6E">
      <w:pPr>
        <w:pStyle w:val="NoSpacing"/>
        <w:rPr>
          <w:rFonts w:ascii="Times New Roman" w:hAnsi="Times New Roman" w:cs="Times New Roman"/>
          <w:sz w:val="18"/>
          <w:szCs w:val="18"/>
        </w:rPr>
      </w:pPr>
      <w:proofErr w:type="gramStart"/>
      <w:r w:rsidRPr="00CD4F6E">
        <w:rPr>
          <w:rFonts w:ascii="Times New Roman" w:hAnsi="Times New Roman" w:cs="Times New Roman"/>
          <w:sz w:val="18"/>
          <w:szCs w:val="18"/>
        </w:rPr>
        <w:t>the</w:t>
      </w:r>
      <w:proofErr w:type="gramEnd"/>
      <w:r w:rsidRPr="00CD4F6E">
        <w:rPr>
          <w:rFonts w:ascii="Times New Roman" w:hAnsi="Times New Roman" w:cs="Times New Roman"/>
          <w:sz w:val="18"/>
          <w:szCs w:val="18"/>
        </w:rPr>
        <w:t xml:space="preserve"> action message being sent. In this case, you want the action message to be sent when the user taps on the view. Configure this pop-up window to appear as it does in </w:t>
      </w:r>
      <w:r w:rsidRPr="00CD4F6E">
        <w:rPr>
          <w:rFonts w:ascii="Times New Roman" w:hAnsi="Times New Roman" w:cs="Times New Roman"/>
          <w:color w:val="0000FF"/>
          <w:sz w:val="18"/>
          <w:szCs w:val="18"/>
        </w:rPr>
        <w:t xml:space="preserve">Figure 12.13 </w:t>
      </w:r>
      <w:r w:rsidRPr="00CD4F6E">
        <w:rPr>
          <w:rFonts w:ascii="Times New Roman" w:hAnsi="Times New Roman" w:cs="Times New Roman"/>
          <w:sz w:val="18"/>
          <w:szCs w:val="18"/>
        </w:rPr>
        <w:t xml:space="preserve">and click </w:t>
      </w:r>
      <w:r w:rsidRPr="00CD4F6E">
        <w:rPr>
          <w:rFonts w:ascii="Times New Roman" w:hAnsi="Times New Roman" w:cs="Times New Roman"/>
          <w:color w:val="565656"/>
          <w:sz w:val="18"/>
          <w:szCs w:val="18"/>
        </w:rPr>
        <w:t>Connect</w:t>
      </w:r>
      <w:r w:rsidRPr="00CD4F6E">
        <w:rPr>
          <w:rFonts w:ascii="Times New Roman" w:hAnsi="Times New Roman" w:cs="Times New Roman"/>
          <w:sz w:val="18"/>
          <w:szCs w:val="18"/>
        </w:rPr>
        <w:t>.</w:t>
      </w:r>
    </w:p>
    <w:p w14:paraId="5F5E893F"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Figure 12.13 Configuring a UIControl action</w:t>
      </w:r>
    </w:p>
    <w:p w14:paraId="48C41D4A"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This will create a stub method in DetailViewController.m.</w:t>
      </w:r>
    </w:p>
    <w:p w14:paraId="26A46CD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Enter the following code into that method.</w:t>
      </w:r>
    </w:p>
    <w:p w14:paraId="0CF01620"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 (</w:t>
      </w:r>
      <w:proofErr w:type="gramStart"/>
      <w:r w:rsidRPr="00CD4F6E">
        <w:rPr>
          <w:rFonts w:ascii="Times New Roman" w:hAnsi="Times New Roman" w:cs="Times New Roman"/>
          <w:sz w:val="18"/>
          <w:szCs w:val="18"/>
        </w:rPr>
        <w:t>IBAction)backgroundTapped</w:t>
      </w:r>
      <w:proofErr w:type="gramEnd"/>
      <w:r w:rsidRPr="00CD4F6E">
        <w:rPr>
          <w:rFonts w:ascii="Times New Roman" w:hAnsi="Times New Roman" w:cs="Times New Roman"/>
          <w:sz w:val="18"/>
          <w:szCs w:val="18"/>
        </w:rPr>
        <w:t>:(id)sender {</w:t>
      </w:r>
    </w:p>
    <w:p w14:paraId="718D8EEE"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roofErr w:type="gramStart"/>
      <w:r w:rsidRPr="00CD4F6E">
        <w:rPr>
          <w:rFonts w:ascii="Times New Roman" w:hAnsi="Times New Roman" w:cs="Times New Roman"/>
          <w:sz w:val="18"/>
          <w:szCs w:val="18"/>
        </w:rPr>
        <w:t>self</w:t>
      </w:r>
      <w:proofErr w:type="gramEnd"/>
      <w:r w:rsidRPr="00CD4F6E">
        <w:rPr>
          <w:rFonts w:ascii="Times New Roman" w:hAnsi="Times New Roman" w:cs="Times New Roman"/>
          <w:sz w:val="18"/>
          <w:szCs w:val="18"/>
        </w:rPr>
        <w:t xml:space="preserve"> view] endEditing:YES];</w:t>
      </w:r>
    </w:p>
    <w:p w14:paraId="5EB14156"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w:t>
      </w:r>
    </w:p>
    <w:p w14:paraId="51246A44" w14:textId="77777777" w:rsidR="00CD4F6E" w:rsidRPr="00CD4F6E" w:rsidRDefault="00CD4F6E" w:rsidP="00CD4F6E">
      <w:pPr>
        <w:pStyle w:val="NoSpacing"/>
        <w:rPr>
          <w:rFonts w:ascii="Times New Roman" w:hAnsi="Times New Roman" w:cs="Times New Roman"/>
          <w:sz w:val="18"/>
          <w:szCs w:val="18"/>
        </w:rPr>
      </w:pPr>
      <w:r w:rsidRPr="00CD4F6E">
        <w:rPr>
          <w:rFonts w:ascii="Times New Roman" w:hAnsi="Times New Roman" w:cs="Times New Roman"/>
          <w:sz w:val="18"/>
          <w:szCs w:val="18"/>
        </w:rPr>
        <w:t>Build and run your application and test both ways of dismissing the keyboard.</w:t>
      </w:r>
    </w:p>
    <w:p w14:paraId="4C2F304D" w14:textId="77777777" w:rsidR="00CD4F6E" w:rsidRPr="001F4AAB" w:rsidRDefault="00CD4F6E" w:rsidP="001F4AAB">
      <w:pPr>
        <w:pStyle w:val="NoSpacing"/>
        <w:rPr>
          <w:rFonts w:ascii="Times New Roman" w:hAnsi="Times New Roman" w:cs="Times"/>
          <w:sz w:val="18"/>
          <w:szCs w:val="18"/>
        </w:rPr>
      </w:pPr>
    </w:p>
    <w:sectPr w:rsidR="00CD4F6E" w:rsidRPr="001F4AAB" w:rsidSect="00875E52">
      <w:pgSz w:w="12240" w:h="15840"/>
      <w:pgMar w:top="360" w:right="360" w:bottom="360" w:left="36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62563AFB"/>
    <w:multiLevelType w:val="hybridMultilevel"/>
    <w:tmpl w:val="9892AA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639454E"/>
    <w:multiLevelType w:val="hybridMultilevel"/>
    <w:tmpl w:val="E3CA4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6"/>
  </w:num>
  <w:num w:numId="3">
    <w:abstractNumId w:val="5"/>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4B6"/>
    <w:rsid w:val="000022E3"/>
    <w:rsid w:val="00050E06"/>
    <w:rsid w:val="00053F89"/>
    <w:rsid w:val="0007534A"/>
    <w:rsid w:val="000873E3"/>
    <w:rsid w:val="0009425E"/>
    <w:rsid w:val="000B7269"/>
    <w:rsid w:val="0010791E"/>
    <w:rsid w:val="0012146C"/>
    <w:rsid w:val="001769B5"/>
    <w:rsid w:val="00183430"/>
    <w:rsid w:val="00195700"/>
    <w:rsid w:val="001C342D"/>
    <w:rsid w:val="001D03AC"/>
    <w:rsid w:val="001F4AAB"/>
    <w:rsid w:val="00226CC6"/>
    <w:rsid w:val="00242061"/>
    <w:rsid w:val="002774CE"/>
    <w:rsid w:val="002B1B18"/>
    <w:rsid w:val="002C5F70"/>
    <w:rsid w:val="002C7D5C"/>
    <w:rsid w:val="002F7EE5"/>
    <w:rsid w:val="00330BFB"/>
    <w:rsid w:val="0035533C"/>
    <w:rsid w:val="003617FB"/>
    <w:rsid w:val="00377354"/>
    <w:rsid w:val="00381041"/>
    <w:rsid w:val="003B58BF"/>
    <w:rsid w:val="00402F5E"/>
    <w:rsid w:val="00404246"/>
    <w:rsid w:val="00430A8A"/>
    <w:rsid w:val="004A2416"/>
    <w:rsid w:val="004B0F69"/>
    <w:rsid w:val="004B610E"/>
    <w:rsid w:val="004F18D3"/>
    <w:rsid w:val="005224C2"/>
    <w:rsid w:val="00543440"/>
    <w:rsid w:val="00565E0C"/>
    <w:rsid w:val="00586B72"/>
    <w:rsid w:val="00587272"/>
    <w:rsid w:val="005A736A"/>
    <w:rsid w:val="005C2EFA"/>
    <w:rsid w:val="005C6776"/>
    <w:rsid w:val="005E27DA"/>
    <w:rsid w:val="005F6DAC"/>
    <w:rsid w:val="006176C4"/>
    <w:rsid w:val="0062146C"/>
    <w:rsid w:val="0069167F"/>
    <w:rsid w:val="00695FD4"/>
    <w:rsid w:val="006A0FC5"/>
    <w:rsid w:val="006A248D"/>
    <w:rsid w:val="00722BD0"/>
    <w:rsid w:val="00735FA2"/>
    <w:rsid w:val="007544DD"/>
    <w:rsid w:val="0077151C"/>
    <w:rsid w:val="007914B9"/>
    <w:rsid w:val="007C3750"/>
    <w:rsid w:val="007E4407"/>
    <w:rsid w:val="0084521D"/>
    <w:rsid w:val="00875E52"/>
    <w:rsid w:val="0088223D"/>
    <w:rsid w:val="008D6C51"/>
    <w:rsid w:val="008F6FFB"/>
    <w:rsid w:val="009263C1"/>
    <w:rsid w:val="00954147"/>
    <w:rsid w:val="00962555"/>
    <w:rsid w:val="009668F8"/>
    <w:rsid w:val="009B5247"/>
    <w:rsid w:val="009D7336"/>
    <w:rsid w:val="009E4BC2"/>
    <w:rsid w:val="009F3A45"/>
    <w:rsid w:val="00A07E81"/>
    <w:rsid w:val="00A564B4"/>
    <w:rsid w:val="00A827EF"/>
    <w:rsid w:val="00A84272"/>
    <w:rsid w:val="00A92C79"/>
    <w:rsid w:val="00AD58E0"/>
    <w:rsid w:val="00AF5F3E"/>
    <w:rsid w:val="00B34760"/>
    <w:rsid w:val="00B620AA"/>
    <w:rsid w:val="00B6727A"/>
    <w:rsid w:val="00B914AF"/>
    <w:rsid w:val="00B97D5A"/>
    <w:rsid w:val="00BD17C0"/>
    <w:rsid w:val="00BE1B3F"/>
    <w:rsid w:val="00BE37BC"/>
    <w:rsid w:val="00C41183"/>
    <w:rsid w:val="00C81BAB"/>
    <w:rsid w:val="00C821C6"/>
    <w:rsid w:val="00C93E17"/>
    <w:rsid w:val="00CD273D"/>
    <w:rsid w:val="00CD4F6E"/>
    <w:rsid w:val="00CD63D1"/>
    <w:rsid w:val="00CF0956"/>
    <w:rsid w:val="00CF2C63"/>
    <w:rsid w:val="00D2445C"/>
    <w:rsid w:val="00D51303"/>
    <w:rsid w:val="00D5514E"/>
    <w:rsid w:val="00D604B6"/>
    <w:rsid w:val="00D62B9F"/>
    <w:rsid w:val="00D64228"/>
    <w:rsid w:val="00DB44DA"/>
    <w:rsid w:val="00DF52AE"/>
    <w:rsid w:val="00E00A0D"/>
    <w:rsid w:val="00E80E05"/>
    <w:rsid w:val="00EB0561"/>
    <w:rsid w:val="00EC0D2C"/>
    <w:rsid w:val="00ED52A2"/>
    <w:rsid w:val="00ED6E93"/>
    <w:rsid w:val="00EF5AD7"/>
    <w:rsid w:val="00EF7330"/>
    <w:rsid w:val="00F0643F"/>
    <w:rsid w:val="00F0701D"/>
    <w:rsid w:val="00F1375C"/>
    <w:rsid w:val="00F234A6"/>
    <w:rsid w:val="00F26BE6"/>
    <w:rsid w:val="00F319B0"/>
    <w:rsid w:val="00F805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3C98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5E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5E52"/>
    <w:rPr>
      <w:rFonts w:ascii="Lucida Grande" w:hAnsi="Lucida Grande" w:cs="Lucida Grande"/>
      <w:sz w:val="18"/>
      <w:szCs w:val="18"/>
    </w:rPr>
  </w:style>
  <w:style w:type="paragraph" w:styleId="NoSpacing">
    <w:name w:val="No Spacing"/>
    <w:uiPriority w:val="1"/>
    <w:qFormat/>
    <w:rsid w:val="00875E52"/>
  </w:style>
  <w:style w:type="paragraph" w:styleId="ListParagraph">
    <w:name w:val="List Paragraph"/>
    <w:basedOn w:val="Normal"/>
    <w:uiPriority w:val="34"/>
    <w:qFormat/>
    <w:rsid w:val="00E80E05"/>
    <w:pPr>
      <w:ind w:left="720"/>
      <w:contextualSpacing/>
    </w:pPr>
  </w:style>
  <w:style w:type="table" w:styleId="TableGrid">
    <w:name w:val="Table Grid"/>
    <w:basedOn w:val="TableNormal"/>
    <w:uiPriority w:val="59"/>
    <w:rsid w:val="00C821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5E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5E52"/>
    <w:rPr>
      <w:rFonts w:ascii="Lucida Grande" w:hAnsi="Lucida Grande" w:cs="Lucida Grande"/>
      <w:sz w:val="18"/>
      <w:szCs w:val="18"/>
    </w:rPr>
  </w:style>
  <w:style w:type="paragraph" w:styleId="NoSpacing">
    <w:name w:val="No Spacing"/>
    <w:uiPriority w:val="1"/>
    <w:qFormat/>
    <w:rsid w:val="00875E52"/>
  </w:style>
  <w:style w:type="paragraph" w:styleId="ListParagraph">
    <w:name w:val="List Paragraph"/>
    <w:basedOn w:val="Normal"/>
    <w:uiPriority w:val="34"/>
    <w:qFormat/>
    <w:rsid w:val="00E80E05"/>
    <w:pPr>
      <w:ind w:left="720"/>
      <w:contextualSpacing/>
    </w:pPr>
  </w:style>
  <w:style w:type="table" w:styleId="TableGrid">
    <w:name w:val="Table Grid"/>
    <w:basedOn w:val="TableNormal"/>
    <w:uiPriority w:val="59"/>
    <w:rsid w:val="00C821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jpe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667</TotalTime>
  <Pages>19</Pages>
  <Words>9584</Words>
  <Characters>54635</Characters>
  <Application>Microsoft Macintosh Word</Application>
  <DocSecurity>0</DocSecurity>
  <Lines>455</Lines>
  <Paragraphs>128</Paragraphs>
  <ScaleCrop>false</ScaleCrop>
  <Company/>
  <LinksUpToDate>false</LinksUpToDate>
  <CharactersWithSpaces>64091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Efros</dc:creator>
  <cp:keywords/>
  <dc:description/>
  <cp:lastModifiedBy>Vladimir Efros</cp:lastModifiedBy>
  <cp:revision>36</cp:revision>
  <dcterms:created xsi:type="dcterms:W3CDTF">2013-06-10T00:59:00Z</dcterms:created>
  <dcterms:modified xsi:type="dcterms:W3CDTF">2013-06-11T23:44:00Z</dcterms:modified>
</cp:coreProperties>
</file>